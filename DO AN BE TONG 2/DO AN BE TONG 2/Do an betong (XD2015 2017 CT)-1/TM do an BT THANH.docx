
<file path=[Content_Types].xml><?xml version="1.0" encoding="utf-8"?>
<Types xmlns="http://schemas.openxmlformats.org/package/2006/content-types">
  <Default Extension="png" ContentType="image/png"/>
  <Default Extension="jpeg" ContentType="image/jpeg"/>
  <Default Extension="emf" ContentType="image/x-emf"/>
  <Default Extension="xls" ContentType="application/vnd.ms-exce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2B2A0B6" w14:textId="77777777" w:rsidR="00BB5919" w:rsidRDefault="00BB5919">
      <w:pPr>
        <w:spacing w:after="60" w:line="312" w:lineRule="auto"/>
        <w:jc w:val="both"/>
      </w:pPr>
      <w:r>
        <w:rPr>
          <w:b/>
          <w:sz w:val="36"/>
          <w:szCs w:val="36"/>
        </w:rPr>
        <w:t>PHẦN 1: TIÊU CHUẨN VÀ TẢI TRỌNG THIẾT KẾ</w:t>
      </w:r>
    </w:p>
    <w:p w14:paraId="69CC16BE" w14:textId="77777777" w:rsidR="00BB5919" w:rsidRDefault="00BB5919">
      <w:pPr>
        <w:spacing w:after="60" w:line="312" w:lineRule="auto"/>
        <w:jc w:val="both"/>
        <w:rPr>
          <w:b/>
          <w:sz w:val="36"/>
          <w:szCs w:val="36"/>
        </w:rPr>
      </w:pPr>
    </w:p>
    <w:p w14:paraId="559172CE" w14:textId="77777777" w:rsidR="00BB5919" w:rsidRDefault="00BB5919">
      <w:pPr>
        <w:spacing w:after="60" w:line="312" w:lineRule="auto"/>
        <w:jc w:val="both"/>
      </w:pPr>
      <w:r>
        <w:rPr>
          <w:b/>
        </w:rPr>
        <w:t>I .  TIÊU CHUẨN THIẾT KẾ.</w:t>
      </w:r>
    </w:p>
    <w:p w14:paraId="47EE255F" w14:textId="77777777" w:rsidR="00BB5919" w:rsidRDefault="00BB5919">
      <w:pPr>
        <w:spacing w:after="60" w:line="312" w:lineRule="auto"/>
        <w:ind w:firstLine="720"/>
        <w:jc w:val="both"/>
      </w:pPr>
      <w:r>
        <w:t>Thiết kế theo:</w:t>
      </w:r>
    </w:p>
    <w:p w14:paraId="161C93DE" w14:textId="77777777" w:rsidR="00BB5919" w:rsidRDefault="00BB5919" w:rsidP="0056073B">
      <w:pPr>
        <w:numPr>
          <w:ilvl w:val="0"/>
          <w:numId w:val="11"/>
        </w:numPr>
        <w:tabs>
          <w:tab w:val="left" w:pos="-775"/>
        </w:tabs>
        <w:spacing w:after="60" w:line="312" w:lineRule="auto"/>
        <w:jc w:val="both"/>
      </w:pPr>
      <w:r>
        <w:t>Tiêu chuẩn Việt Nam: TCVN 2737 – 1995.</w:t>
      </w:r>
    </w:p>
    <w:p w14:paraId="616163C5" w14:textId="77777777" w:rsidR="00BB5919" w:rsidRDefault="00BB5919" w:rsidP="0056073B">
      <w:pPr>
        <w:numPr>
          <w:ilvl w:val="0"/>
          <w:numId w:val="11"/>
        </w:numPr>
        <w:tabs>
          <w:tab w:val="left" w:pos="-775"/>
        </w:tabs>
        <w:spacing w:after="60" w:line="312" w:lineRule="auto"/>
        <w:jc w:val="both"/>
      </w:pPr>
      <w:r>
        <w:t>Tiêu chuẩn thiết kế bê tông cốt thép: TCNV 5574 - 2012.</w:t>
      </w:r>
    </w:p>
    <w:p w14:paraId="703D5847" w14:textId="77777777" w:rsidR="00BB5919" w:rsidRDefault="00BB5919" w:rsidP="0056073B">
      <w:pPr>
        <w:numPr>
          <w:ilvl w:val="0"/>
          <w:numId w:val="11"/>
        </w:numPr>
        <w:tabs>
          <w:tab w:val="left" w:pos="-775"/>
        </w:tabs>
        <w:spacing w:after="60" w:line="312" w:lineRule="auto"/>
        <w:jc w:val="both"/>
      </w:pPr>
      <w:r>
        <w:t>Sổ tay thực hành kết cấu công trình_ PGS. TS Vũ Mạnh Hùng.</w:t>
      </w:r>
    </w:p>
    <w:p w14:paraId="7C708237" w14:textId="77777777" w:rsidR="00BB5919" w:rsidRDefault="00BB5919">
      <w:pPr>
        <w:spacing w:after="60" w:line="312" w:lineRule="auto"/>
        <w:jc w:val="both"/>
      </w:pPr>
      <w:r>
        <w:rPr>
          <w:b/>
        </w:rPr>
        <w:t>II.  SỐ LIỆU TÍNH TOÁN:</w:t>
      </w:r>
    </w:p>
    <w:p w14:paraId="034083E0" w14:textId="77777777" w:rsidR="00BB5919" w:rsidRDefault="00BB5919" w:rsidP="0056073B">
      <w:pPr>
        <w:spacing w:after="60" w:line="312" w:lineRule="auto"/>
        <w:jc w:val="both"/>
      </w:pPr>
      <w:r>
        <w:t>Theo sơ đồ mặt bằng 5, khung trục 2, 4 tầng và số liệu đề BDD, ta có:</w:t>
      </w:r>
    </w:p>
    <w:p w14:paraId="5D0FE0A5" w14:textId="3E92E19B" w:rsidR="00BB5919" w:rsidRDefault="00BB5919" w:rsidP="00A1519B">
      <w:pPr>
        <w:spacing w:after="60" w:line="312" w:lineRule="auto"/>
        <w:ind w:left="720" w:firstLine="720"/>
        <w:jc w:val="both"/>
      </w:pPr>
      <w:r>
        <w:t>L</w:t>
      </w:r>
      <m:oMath>
        <m:r>
          <w:rPr>
            <w:rFonts w:ascii="Cambria Math"/>
          </w:rPr>
          <m:t>1</m:t>
        </m:r>
      </m:oMath>
      <w:r>
        <w:t xml:space="preserve"> = 2.5 (m)</w:t>
      </w:r>
    </w:p>
    <w:p w14:paraId="452A0398" w14:textId="5E1F8A68" w:rsidR="00BB5919" w:rsidRDefault="00BB5919" w:rsidP="00A1519B">
      <w:pPr>
        <w:spacing w:after="60" w:line="312" w:lineRule="auto"/>
        <w:ind w:left="720" w:firstLine="720"/>
        <w:jc w:val="both"/>
      </w:pPr>
      <w:r>
        <w:t>L</w:t>
      </w:r>
      <m:oMath>
        <m:r>
          <w:rPr>
            <w:rFonts w:ascii="Cambria Math"/>
          </w:rPr>
          <m:t>2</m:t>
        </m:r>
      </m:oMath>
      <w:r>
        <w:t>= 5 (m)</w:t>
      </w:r>
    </w:p>
    <w:p w14:paraId="77D8AD0A" w14:textId="348901E3" w:rsidR="00BB5919" w:rsidRDefault="00BB5919" w:rsidP="00A1519B">
      <w:pPr>
        <w:spacing w:after="60" w:line="312" w:lineRule="auto"/>
        <w:ind w:left="720" w:firstLine="720"/>
        <w:jc w:val="both"/>
      </w:pPr>
      <w:r>
        <w:t>L</w:t>
      </w:r>
      <m:oMath>
        <m:r>
          <w:rPr>
            <w:rFonts w:ascii="Cambria Math"/>
          </w:rPr>
          <m:t>3</m:t>
        </m:r>
      </m:oMath>
      <w:r>
        <w:t>= 5.8 (m)</w:t>
      </w:r>
    </w:p>
    <w:p w14:paraId="4E735C22" w14:textId="7749EBE7" w:rsidR="00BB5919" w:rsidRDefault="00BB5919" w:rsidP="00A1519B">
      <w:pPr>
        <w:spacing w:after="60" w:line="312" w:lineRule="auto"/>
        <w:ind w:left="720" w:firstLine="720"/>
        <w:jc w:val="both"/>
      </w:pPr>
      <w:r>
        <w:t>B</w:t>
      </w:r>
      <m:oMath>
        <m:r>
          <w:rPr>
            <w:rFonts w:ascii="Cambria Math"/>
          </w:rPr>
          <m:t>1</m:t>
        </m:r>
      </m:oMath>
      <w:r>
        <w:t xml:space="preserve"> = 4.2  (m)</w:t>
      </w:r>
    </w:p>
    <w:p w14:paraId="3AA255CD" w14:textId="3E1C7468" w:rsidR="00BB5919" w:rsidRDefault="00BB5919" w:rsidP="00A1519B">
      <w:pPr>
        <w:spacing w:after="60" w:line="312" w:lineRule="auto"/>
        <w:ind w:left="720" w:firstLine="720"/>
        <w:jc w:val="both"/>
      </w:pPr>
      <w:r>
        <w:t>B</w:t>
      </w:r>
      <m:oMath>
        <m:r>
          <w:rPr>
            <w:rFonts w:ascii="Cambria Math"/>
          </w:rPr>
          <m:t>2</m:t>
        </m:r>
      </m:oMath>
      <w:r>
        <w:t>= 5.2 (m)</w:t>
      </w:r>
    </w:p>
    <w:p w14:paraId="00C25DF6" w14:textId="77777777" w:rsidR="00BB5919" w:rsidRDefault="00BB5919" w:rsidP="0056073B">
      <w:pPr>
        <w:numPr>
          <w:ilvl w:val="0"/>
          <w:numId w:val="12"/>
        </w:numPr>
        <w:spacing w:after="60" w:line="312" w:lineRule="auto"/>
        <w:jc w:val="both"/>
      </w:pPr>
      <w:r>
        <w:t>Chiều cao tầng trệt là 4.9 m (từ cos 0.00 đến sàn lầu 1)</w:t>
      </w:r>
    </w:p>
    <w:p w14:paraId="3B9B5A98" w14:textId="77777777" w:rsidR="00BB5919" w:rsidRDefault="00BB5919" w:rsidP="0056073B">
      <w:pPr>
        <w:numPr>
          <w:ilvl w:val="0"/>
          <w:numId w:val="12"/>
        </w:numPr>
        <w:spacing w:after="60" w:line="312" w:lineRule="auto"/>
        <w:jc w:val="both"/>
      </w:pPr>
      <w:r>
        <w:t xml:space="preserve">Chiều cao các tầng còn lại: H = 3,5 (m). </w:t>
      </w:r>
    </w:p>
    <w:p w14:paraId="51EF43D9" w14:textId="77777777" w:rsidR="00BB5919" w:rsidRDefault="00BB5919" w:rsidP="0056073B">
      <w:pPr>
        <w:numPr>
          <w:ilvl w:val="0"/>
          <w:numId w:val="12"/>
        </w:numPr>
        <w:spacing w:after="60" w:line="312" w:lineRule="auto"/>
        <w:jc w:val="both"/>
      </w:pPr>
      <w:r>
        <w:t>Mái che cầu thang cao 3m.</w:t>
      </w:r>
    </w:p>
    <w:p w14:paraId="630ABDD6" w14:textId="77777777" w:rsidR="00BB5919" w:rsidRDefault="00BB5919" w:rsidP="0056073B">
      <w:pPr>
        <w:numPr>
          <w:ilvl w:val="0"/>
          <w:numId w:val="12"/>
        </w:numPr>
        <w:spacing w:after="60" w:line="312" w:lineRule="auto"/>
        <w:jc w:val="both"/>
      </w:pPr>
      <w:r>
        <w:t>Chọn cấp độ bền bê tông B20 có cường độ chịu nén R</w:t>
      </w:r>
      <w:r>
        <w:rPr>
          <w:vertAlign w:val="subscript"/>
        </w:rPr>
        <w:t>b</w:t>
      </w:r>
      <w:r>
        <w:t xml:space="preserve"> = 115 </w:t>
      </w:r>
      <w:r>
        <w:rPr>
          <w:color w:val="FF0000"/>
        </w:rPr>
        <w:t>daN</w:t>
      </w:r>
      <w:r>
        <w:t>/cm</w:t>
      </w:r>
      <w:r>
        <w:rPr>
          <w:vertAlign w:val="superscript"/>
        </w:rPr>
        <w:t>2</w:t>
      </w:r>
      <w:r>
        <w:t>, Cường độ chịu kéo R</w:t>
      </w:r>
      <w:r>
        <w:rPr>
          <w:vertAlign w:val="subscript"/>
        </w:rPr>
        <w:t>bt</w:t>
      </w:r>
      <w:r>
        <w:t xml:space="preserve"> = 90 daN/cm</w:t>
      </w:r>
      <w:r>
        <w:rPr>
          <w:vertAlign w:val="superscript"/>
        </w:rPr>
        <w:t>2</w:t>
      </w:r>
      <w:r>
        <w:t>.</w:t>
      </w:r>
    </w:p>
    <w:p w14:paraId="2E21AB10" w14:textId="77777777" w:rsidR="00BB5919" w:rsidRDefault="00BB5919" w:rsidP="0056073B">
      <w:pPr>
        <w:numPr>
          <w:ilvl w:val="0"/>
          <w:numId w:val="12"/>
        </w:numPr>
        <w:spacing w:after="60" w:line="312" w:lineRule="auto"/>
        <w:jc w:val="both"/>
      </w:pPr>
      <w:r>
        <w:t>Thép nhóm CI có cường độ chịu kéo R</w:t>
      </w:r>
      <w:r>
        <w:rPr>
          <w:vertAlign w:val="subscript"/>
        </w:rPr>
        <w:t>S</w:t>
      </w:r>
      <w:r>
        <w:t xml:space="preserve"> = 2250 daN/cm</w:t>
      </w:r>
      <w:r>
        <w:rPr>
          <w:vertAlign w:val="superscript"/>
        </w:rPr>
        <w:t>2</w:t>
      </w:r>
      <w:r>
        <w:t>.</w:t>
      </w:r>
    </w:p>
    <w:p w14:paraId="5CAC4300" w14:textId="77777777" w:rsidR="00BB5919" w:rsidRDefault="00BB5919" w:rsidP="0056073B">
      <w:pPr>
        <w:numPr>
          <w:ilvl w:val="0"/>
          <w:numId w:val="12"/>
        </w:numPr>
        <w:spacing w:after="60" w:line="312" w:lineRule="auto"/>
        <w:jc w:val="both"/>
      </w:pPr>
      <w:r>
        <w:t>Thép nhóm CII có cường độ chịu kéo R</w:t>
      </w:r>
      <w:r>
        <w:rPr>
          <w:vertAlign w:val="subscript"/>
        </w:rPr>
        <w:t>S</w:t>
      </w:r>
      <w:r>
        <w:t xml:space="preserve"> = 2800 daN/cm</w:t>
      </w:r>
      <w:r>
        <w:rPr>
          <w:vertAlign w:val="superscript"/>
        </w:rPr>
        <w:t>2</w:t>
      </w:r>
      <w:r>
        <w:t>.</w:t>
      </w:r>
    </w:p>
    <w:p w14:paraId="57934E0F" w14:textId="77777777" w:rsidR="00BB5919" w:rsidRDefault="00BB5919">
      <w:pPr>
        <w:spacing w:after="60" w:line="312" w:lineRule="auto"/>
        <w:ind w:firstLine="720"/>
        <w:jc w:val="both"/>
      </w:pPr>
      <w:r>
        <w:rPr>
          <w:b/>
          <w:iCs/>
          <w:lang w:val="es-ES"/>
        </w:rPr>
        <w:t>1.Tĩnh tải.</w:t>
      </w:r>
    </w:p>
    <w:p w14:paraId="49268757" w14:textId="77777777" w:rsidR="00BB5919" w:rsidRDefault="00BB5919">
      <w:pPr>
        <w:spacing w:after="60" w:line="312" w:lineRule="auto"/>
        <w:jc w:val="both"/>
      </w:pPr>
      <w:r>
        <w:t xml:space="preserve">  - Tĩnh tải là tải trọng tác dụng không thay đổi trong suốt quá trình vận hành của kết cấu công trình như : trọng lượng bản thân kết cấu, các vách ngăn … </w:t>
      </w:r>
    </w:p>
    <w:p w14:paraId="6622F20A" w14:textId="77777777" w:rsidR="00BB5919" w:rsidRDefault="00BB5919">
      <w:pPr>
        <w:spacing w:after="60" w:line="312" w:lineRule="auto"/>
        <w:jc w:val="both"/>
      </w:pPr>
      <w:r>
        <w:t xml:space="preserve">  - Tĩnh tải được tính như sau :</w:t>
      </w:r>
    </w:p>
    <w:p w14:paraId="65AC56E0" w14:textId="2B6B7A0B" w:rsidR="00BB5919" w:rsidRDefault="00BB5919">
      <w:pPr>
        <w:spacing w:after="60" w:line="312" w:lineRule="auto"/>
        <w:jc w:val="both"/>
      </w:pPr>
      <w:r>
        <w:t xml:space="preserve">      </w:t>
      </w:r>
      <w:r>
        <w:tab/>
      </w:r>
      <w:r>
        <w:tab/>
        <w:t>g</w:t>
      </w:r>
      <w:r>
        <w:rPr>
          <w:vertAlign w:val="superscript"/>
        </w:rPr>
        <w:t>tt</w:t>
      </w:r>
      <w:r>
        <w:t xml:space="preserve"> = n </w:t>
      </w:r>
      <w:r w:rsidR="009825C9">
        <w:t>.</w:t>
      </w:r>
      <w:r>
        <w:t xml:space="preserve"> γ </w:t>
      </w:r>
      <w:r w:rsidR="009825C9">
        <w:t>.</w:t>
      </w:r>
      <w:r>
        <w:t xml:space="preserve"> δ  ( kg/m</w:t>
      </w:r>
      <w:r>
        <w:rPr>
          <w:vertAlign w:val="superscript"/>
        </w:rPr>
        <w:t xml:space="preserve">2  </w:t>
      </w:r>
      <w:r>
        <w:t>)</w:t>
      </w:r>
    </w:p>
    <w:p w14:paraId="1F8DC923" w14:textId="77777777" w:rsidR="00BB5919" w:rsidRDefault="00BB5919">
      <w:pPr>
        <w:spacing w:after="60" w:line="312" w:lineRule="auto"/>
        <w:jc w:val="both"/>
      </w:pPr>
      <w:r>
        <w:t xml:space="preserve">    </w:t>
      </w:r>
      <w:r>
        <w:tab/>
        <w:t>trong đó :</w:t>
      </w:r>
    </w:p>
    <w:p w14:paraId="1D69FD90" w14:textId="77777777" w:rsidR="00BB5919" w:rsidRDefault="00BB5919">
      <w:pPr>
        <w:spacing w:after="60" w:line="312" w:lineRule="auto"/>
        <w:jc w:val="both"/>
      </w:pPr>
      <w:r>
        <w:t xml:space="preserve">      </w:t>
      </w:r>
      <w:r>
        <w:tab/>
      </w:r>
      <w:r>
        <w:tab/>
        <w:t xml:space="preserve">n : hệ số vượt tải </w:t>
      </w:r>
    </w:p>
    <w:p w14:paraId="0631397C" w14:textId="77777777" w:rsidR="00BB5919" w:rsidRDefault="00BB5919">
      <w:pPr>
        <w:spacing w:after="60" w:line="312" w:lineRule="auto"/>
        <w:jc w:val="both"/>
      </w:pPr>
      <w:r>
        <w:t xml:space="preserve">      </w:t>
      </w:r>
      <w:r>
        <w:tab/>
      </w:r>
      <w:r>
        <w:tab/>
        <w:t>γ : trọng lượng đơn vị vật liệu ( kg/m</w:t>
      </w:r>
      <w:r>
        <w:rPr>
          <w:vertAlign w:val="superscript"/>
        </w:rPr>
        <w:t>3</w:t>
      </w:r>
      <w:r>
        <w:t xml:space="preserve"> ) </w:t>
      </w:r>
    </w:p>
    <w:p w14:paraId="2976F80E" w14:textId="77777777" w:rsidR="00BB5919" w:rsidRDefault="00BB5919">
      <w:pPr>
        <w:spacing w:after="60" w:line="312" w:lineRule="auto"/>
        <w:jc w:val="both"/>
      </w:pPr>
      <w:r>
        <w:t xml:space="preserve">      </w:t>
      </w:r>
      <w:r>
        <w:tab/>
      </w:r>
      <w:r>
        <w:tab/>
        <w:t>δ : độ dày lớp vật liệu ( m )</w:t>
      </w:r>
    </w:p>
    <w:p w14:paraId="5416F8CB" w14:textId="77777777" w:rsidR="00BB5919" w:rsidRDefault="00BB5919">
      <w:pPr>
        <w:tabs>
          <w:tab w:val="left" w:pos="567"/>
          <w:tab w:val="left" w:pos="851"/>
        </w:tabs>
        <w:spacing w:after="60" w:line="312" w:lineRule="auto"/>
        <w:jc w:val="both"/>
        <w:rPr>
          <w:b/>
        </w:rPr>
      </w:pPr>
    </w:p>
    <w:p w14:paraId="10535712" w14:textId="77777777" w:rsidR="00BB5919" w:rsidRDefault="00BB5919">
      <w:pPr>
        <w:tabs>
          <w:tab w:val="left" w:pos="567"/>
          <w:tab w:val="left" w:pos="851"/>
        </w:tabs>
        <w:spacing w:after="60" w:line="312" w:lineRule="auto"/>
        <w:jc w:val="both"/>
        <w:rPr>
          <w:b/>
        </w:rPr>
      </w:pPr>
    </w:p>
    <w:p w14:paraId="6840006A" w14:textId="77777777" w:rsidR="00BB5919" w:rsidRDefault="00BB5919">
      <w:pPr>
        <w:tabs>
          <w:tab w:val="left" w:pos="567"/>
          <w:tab w:val="left" w:pos="851"/>
        </w:tabs>
        <w:spacing w:after="60" w:line="312" w:lineRule="auto"/>
        <w:jc w:val="both"/>
        <w:rPr>
          <w:b/>
        </w:rPr>
      </w:pPr>
    </w:p>
    <w:p w14:paraId="7A5CC928" w14:textId="77777777" w:rsidR="00BB5919" w:rsidRDefault="00BB5919">
      <w:pPr>
        <w:tabs>
          <w:tab w:val="left" w:pos="567"/>
          <w:tab w:val="left" w:pos="851"/>
        </w:tabs>
        <w:spacing w:after="60" w:line="312" w:lineRule="auto"/>
        <w:jc w:val="center"/>
      </w:pPr>
      <w:r>
        <w:rPr>
          <w:b/>
          <w:i/>
          <w:u w:val="single"/>
        </w:rPr>
        <w:t xml:space="preserve">Bảng 1.1: </w:t>
      </w:r>
      <w:r>
        <w:rPr>
          <w:i/>
          <w:u w:val="single"/>
        </w:rPr>
        <w:t>tĩnh tải sàn các tầng</w:t>
      </w:r>
    </w:p>
    <w:tbl>
      <w:tblPr>
        <w:tblW w:w="0" w:type="auto"/>
        <w:jc w:val="center"/>
        <w:tblLayout w:type="fixed"/>
        <w:tblLook w:val="0000" w:firstRow="0" w:lastRow="0" w:firstColumn="0" w:lastColumn="0" w:noHBand="0" w:noVBand="0"/>
      </w:tblPr>
      <w:tblGrid>
        <w:gridCol w:w="701"/>
        <w:gridCol w:w="2088"/>
        <w:gridCol w:w="1339"/>
        <w:gridCol w:w="1582"/>
        <w:gridCol w:w="1461"/>
        <w:gridCol w:w="2333"/>
      </w:tblGrid>
      <w:tr w:rsidR="00BB5919" w14:paraId="5CD4F4F1" w14:textId="77777777" w:rsidTr="0056073B">
        <w:trPr>
          <w:trHeight w:val="1691"/>
          <w:jc w:val="center"/>
        </w:trPr>
        <w:tc>
          <w:tcPr>
            <w:tcW w:w="701" w:type="dxa"/>
            <w:tcBorders>
              <w:top w:val="single" w:sz="4" w:space="0" w:color="000000"/>
              <w:left w:val="single" w:sz="4" w:space="0" w:color="000000"/>
              <w:bottom w:val="single" w:sz="4" w:space="0" w:color="000000"/>
            </w:tcBorders>
            <w:shd w:val="clear" w:color="auto" w:fill="auto"/>
            <w:vAlign w:val="center"/>
          </w:tcPr>
          <w:p w14:paraId="549DFDE3" w14:textId="77777777" w:rsidR="00BB5919" w:rsidRDefault="00BB5919">
            <w:pPr>
              <w:tabs>
                <w:tab w:val="left" w:pos="567"/>
                <w:tab w:val="left" w:pos="851"/>
              </w:tabs>
              <w:spacing w:after="60" w:line="312" w:lineRule="auto"/>
              <w:jc w:val="center"/>
            </w:pPr>
            <w:r>
              <w:t>STT</w:t>
            </w:r>
          </w:p>
        </w:tc>
        <w:tc>
          <w:tcPr>
            <w:tcW w:w="2088" w:type="dxa"/>
            <w:tcBorders>
              <w:top w:val="single" w:sz="4" w:space="0" w:color="000000"/>
              <w:left w:val="single" w:sz="4" w:space="0" w:color="000000"/>
              <w:bottom w:val="single" w:sz="4" w:space="0" w:color="000000"/>
            </w:tcBorders>
            <w:shd w:val="clear" w:color="auto" w:fill="auto"/>
            <w:vAlign w:val="center"/>
          </w:tcPr>
          <w:p w14:paraId="4C21DF21" w14:textId="77777777" w:rsidR="00BB5919" w:rsidRDefault="00BB5919">
            <w:pPr>
              <w:tabs>
                <w:tab w:val="left" w:pos="567"/>
                <w:tab w:val="left" w:pos="851"/>
              </w:tabs>
              <w:spacing w:after="60" w:line="312" w:lineRule="auto"/>
              <w:jc w:val="center"/>
            </w:pPr>
            <w:r>
              <w:t>TÊN VẬT LIỆU</w:t>
            </w:r>
          </w:p>
        </w:tc>
        <w:tc>
          <w:tcPr>
            <w:tcW w:w="1339" w:type="dxa"/>
            <w:tcBorders>
              <w:top w:val="single" w:sz="4" w:space="0" w:color="000000"/>
              <w:left w:val="single" w:sz="4" w:space="0" w:color="000000"/>
              <w:bottom w:val="single" w:sz="4" w:space="0" w:color="000000"/>
            </w:tcBorders>
            <w:shd w:val="clear" w:color="auto" w:fill="auto"/>
            <w:vAlign w:val="center"/>
          </w:tcPr>
          <w:p w14:paraId="4A79E3E2" w14:textId="77777777" w:rsidR="00BB5919" w:rsidRDefault="00BB5919">
            <w:pPr>
              <w:tabs>
                <w:tab w:val="left" w:pos="567"/>
                <w:tab w:val="left" w:pos="851"/>
              </w:tabs>
              <w:spacing w:after="60" w:line="312" w:lineRule="auto"/>
              <w:jc w:val="center"/>
            </w:pPr>
            <w:r>
              <w:t>ĐỘ DÀY  (m)</w:t>
            </w:r>
          </w:p>
        </w:tc>
        <w:tc>
          <w:tcPr>
            <w:tcW w:w="1582" w:type="dxa"/>
            <w:tcBorders>
              <w:top w:val="single" w:sz="4" w:space="0" w:color="000000"/>
              <w:left w:val="single" w:sz="4" w:space="0" w:color="000000"/>
              <w:bottom w:val="single" w:sz="4" w:space="0" w:color="000000"/>
            </w:tcBorders>
            <w:shd w:val="clear" w:color="auto" w:fill="auto"/>
            <w:vAlign w:val="center"/>
          </w:tcPr>
          <w:p w14:paraId="41282859" w14:textId="77777777" w:rsidR="00BB5919" w:rsidRDefault="00BB5919">
            <w:pPr>
              <w:tabs>
                <w:tab w:val="left" w:pos="567"/>
                <w:tab w:val="left" w:pos="851"/>
              </w:tabs>
              <w:spacing w:after="60" w:line="312" w:lineRule="auto"/>
              <w:jc w:val="center"/>
            </w:pPr>
            <w:r>
              <w:t>TRỌNG LƯỢNG</w:t>
            </w:r>
          </w:p>
          <w:p w14:paraId="3CA0B09B" w14:textId="77777777" w:rsidR="00BB5919" w:rsidRDefault="00BB5919">
            <w:pPr>
              <w:tabs>
                <w:tab w:val="left" w:pos="567"/>
                <w:tab w:val="left" w:pos="851"/>
              </w:tabs>
              <w:spacing w:after="60" w:line="312" w:lineRule="auto"/>
              <w:jc w:val="center"/>
            </w:pPr>
            <w:r>
              <w:t>γ (kg/m</w:t>
            </w:r>
            <w:r>
              <w:rPr>
                <w:vertAlign w:val="superscript"/>
              </w:rPr>
              <w:t>3</w:t>
            </w:r>
            <w:r>
              <w:t>)</w:t>
            </w:r>
          </w:p>
        </w:tc>
        <w:tc>
          <w:tcPr>
            <w:tcW w:w="1461" w:type="dxa"/>
            <w:tcBorders>
              <w:top w:val="single" w:sz="4" w:space="0" w:color="000000"/>
              <w:left w:val="single" w:sz="4" w:space="0" w:color="000000"/>
              <w:bottom w:val="single" w:sz="4" w:space="0" w:color="000000"/>
            </w:tcBorders>
            <w:shd w:val="clear" w:color="auto" w:fill="auto"/>
            <w:vAlign w:val="center"/>
          </w:tcPr>
          <w:p w14:paraId="7BA3EEB7" w14:textId="77777777" w:rsidR="00BB5919" w:rsidRDefault="00BB5919">
            <w:pPr>
              <w:tabs>
                <w:tab w:val="left" w:pos="567"/>
                <w:tab w:val="left" w:pos="851"/>
              </w:tabs>
              <w:spacing w:after="60" w:line="312" w:lineRule="auto"/>
              <w:jc w:val="center"/>
            </w:pPr>
            <w:r>
              <w:t>HỆ SỐ VƯỢT TẢI</w:t>
            </w:r>
          </w:p>
          <w:p w14:paraId="5B09DC76" w14:textId="77777777" w:rsidR="00BB5919" w:rsidRDefault="00BB5919">
            <w:pPr>
              <w:tabs>
                <w:tab w:val="left" w:pos="567"/>
                <w:tab w:val="left" w:pos="851"/>
              </w:tabs>
              <w:spacing w:after="60" w:line="312" w:lineRule="auto"/>
              <w:jc w:val="center"/>
            </w:pPr>
            <w:r>
              <w:t>n</w:t>
            </w:r>
          </w:p>
        </w:tc>
        <w:tc>
          <w:tcPr>
            <w:tcW w:w="2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5B8FFB" w14:textId="77777777" w:rsidR="00BB5919" w:rsidRDefault="00BB5919">
            <w:pPr>
              <w:tabs>
                <w:tab w:val="left" w:pos="567"/>
                <w:tab w:val="left" w:pos="851"/>
              </w:tabs>
              <w:spacing w:after="60" w:line="312" w:lineRule="auto"/>
              <w:jc w:val="center"/>
            </w:pPr>
            <w:r>
              <w:t>TẢI TRỌNG TÍNH TOÁN</w:t>
            </w:r>
          </w:p>
          <w:p w14:paraId="67AF6659" w14:textId="77777777" w:rsidR="00BB5919" w:rsidRDefault="00BB5919">
            <w:pPr>
              <w:tabs>
                <w:tab w:val="left" w:pos="567"/>
                <w:tab w:val="left" w:pos="851"/>
              </w:tabs>
              <w:spacing w:after="60" w:line="312" w:lineRule="auto"/>
              <w:jc w:val="center"/>
            </w:pPr>
            <w:r>
              <w:t>g</w:t>
            </w:r>
            <w:r>
              <w:rPr>
                <w:vertAlign w:val="superscript"/>
              </w:rPr>
              <w:t>tt</w:t>
            </w:r>
          </w:p>
          <w:p w14:paraId="4EF66030" w14:textId="77777777" w:rsidR="00BB5919" w:rsidRDefault="00BB5919" w:rsidP="0056073B">
            <w:pPr>
              <w:tabs>
                <w:tab w:val="left" w:pos="567"/>
                <w:tab w:val="left" w:pos="851"/>
              </w:tabs>
              <w:spacing w:after="60" w:line="312" w:lineRule="auto"/>
              <w:jc w:val="center"/>
            </w:pPr>
            <w:r>
              <w:t>( kg/m</w:t>
            </w:r>
            <w:r>
              <w:rPr>
                <w:vertAlign w:val="superscript"/>
              </w:rPr>
              <w:t>2</w:t>
            </w:r>
            <w:r>
              <w:t xml:space="preserve"> )</w:t>
            </w:r>
          </w:p>
        </w:tc>
      </w:tr>
      <w:tr w:rsidR="00BB5919" w14:paraId="0EAA350D" w14:textId="77777777">
        <w:trPr>
          <w:trHeight w:val="366"/>
          <w:jc w:val="center"/>
        </w:trPr>
        <w:tc>
          <w:tcPr>
            <w:tcW w:w="701" w:type="dxa"/>
            <w:tcBorders>
              <w:top w:val="single" w:sz="4" w:space="0" w:color="000000"/>
              <w:left w:val="single" w:sz="4" w:space="0" w:color="000000"/>
              <w:bottom w:val="single" w:sz="4" w:space="0" w:color="000000"/>
            </w:tcBorders>
            <w:shd w:val="clear" w:color="auto" w:fill="auto"/>
            <w:vAlign w:val="center"/>
          </w:tcPr>
          <w:p w14:paraId="70C5A3C7" w14:textId="77777777" w:rsidR="00BB5919" w:rsidRDefault="00BB5919">
            <w:pPr>
              <w:tabs>
                <w:tab w:val="left" w:pos="567"/>
                <w:tab w:val="left" w:pos="851"/>
              </w:tabs>
              <w:spacing w:after="60" w:line="312" w:lineRule="auto"/>
              <w:jc w:val="center"/>
            </w:pPr>
            <w:r>
              <w:t>1</w:t>
            </w:r>
          </w:p>
        </w:tc>
        <w:tc>
          <w:tcPr>
            <w:tcW w:w="2088" w:type="dxa"/>
            <w:tcBorders>
              <w:top w:val="single" w:sz="4" w:space="0" w:color="000000"/>
              <w:left w:val="single" w:sz="4" w:space="0" w:color="000000"/>
              <w:bottom w:val="single" w:sz="4" w:space="0" w:color="000000"/>
            </w:tcBorders>
            <w:shd w:val="clear" w:color="auto" w:fill="auto"/>
            <w:vAlign w:val="center"/>
          </w:tcPr>
          <w:p w14:paraId="69290E83" w14:textId="77777777" w:rsidR="00BB5919" w:rsidRDefault="00BB5919">
            <w:pPr>
              <w:tabs>
                <w:tab w:val="left" w:pos="567"/>
                <w:tab w:val="left" w:pos="851"/>
              </w:tabs>
              <w:spacing w:after="60" w:line="312" w:lineRule="auto"/>
              <w:jc w:val="center"/>
            </w:pPr>
            <w:r>
              <w:t>Gạch Ceramic 20x20x1cm</w:t>
            </w:r>
          </w:p>
        </w:tc>
        <w:tc>
          <w:tcPr>
            <w:tcW w:w="1339" w:type="dxa"/>
            <w:tcBorders>
              <w:top w:val="single" w:sz="4" w:space="0" w:color="000000"/>
              <w:left w:val="single" w:sz="4" w:space="0" w:color="000000"/>
              <w:bottom w:val="single" w:sz="4" w:space="0" w:color="000000"/>
            </w:tcBorders>
            <w:shd w:val="clear" w:color="auto" w:fill="auto"/>
            <w:vAlign w:val="center"/>
          </w:tcPr>
          <w:p w14:paraId="671EB64B" w14:textId="77777777" w:rsidR="00BB5919" w:rsidRDefault="00BB5919">
            <w:pPr>
              <w:tabs>
                <w:tab w:val="left" w:pos="567"/>
                <w:tab w:val="left" w:pos="851"/>
              </w:tabs>
              <w:spacing w:after="60" w:line="312" w:lineRule="auto"/>
              <w:jc w:val="center"/>
            </w:pPr>
            <w:r>
              <w:t>0.01</w:t>
            </w:r>
          </w:p>
        </w:tc>
        <w:tc>
          <w:tcPr>
            <w:tcW w:w="1582" w:type="dxa"/>
            <w:tcBorders>
              <w:top w:val="single" w:sz="4" w:space="0" w:color="000000"/>
              <w:left w:val="single" w:sz="4" w:space="0" w:color="000000"/>
              <w:bottom w:val="single" w:sz="4" w:space="0" w:color="000000"/>
            </w:tcBorders>
            <w:shd w:val="clear" w:color="auto" w:fill="auto"/>
            <w:vAlign w:val="center"/>
          </w:tcPr>
          <w:p w14:paraId="20443B02" w14:textId="77777777" w:rsidR="00BB5919" w:rsidRDefault="00BB5919">
            <w:pPr>
              <w:tabs>
                <w:tab w:val="left" w:pos="567"/>
                <w:tab w:val="left" w:pos="851"/>
              </w:tabs>
              <w:spacing w:after="60" w:line="312" w:lineRule="auto"/>
              <w:jc w:val="center"/>
            </w:pPr>
            <w:r>
              <w:t>3000</w:t>
            </w:r>
          </w:p>
        </w:tc>
        <w:tc>
          <w:tcPr>
            <w:tcW w:w="1461" w:type="dxa"/>
            <w:tcBorders>
              <w:top w:val="single" w:sz="4" w:space="0" w:color="000000"/>
              <w:left w:val="single" w:sz="4" w:space="0" w:color="000000"/>
              <w:bottom w:val="single" w:sz="4" w:space="0" w:color="000000"/>
            </w:tcBorders>
            <w:shd w:val="clear" w:color="auto" w:fill="auto"/>
            <w:vAlign w:val="center"/>
          </w:tcPr>
          <w:p w14:paraId="74987472" w14:textId="77777777" w:rsidR="00BB5919" w:rsidRDefault="00BB5919">
            <w:pPr>
              <w:tabs>
                <w:tab w:val="left" w:pos="567"/>
                <w:tab w:val="left" w:pos="851"/>
              </w:tabs>
              <w:spacing w:after="60" w:line="312" w:lineRule="auto"/>
              <w:jc w:val="center"/>
            </w:pPr>
            <w:r>
              <w:t>1.1</w:t>
            </w:r>
          </w:p>
        </w:tc>
        <w:tc>
          <w:tcPr>
            <w:tcW w:w="2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B82683" w14:textId="77777777" w:rsidR="00BB5919" w:rsidRDefault="00BB5919">
            <w:pPr>
              <w:tabs>
                <w:tab w:val="left" w:pos="567"/>
                <w:tab w:val="left" w:pos="851"/>
              </w:tabs>
              <w:spacing w:after="60" w:line="312" w:lineRule="auto"/>
              <w:jc w:val="center"/>
            </w:pPr>
            <w:r>
              <w:t>33</w:t>
            </w:r>
          </w:p>
        </w:tc>
      </w:tr>
      <w:tr w:rsidR="00BB5919" w14:paraId="2EE96A59" w14:textId="77777777">
        <w:trPr>
          <w:trHeight w:val="310"/>
          <w:jc w:val="center"/>
        </w:trPr>
        <w:tc>
          <w:tcPr>
            <w:tcW w:w="701" w:type="dxa"/>
            <w:tcBorders>
              <w:top w:val="single" w:sz="4" w:space="0" w:color="000000"/>
              <w:left w:val="single" w:sz="4" w:space="0" w:color="000000"/>
              <w:bottom w:val="single" w:sz="4" w:space="0" w:color="000000"/>
            </w:tcBorders>
            <w:shd w:val="clear" w:color="auto" w:fill="auto"/>
            <w:vAlign w:val="center"/>
          </w:tcPr>
          <w:p w14:paraId="32C1F5CF" w14:textId="77777777" w:rsidR="00BB5919" w:rsidRDefault="00BB5919">
            <w:pPr>
              <w:tabs>
                <w:tab w:val="left" w:pos="567"/>
                <w:tab w:val="left" w:pos="851"/>
              </w:tabs>
              <w:spacing w:after="60" w:line="312" w:lineRule="auto"/>
              <w:jc w:val="center"/>
            </w:pPr>
            <w:r>
              <w:t>2</w:t>
            </w:r>
          </w:p>
        </w:tc>
        <w:tc>
          <w:tcPr>
            <w:tcW w:w="2088" w:type="dxa"/>
            <w:tcBorders>
              <w:top w:val="single" w:sz="4" w:space="0" w:color="000000"/>
              <w:left w:val="single" w:sz="4" w:space="0" w:color="000000"/>
              <w:bottom w:val="single" w:sz="4" w:space="0" w:color="000000"/>
            </w:tcBorders>
            <w:shd w:val="clear" w:color="auto" w:fill="auto"/>
            <w:vAlign w:val="center"/>
          </w:tcPr>
          <w:p w14:paraId="55FFE7FB" w14:textId="77777777" w:rsidR="00BB5919" w:rsidRDefault="00BB5919">
            <w:pPr>
              <w:tabs>
                <w:tab w:val="left" w:pos="567"/>
                <w:tab w:val="left" w:pos="851"/>
              </w:tabs>
              <w:spacing w:after="60" w:line="312" w:lineRule="auto"/>
              <w:jc w:val="center"/>
            </w:pPr>
            <w:r>
              <w:t>Vữa lót  # 50 dày 2cm</w:t>
            </w:r>
          </w:p>
        </w:tc>
        <w:tc>
          <w:tcPr>
            <w:tcW w:w="1339" w:type="dxa"/>
            <w:tcBorders>
              <w:top w:val="single" w:sz="4" w:space="0" w:color="000000"/>
              <w:left w:val="single" w:sz="4" w:space="0" w:color="000000"/>
              <w:bottom w:val="single" w:sz="4" w:space="0" w:color="000000"/>
            </w:tcBorders>
            <w:shd w:val="clear" w:color="auto" w:fill="auto"/>
            <w:vAlign w:val="center"/>
          </w:tcPr>
          <w:p w14:paraId="55736398" w14:textId="77777777" w:rsidR="00BB5919" w:rsidRDefault="00BB5919">
            <w:pPr>
              <w:tabs>
                <w:tab w:val="left" w:pos="567"/>
                <w:tab w:val="left" w:pos="851"/>
              </w:tabs>
              <w:spacing w:after="60" w:line="312" w:lineRule="auto"/>
              <w:jc w:val="center"/>
            </w:pPr>
            <w:r>
              <w:t>0.02</w:t>
            </w:r>
          </w:p>
        </w:tc>
        <w:tc>
          <w:tcPr>
            <w:tcW w:w="1582" w:type="dxa"/>
            <w:tcBorders>
              <w:top w:val="single" w:sz="4" w:space="0" w:color="000000"/>
              <w:left w:val="single" w:sz="4" w:space="0" w:color="000000"/>
              <w:bottom w:val="single" w:sz="4" w:space="0" w:color="000000"/>
            </w:tcBorders>
            <w:shd w:val="clear" w:color="auto" w:fill="auto"/>
            <w:vAlign w:val="center"/>
          </w:tcPr>
          <w:p w14:paraId="46C0AF23" w14:textId="77777777" w:rsidR="00BB5919" w:rsidRDefault="00BB5919">
            <w:pPr>
              <w:tabs>
                <w:tab w:val="left" w:pos="567"/>
                <w:tab w:val="left" w:pos="851"/>
              </w:tabs>
              <w:spacing w:after="60" w:line="312" w:lineRule="auto"/>
              <w:jc w:val="center"/>
            </w:pPr>
            <w:r>
              <w:t>1600</w:t>
            </w:r>
          </w:p>
        </w:tc>
        <w:tc>
          <w:tcPr>
            <w:tcW w:w="1461" w:type="dxa"/>
            <w:tcBorders>
              <w:top w:val="single" w:sz="4" w:space="0" w:color="000000"/>
              <w:left w:val="single" w:sz="4" w:space="0" w:color="000000"/>
              <w:bottom w:val="single" w:sz="4" w:space="0" w:color="000000"/>
            </w:tcBorders>
            <w:shd w:val="clear" w:color="auto" w:fill="auto"/>
            <w:vAlign w:val="center"/>
          </w:tcPr>
          <w:p w14:paraId="690BA149" w14:textId="77777777" w:rsidR="00BB5919" w:rsidRDefault="00BB5919">
            <w:pPr>
              <w:tabs>
                <w:tab w:val="left" w:pos="567"/>
                <w:tab w:val="left" w:pos="851"/>
              </w:tabs>
              <w:spacing w:after="60" w:line="312" w:lineRule="auto"/>
              <w:jc w:val="center"/>
            </w:pPr>
            <w:r>
              <w:t>1.3</w:t>
            </w:r>
          </w:p>
        </w:tc>
        <w:tc>
          <w:tcPr>
            <w:tcW w:w="2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3769F9" w14:textId="77777777" w:rsidR="00BB5919" w:rsidRDefault="00BB5919">
            <w:pPr>
              <w:tabs>
                <w:tab w:val="left" w:pos="567"/>
                <w:tab w:val="left" w:pos="851"/>
              </w:tabs>
              <w:spacing w:after="60" w:line="312" w:lineRule="auto"/>
              <w:jc w:val="center"/>
            </w:pPr>
            <w:r>
              <w:t>42</w:t>
            </w:r>
          </w:p>
        </w:tc>
      </w:tr>
      <w:tr w:rsidR="00BB5919" w14:paraId="5DA6FC07" w14:textId="77777777">
        <w:trPr>
          <w:trHeight w:val="289"/>
          <w:jc w:val="center"/>
        </w:trPr>
        <w:tc>
          <w:tcPr>
            <w:tcW w:w="701" w:type="dxa"/>
            <w:tcBorders>
              <w:top w:val="single" w:sz="4" w:space="0" w:color="000000"/>
              <w:left w:val="single" w:sz="4" w:space="0" w:color="000000"/>
              <w:bottom w:val="single" w:sz="4" w:space="0" w:color="000000"/>
            </w:tcBorders>
            <w:shd w:val="clear" w:color="auto" w:fill="auto"/>
            <w:vAlign w:val="center"/>
          </w:tcPr>
          <w:p w14:paraId="4BA19998" w14:textId="77777777" w:rsidR="00BB5919" w:rsidRDefault="00BB5919">
            <w:pPr>
              <w:tabs>
                <w:tab w:val="left" w:pos="567"/>
                <w:tab w:val="left" w:pos="851"/>
              </w:tabs>
              <w:spacing w:after="60" w:line="312" w:lineRule="auto"/>
              <w:jc w:val="center"/>
            </w:pPr>
            <w:r>
              <w:t>3</w:t>
            </w:r>
          </w:p>
        </w:tc>
        <w:tc>
          <w:tcPr>
            <w:tcW w:w="2088" w:type="dxa"/>
            <w:tcBorders>
              <w:top w:val="single" w:sz="4" w:space="0" w:color="000000"/>
              <w:left w:val="single" w:sz="4" w:space="0" w:color="000000"/>
              <w:bottom w:val="single" w:sz="4" w:space="0" w:color="000000"/>
            </w:tcBorders>
            <w:shd w:val="clear" w:color="auto" w:fill="auto"/>
            <w:vAlign w:val="center"/>
          </w:tcPr>
          <w:p w14:paraId="118E3E14" w14:textId="77777777" w:rsidR="00BB5919" w:rsidRDefault="00BB5919">
            <w:pPr>
              <w:tabs>
                <w:tab w:val="left" w:pos="567"/>
                <w:tab w:val="left" w:pos="851"/>
              </w:tabs>
              <w:spacing w:after="60" w:line="312" w:lineRule="auto"/>
              <w:jc w:val="center"/>
            </w:pPr>
            <w:r>
              <w:t>Sàn BTCT dày 10cm</w:t>
            </w:r>
          </w:p>
        </w:tc>
        <w:tc>
          <w:tcPr>
            <w:tcW w:w="1339" w:type="dxa"/>
            <w:tcBorders>
              <w:top w:val="single" w:sz="4" w:space="0" w:color="000000"/>
              <w:left w:val="single" w:sz="4" w:space="0" w:color="000000"/>
              <w:bottom w:val="single" w:sz="4" w:space="0" w:color="000000"/>
            </w:tcBorders>
            <w:shd w:val="clear" w:color="auto" w:fill="auto"/>
            <w:vAlign w:val="center"/>
          </w:tcPr>
          <w:p w14:paraId="18F04149" w14:textId="77777777" w:rsidR="00BB5919" w:rsidRDefault="00BB5919">
            <w:pPr>
              <w:tabs>
                <w:tab w:val="left" w:pos="567"/>
                <w:tab w:val="left" w:pos="851"/>
              </w:tabs>
              <w:spacing w:after="60" w:line="312" w:lineRule="auto"/>
              <w:jc w:val="center"/>
            </w:pPr>
            <w:r>
              <w:t>0,1</w:t>
            </w:r>
          </w:p>
        </w:tc>
        <w:tc>
          <w:tcPr>
            <w:tcW w:w="1582" w:type="dxa"/>
            <w:tcBorders>
              <w:top w:val="single" w:sz="4" w:space="0" w:color="000000"/>
              <w:left w:val="single" w:sz="4" w:space="0" w:color="000000"/>
              <w:bottom w:val="single" w:sz="4" w:space="0" w:color="000000"/>
            </w:tcBorders>
            <w:shd w:val="clear" w:color="auto" w:fill="auto"/>
            <w:vAlign w:val="center"/>
          </w:tcPr>
          <w:p w14:paraId="540553F4" w14:textId="77777777" w:rsidR="00BB5919" w:rsidRDefault="00BB5919">
            <w:pPr>
              <w:tabs>
                <w:tab w:val="left" w:pos="567"/>
                <w:tab w:val="left" w:pos="851"/>
              </w:tabs>
              <w:spacing w:after="60" w:line="312" w:lineRule="auto"/>
              <w:jc w:val="center"/>
            </w:pPr>
            <w:r>
              <w:t>2500</w:t>
            </w:r>
          </w:p>
        </w:tc>
        <w:tc>
          <w:tcPr>
            <w:tcW w:w="1461" w:type="dxa"/>
            <w:tcBorders>
              <w:top w:val="single" w:sz="4" w:space="0" w:color="000000"/>
              <w:left w:val="single" w:sz="4" w:space="0" w:color="000000"/>
              <w:bottom w:val="single" w:sz="4" w:space="0" w:color="000000"/>
            </w:tcBorders>
            <w:shd w:val="clear" w:color="auto" w:fill="auto"/>
            <w:vAlign w:val="center"/>
          </w:tcPr>
          <w:p w14:paraId="6B728796" w14:textId="77777777" w:rsidR="00BB5919" w:rsidRDefault="00BB5919">
            <w:pPr>
              <w:tabs>
                <w:tab w:val="left" w:pos="567"/>
                <w:tab w:val="left" w:pos="851"/>
              </w:tabs>
              <w:spacing w:after="60" w:line="312" w:lineRule="auto"/>
              <w:jc w:val="center"/>
            </w:pPr>
            <w:r>
              <w:t>1.1</w:t>
            </w:r>
          </w:p>
        </w:tc>
        <w:tc>
          <w:tcPr>
            <w:tcW w:w="2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C87E6E" w14:textId="77777777" w:rsidR="00BB5919" w:rsidRDefault="00BB5919">
            <w:pPr>
              <w:tabs>
                <w:tab w:val="left" w:pos="567"/>
                <w:tab w:val="left" w:pos="851"/>
              </w:tabs>
              <w:spacing w:after="60" w:line="312" w:lineRule="auto"/>
              <w:jc w:val="center"/>
            </w:pPr>
            <w:r>
              <w:t>275</w:t>
            </w:r>
          </w:p>
        </w:tc>
      </w:tr>
      <w:tr w:rsidR="00BB5919" w14:paraId="03C91092" w14:textId="77777777">
        <w:trPr>
          <w:trHeight w:val="289"/>
          <w:jc w:val="center"/>
        </w:trPr>
        <w:tc>
          <w:tcPr>
            <w:tcW w:w="701" w:type="dxa"/>
            <w:tcBorders>
              <w:top w:val="single" w:sz="4" w:space="0" w:color="000000"/>
              <w:left w:val="single" w:sz="4" w:space="0" w:color="000000"/>
              <w:bottom w:val="single" w:sz="4" w:space="0" w:color="000000"/>
            </w:tcBorders>
            <w:shd w:val="clear" w:color="auto" w:fill="auto"/>
            <w:vAlign w:val="center"/>
          </w:tcPr>
          <w:p w14:paraId="6A1F8FFA" w14:textId="77777777" w:rsidR="00BB5919" w:rsidRDefault="00BB5919">
            <w:pPr>
              <w:tabs>
                <w:tab w:val="left" w:pos="567"/>
                <w:tab w:val="left" w:pos="851"/>
              </w:tabs>
              <w:spacing w:after="60" w:line="312" w:lineRule="auto"/>
              <w:jc w:val="center"/>
            </w:pPr>
            <w:r>
              <w:t>4</w:t>
            </w:r>
          </w:p>
        </w:tc>
        <w:tc>
          <w:tcPr>
            <w:tcW w:w="2088" w:type="dxa"/>
            <w:tcBorders>
              <w:top w:val="single" w:sz="4" w:space="0" w:color="000000"/>
              <w:left w:val="single" w:sz="4" w:space="0" w:color="000000"/>
              <w:bottom w:val="single" w:sz="4" w:space="0" w:color="000000"/>
            </w:tcBorders>
            <w:shd w:val="clear" w:color="auto" w:fill="auto"/>
            <w:vAlign w:val="center"/>
          </w:tcPr>
          <w:p w14:paraId="57E35830" w14:textId="77777777" w:rsidR="00BB5919" w:rsidRDefault="00BB5919">
            <w:pPr>
              <w:tabs>
                <w:tab w:val="left" w:pos="567"/>
                <w:tab w:val="left" w:pos="851"/>
              </w:tabs>
              <w:spacing w:after="60" w:line="312" w:lineRule="auto"/>
              <w:jc w:val="center"/>
            </w:pPr>
            <w:r>
              <w:t>Vữa trát trần # 75 dày 1,5 cm</w:t>
            </w:r>
          </w:p>
        </w:tc>
        <w:tc>
          <w:tcPr>
            <w:tcW w:w="1339" w:type="dxa"/>
            <w:tcBorders>
              <w:top w:val="single" w:sz="4" w:space="0" w:color="000000"/>
              <w:left w:val="single" w:sz="4" w:space="0" w:color="000000"/>
              <w:bottom w:val="single" w:sz="4" w:space="0" w:color="000000"/>
            </w:tcBorders>
            <w:shd w:val="clear" w:color="auto" w:fill="auto"/>
            <w:vAlign w:val="center"/>
          </w:tcPr>
          <w:p w14:paraId="47BB18A2" w14:textId="77777777" w:rsidR="00BB5919" w:rsidRDefault="00BB5919">
            <w:pPr>
              <w:tabs>
                <w:tab w:val="left" w:pos="567"/>
                <w:tab w:val="left" w:pos="851"/>
              </w:tabs>
              <w:spacing w:after="60" w:line="312" w:lineRule="auto"/>
              <w:jc w:val="center"/>
            </w:pPr>
            <w:r>
              <w:t>0.015</w:t>
            </w:r>
          </w:p>
        </w:tc>
        <w:tc>
          <w:tcPr>
            <w:tcW w:w="1582" w:type="dxa"/>
            <w:tcBorders>
              <w:top w:val="single" w:sz="4" w:space="0" w:color="000000"/>
              <w:left w:val="single" w:sz="4" w:space="0" w:color="000000"/>
              <w:bottom w:val="single" w:sz="4" w:space="0" w:color="000000"/>
            </w:tcBorders>
            <w:shd w:val="clear" w:color="auto" w:fill="auto"/>
            <w:vAlign w:val="center"/>
          </w:tcPr>
          <w:p w14:paraId="6FACC79B" w14:textId="77777777" w:rsidR="00BB5919" w:rsidRDefault="00BB5919">
            <w:pPr>
              <w:tabs>
                <w:tab w:val="left" w:pos="567"/>
                <w:tab w:val="left" w:pos="851"/>
              </w:tabs>
              <w:spacing w:after="60" w:line="312" w:lineRule="auto"/>
              <w:jc w:val="center"/>
            </w:pPr>
            <w:r>
              <w:t>1600</w:t>
            </w:r>
          </w:p>
        </w:tc>
        <w:tc>
          <w:tcPr>
            <w:tcW w:w="1461" w:type="dxa"/>
            <w:tcBorders>
              <w:top w:val="single" w:sz="4" w:space="0" w:color="000000"/>
              <w:left w:val="single" w:sz="4" w:space="0" w:color="000000"/>
              <w:bottom w:val="single" w:sz="4" w:space="0" w:color="000000"/>
            </w:tcBorders>
            <w:shd w:val="clear" w:color="auto" w:fill="auto"/>
            <w:vAlign w:val="center"/>
          </w:tcPr>
          <w:p w14:paraId="52726D75" w14:textId="77777777" w:rsidR="00BB5919" w:rsidRDefault="00BB5919">
            <w:pPr>
              <w:tabs>
                <w:tab w:val="left" w:pos="567"/>
                <w:tab w:val="left" w:pos="851"/>
              </w:tabs>
              <w:spacing w:after="60" w:line="312" w:lineRule="auto"/>
              <w:jc w:val="center"/>
            </w:pPr>
            <w:r>
              <w:t>1.3</w:t>
            </w:r>
          </w:p>
        </w:tc>
        <w:tc>
          <w:tcPr>
            <w:tcW w:w="2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DE0DEE" w14:textId="77777777" w:rsidR="00BB5919" w:rsidRDefault="00BB5919">
            <w:pPr>
              <w:tabs>
                <w:tab w:val="left" w:pos="567"/>
                <w:tab w:val="left" w:pos="851"/>
              </w:tabs>
              <w:spacing w:after="60" w:line="312" w:lineRule="auto"/>
              <w:jc w:val="center"/>
            </w:pPr>
            <w:r>
              <w:t>31</w:t>
            </w:r>
          </w:p>
        </w:tc>
      </w:tr>
      <w:tr w:rsidR="00BB5919" w14:paraId="127F8D0E" w14:textId="77777777">
        <w:trPr>
          <w:trHeight w:val="289"/>
          <w:jc w:val="center"/>
        </w:trPr>
        <w:tc>
          <w:tcPr>
            <w:tcW w:w="7171" w:type="dxa"/>
            <w:gridSpan w:val="5"/>
            <w:tcBorders>
              <w:top w:val="single" w:sz="4" w:space="0" w:color="000000"/>
              <w:left w:val="single" w:sz="4" w:space="0" w:color="000000"/>
              <w:bottom w:val="single" w:sz="4" w:space="0" w:color="000000"/>
            </w:tcBorders>
            <w:shd w:val="clear" w:color="auto" w:fill="auto"/>
            <w:vAlign w:val="center"/>
          </w:tcPr>
          <w:p w14:paraId="538D71DA" w14:textId="77777777" w:rsidR="00BB5919" w:rsidRDefault="00BB5919">
            <w:pPr>
              <w:tabs>
                <w:tab w:val="left" w:pos="567"/>
                <w:tab w:val="left" w:pos="851"/>
              </w:tabs>
              <w:spacing w:after="60" w:line="312" w:lineRule="auto"/>
              <w:jc w:val="center"/>
            </w:pPr>
            <w:r>
              <w:t>Tổng</w:t>
            </w:r>
          </w:p>
        </w:tc>
        <w:tc>
          <w:tcPr>
            <w:tcW w:w="2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55969A" w14:textId="77777777" w:rsidR="00BB5919" w:rsidRDefault="00BB5919">
            <w:pPr>
              <w:tabs>
                <w:tab w:val="left" w:pos="567"/>
                <w:tab w:val="left" w:pos="851"/>
              </w:tabs>
              <w:spacing w:after="60" w:line="312" w:lineRule="auto"/>
              <w:jc w:val="center"/>
            </w:pPr>
            <w:r>
              <w:t>381</w:t>
            </w:r>
          </w:p>
        </w:tc>
      </w:tr>
    </w:tbl>
    <w:p w14:paraId="54891BB1" w14:textId="77777777" w:rsidR="00BB5919" w:rsidRDefault="00BB5919">
      <w:pPr>
        <w:tabs>
          <w:tab w:val="left" w:pos="567"/>
          <w:tab w:val="left" w:pos="851"/>
        </w:tabs>
        <w:spacing w:after="60" w:line="312" w:lineRule="auto"/>
        <w:jc w:val="center"/>
      </w:pPr>
      <w:r>
        <w:rPr>
          <w:b/>
          <w:i/>
          <w:u w:val="single"/>
        </w:rPr>
        <w:t xml:space="preserve">Bảng 1.2: </w:t>
      </w:r>
      <w:r>
        <w:rPr>
          <w:i/>
          <w:u w:val="single"/>
        </w:rPr>
        <w:t>tĩnh tải sàn tầng mái.</w:t>
      </w:r>
    </w:p>
    <w:tbl>
      <w:tblPr>
        <w:tblW w:w="0" w:type="auto"/>
        <w:jc w:val="center"/>
        <w:tblLayout w:type="fixed"/>
        <w:tblLook w:val="0000" w:firstRow="0" w:lastRow="0" w:firstColumn="0" w:lastColumn="0" w:noHBand="0" w:noVBand="0"/>
      </w:tblPr>
      <w:tblGrid>
        <w:gridCol w:w="714"/>
        <w:gridCol w:w="2657"/>
        <w:gridCol w:w="1372"/>
        <w:gridCol w:w="1342"/>
        <w:gridCol w:w="1014"/>
        <w:gridCol w:w="2477"/>
      </w:tblGrid>
      <w:tr w:rsidR="00BB5919" w14:paraId="63204E30" w14:textId="77777777">
        <w:trPr>
          <w:trHeight w:val="1478"/>
          <w:jc w:val="center"/>
        </w:trPr>
        <w:tc>
          <w:tcPr>
            <w:tcW w:w="714" w:type="dxa"/>
            <w:tcBorders>
              <w:top w:val="single" w:sz="4" w:space="0" w:color="000000"/>
              <w:left w:val="single" w:sz="4" w:space="0" w:color="000000"/>
              <w:bottom w:val="single" w:sz="4" w:space="0" w:color="000000"/>
            </w:tcBorders>
            <w:shd w:val="clear" w:color="auto" w:fill="auto"/>
            <w:vAlign w:val="center"/>
          </w:tcPr>
          <w:p w14:paraId="2AF837E8" w14:textId="77777777" w:rsidR="00BB5919" w:rsidRDefault="00BB5919">
            <w:pPr>
              <w:tabs>
                <w:tab w:val="left" w:pos="567"/>
                <w:tab w:val="left" w:pos="851"/>
              </w:tabs>
              <w:spacing w:after="60" w:line="312" w:lineRule="auto"/>
              <w:jc w:val="center"/>
            </w:pPr>
            <w:r>
              <w:t>STT</w:t>
            </w:r>
          </w:p>
        </w:tc>
        <w:tc>
          <w:tcPr>
            <w:tcW w:w="2657" w:type="dxa"/>
            <w:tcBorders>
              <w:top w:val="single" w:sz="4" w:space="0" w:color="000000"/>
              <w:left w:val="single" w:sz="4" w:space="0" w:color="000000"/>
              <w:bottom w:val="single" w:sz="4" w:space="0" w:color="000000"/>
            </w:tcBorders>
            <w:shd w:val="clear" w:color="auto" w:fill="auto"/>
            <w:vAlign w:val="center"/>
          </w:tcPr>
          <w:p w14:paraId="0F859A9F" w14:textId="77777777" w:rsidR="00BB5919" w:rsidRDefault="00BB5919">
            <w:pPr>
              <w:tabs>
                <w:tab w:val="left" w:pos="567"/>
                <w:tab w:val="left" w:pos="851"/>
              </w:tabs>
              <w:spacing w:after="60" w:line="312" w:lineRule="auto"/>
              <w:jc w:val="center"/>
            </w:pPr>
            <w:r>
              <w:t>TÊN VẬT LIỆU</w:t>
            </w:r>
          </w:p>
        </w:tc>
        <w:tc>
          <w:tcPr>
            <w:tcW w:w="1372" w:type="dxa"/>
            <w:tcBorders>
              <w:top w:val="single" w:sz="4" w:space="0" w:color="000000"/>
              <w:left w:val="single" w:sz="4" w:space="0" w:color="000000"/>
              <w:bottom w:val="single" w:sz="4" w:space="0" w:color="000000"/>
            </w:tcBorders>
            <w:shd w:val="clear" w:color="auto" w:fill="auto"/>
            <w:vAlign w:val="center"/>
          </w:tcPr>
          <w:p w14:paraId="1389895A" w14:textId="77777777" w:rsidR="00BB5919" w:rsidRDefault="00BB5919">
            <w:pPr>
              <w:tabs>
                <w:tab w:val="left" w:pos="567"/>
                <w:tab w:val="left" w:pos="851"/>
              </w:tabs>
              <w:spacing w:after="60" w:line="312" w:lineRule="auto"/>
              <w:jc w:val="center"/>
            </w:pPr>
            <w:r>
              <w:t>ĐỘ DÀY  (m)</w:t>
            </w:r>
          </w:p>
        </w:tc>
        <w:tc>
          <w:tcPr>
            <w:tcW w:w="1342" w:type="dxa"/>
            <w:tcBorders>
              <w:top w:val="single" w:sz="4" w:space="0" w:color="000000"/>
              <w:left w:val="single" w:sz="4" w:space="0" w:color="000000"/>
              <w:bottom w:val="single" w:sz="4" w:space="0" w:color="000000"/>
            </w:tcBorders>
            <w:shd w:val="clear" w:color="auto" w:fill="auto"/>
            <w:vAlign w:val="center"/>
          </w:tcPr>
          <w:p w14:paraId="1E66EF08" w14:textId="77777777" w:rsidR="00BB5919" w:rsidRDefault="00BB5919">
            <w:pPr>
              <w:tabs>
                <w:tab w:val="left" w:pos="567"/>
                <w:tab w:val="left" w:pos="851"/>
              </w:tabs>
              <w:spacing w:after="60" w:line="312" w:lineRule="auto"/>
              <w:jc w:val="center"/>
            </w:pPr>
            <w:r>
              <w:t>TRỌNG LƯỢNG</w:t>
            </w:r>
          </w:p>
          <w:p w14:paraId="6DECB542" w14:textId="77777777" w:rsidR="00BB5919" w:rsidRDefault="00BB5919">
            <w:pPr>
              <w:tabs>
                <w:tab w:val="left" w:pos="567"/>
                <w:tab w:val="left" w:pos="851"/>
              </w:tabs>
              <w:spacing w:after="60" w:line="312" w:lineRule="auto"/>
              <w:jc w:val="center"/>
            </w:pPr>
            <w:r>
              <w:t>γ</w:t>
            </w:r>
          </w:p>
          <w:p w14:paraId="2CF29D63" w14:textId="77777777" w:rsidR="00BB5919" w:rsidRDefault="00BB5919">
            <w:pPr>
              <w:tabs>
                <w:tab w:val="left" w:pos="567"/>
                <w:tab w:val="left" w:pos="851"/>
              </w:tabs>
              <w:spacing w:after="60" w:line="312" w:lineRule="auto"/>
              <w:jc w:val="center"/>
            </w:pPr>
            <w:r>
              <w:t>( kg/m</w:t>
            </w:r>
            <w:r>
              <w:rPr>
                <w:vertAlign w:val="superscript"/>
              </w:rPr>
              <w:t>3</w:t>
            </w:r>
            <w:r>
              <w:t xml:space="preserve"> )</w:t>
            </w:r>
          </w:p>
        </w:tc>
        <w:tc>
          <w:tcPr>
            <w:tcW w:w="1014" w:type="dxa"/>
            <w:tcBorders>
              <w:top w:val="single" w:sz="4" w:space="0" w:color="000000"/>
              <w:left w:val="single" w:sz="4" w:space="0" w:color="000000"/>
              <w:bottom w:val="single" w:sz="4" w:space="0" w:color="000000"/>
            </w:tcBorders>
            <w:shd w:val="clear" w:color="auto" w:fill="auto"/>
            <w:vAlign w:val="center"/>
          </w:tcPr>
          <w:p w14:paraId="728CB4E8" w14:textId="77777777" w:rsidR="00BB5919" w:rsidRDefault="00BB5919">
            <w:pPr>
              <w:tabs>
                <w:tab w:val="left" w:pos="567"/>
                <w:tab w:val="left" w:pos="851"/>
              </w:tabs>
              <w:spacing w:after="60" w:line="312" w:lineRule="auto"/>
              <w:jc w:val="center"/>
            </w:pPr>
            <w:r>
              <w:t>HỆ SỐ VƯỢT TẢI</w:t>
            </w:r>
          </w:p>
          <w:p w14:paraId="1B050F3C" w14:textId="77777777" w:rsidR="00BB5919" w:rsidRDefault="00BB5919">
            <w:pPr>
              <w:tabs>
                <w:tab w:val="left" w:pos="567"/>
                <w:tab w:val="left" w:pos="851"/>
              </w:tabs>
              <w:spacing w:after="60" w:line="312" w:lineRule="auto"/>
              <w:jc w:val="center"/>
            </w:pPr>
            <w:r>
              <w:t>n</w:t>
            </w:r>
          </w:p>
        </w:tc>
        <w:tc>
          <w:tcPr>
            <w:tcW w:w="24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263A74" w14:textId="77777777" w:rsidR="00BB5919" w:rsidRDefault="00BB5919">
            <w:pPr>
              <w:tabs>
                <w:tab w:val="left" w:pos="567"/>
                <w:tab w:val="left" w:pos="851"/>
              </w:tabs>
              <w:snapToGrid w:val="0"/>
              <w:spacing w:after="60" w:line="312" w:lineRule="auto"/>
              <w:jc w:val="center"/>
            </w:pPr>
          </w:p>
          <w:p w14:paraId="519D3CD2" w14:textId="77777777" w:rsidR="00BB5919" w:rsidRDefault="00BB5919">
            <w:pPr>
              <w:tabs>
                <w:tab w:val="left" w:pos="567"/>
                <w:tab w:val="left" w:pos="851"/>
              </w:tabs>
              <w:spacing w:after="60" w:line="312" w:lineRule="auto"/>
              <w:jc w:val="center"/>
            </w:pPr>
            <w:r>
              <w:t>TẢI TRỌNG TÍNH TOÁN</w:t>
            </w:r>
          </w:p>
          <w:p w14:paraId="18332579" w14:textId="77777777" w:rsidR="00BB5919" w:rsidRDefault="00BB5919">
            <w:pPr>
              <w:tabs>
                <w:tab w:val="left" w:pos="567"/>
                <w:tab w:val="left" w:pos="851"/>
              </w:tabs>
              <w:spacing w:after="60" w:line="312" w:lineRule="auto"/>
              <w:jc w:val="center"/>
            </w:pPr>
            <w:r>
              <w:t>g</w:t>
            </w:r>
            <w:r>
              <w:rPr>
                <w:vertAlign w:val="superscript"/>
              </w:rPr>
              <w:t>tt</w:t>
            </w:r>
          </w:p>
          <w:p w14:paraId="7D315CFC" w14:textId="77777777" w:rsidR="00BB5919" w:rsidRDefault="00BB5919">
            <w:pPr>
              <w:tabs>
                <w:tab w:val="left" w:pos="567"/>
                <w:tab w:val="left" w:pos="851"/>
              </w:tabs>
              <w:spacing w:after="60" w:line="312" w:lineRule="auto"/>
              <w:jc w:val="center"/>
            </w:pPr>
            <w:r>
              <w:t>( kg/m</w:t>
            </w:r>
            <w:r>
              <w:rPr>
                <w:vertAlign w:val="superscript"/>
              </w:rPr>
              <w:t>2</w:t>
            </w:r>
            <w:r>
              <w:t xml:space="preserve"> )</w:t>
            </w:r>
          </w:p>
          <w:p w14:paraId="69C91B11" w14:textId="77777777" w:rsidR="00BB5919" w:rsidRDefault="00BB5919">
            <w:pPr>
              <w:tabs>
                <w:tab w:val="left" w:pos="567"/>
                <w:tab w:val="left" w:pos="851"/>
              </w:tabs>
              <w:spacing w:after="60" w:line="312" w:lineRule="auto"/>
              <w:jc w:val="center"/>
            </w:pPr>
          </w:p>
        </w:tc>
      </w:tr>
      <w:tr w:rsidR="00BB5919" w14:paraId="1683B8E6" w14:textId="77777777">
        <w:trPr>
          <w:trHeight w:val="362"/>
          <w:jc w:val="center"/>
        </w:trPr>
        <w:tc>
          <w:tcPr>
            <w:tcW w:w="714" w:type="dxa"/>
            <w:tcBorders>
              <w:top w:val="single" w:sz="4" w:space="0" w:color="000000"/>
              <w:left w:val="single" w:sz="4" w:space="0" w:color="000000"/>
              <w:bottom w:val="single" w:sz="4" w:space="0" w:color="000000"/>
            </w:tcBorders>
            <w:shd w:val="clear" w:color="auto" w:fill="auto"/>
            <w:vAlign w:val="center"/>
          </w:tcPr>
          <w:p w14:paraId="696480AB" w14:textId="77777777" w:rsidR="00BB5919" w:rsidRDefault="00BB5919">
            <w:pPr>
              <w:tabs>
                <w:tab w:val="left" w:pos="567"/>
                <w:tab w:val="left" w:pos="851"/>
              </w:tabs>
              <w:spacing w:after="60" w:line="312" w:lineRule="auto"/>
              <w:jc w:val="center"/>
            </w:pPr>
            <w:r>
              <w:t>1</w:t>
            </w:r>
          </w:p>
        </w:tc>
        <w:tc>
          <w:tcPr>
            <w:tcW w:w="2657" w:type="dxa"/>
            <w:tcBorders>
              <w:top w:val="single" w:sz="4" w:space="0" w:color="000000"/>
              <w:left w:val="single" w:sz="4" w:space="0" w:color="000000"/>
              <w:bottom w:val="single" w:sz="4" w:space="0" w:color="000000"/>
            </w:tcBorders>
            <w:shd w:val="clear" w:color="auto" w:fill="auto"/>
            <w:vAlign w:val="center"/>
          </w:tcPr>
          <w:p w14:paraId="4FA91C47" w14:textId="77777777" w:rsidR="00BB5919" w:rsidRDefault="00BB5919">
            <w:pPr>
              <w:tabs>
                <w:tab w:val="left" w:pos="567"/>
                <w:tab w:val="left" w:pos="851"/>
              </w:tabs>
              <w:spacing w:after="60" w:line="312" w:lineRule="auto"/>
              <w:jc w:val="center"/>
            </w:pPr>
            <w:r>
              <w:rPr>
                <w:lang w:val="es-ES"/>
              </w:rPr>
              <w:t>Lớp vữa #50 tạo độ dốc dày trung bình 5 cm</w:t>
            </w:r>
          </w:p>
        </w:tc>
        <w:tc>
          <w:tcPr>
            <w:tcW w:w="1372" w:type="dxa"/>
            <w:tcBorders>
              <w:top w:val="single" w:sz="4" w:space="0" w:color="000000"/>
              <w:left w:val="single" w:sz="4" w:space="0" w:color="000000"/>
              <w:bottom w:val="single" w:sz="4" w:space="0" w:color="000000"/>
            </w:tcBorders>
            <w:shd w:val="clear" w:color="auto" w:fill="auto"/>
            <w:vAlign w:val="center"/>
          </w:tcPr>
          <w:p w14:paraId="25AEA8CF" w14:textId="77777777" w:rsidR="00BB5919" w:rsidRDefault="00BB5919">
            <w:pPr>
              <w:spacing w:after="60" w:line="312" w:lineRule="auto"/>
              <w:jc w:val="center"/>
            </w:pPr>
            <w:r>
              <w:t>0.05</w:t>
            </w:r>
          </w:p>
        </w:tc>
        <w:tc>
          <w:tcPr>
            <w:tcW w:w="1342" w:type="dxa"/>
            <w:tcBorders>
              <w:top w:val="single" w:sz="4" w:space="0" w:color="000000"/>
              <w:left w:val="single" w:sz="4" w:space="0" w:color="000000"/>
              <w:bottom w:val="single" w:sz="4" w:space="0" w:color="000000"/>
            </w:tcBorders>
            <w:shd w:val="clear" w:color="auto" w:fill="auto"/>
            <w:vAlign w:val="center"/>
          </w:tcPr>
          <w:p w14:paraId="388EDEF2" w14:textId="77777777" w:rsidR="00BB5919" w:rsidRDefault="00BB5919">
            <w:pPr>
              <w:spacing w:after="60" w:line="312" w:lineRule="auto"/>
              <w:jc w:val="center"/>
            </w:pPr>
            <w:r>
              <w:t>1600</w:t>
            </w:r>
          </w:p>
        </w:tc>
        <w:tc>
          <w:tcPr>
            <w:tcW w:w="1014" w:type="dxa"/>
            <w:tcBorders>
              <w:top w:val="single" w:sz="4" w:space="0" w:color="000000"/>
              <w:left w:val="single" w:sz="4" w:space="0" w:color="000000"/>
              <w:bottom w:val="single" w:sz="4" w:space="0" w:color="000000"/>
            </w:tcBorders>
            <w:shd w:val="clear" w:color="auto" w:fill="auto"/>
            <w:vAlign w:val="center"/>
          </w:tcPr>
          <w:p w14:paraId="5C0BCA45" w14:textId="77777777" w:rsidR="00BB5919" w:rsidRDefault="00BB5919">
            <w:pPr>
              <w:spacing w:after="60" w:line="312" w:lineRule="auto"/>
              <w:jc w:val="center"/>
            </w:pPr>
            <w:r>
              <w:t>1.3</w:t>
            </w:r>
          </w:p>
        </w:tc>
        <w:tc>
          <w:tcPr>
            <w:tcW w:w="24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5BA989" w14:textId="77777777" w:rsidR="00BB5919" w:rsidRDefault="00BB5919">
            <w:pPr>
              <w:spacing w:after="60" w:line="312" w:lineRule="auto"/>
              <w:jc w:val="center"/>
            </w:pPr>
            <w:r>
              <w:t>104</w:t>
            </w:r>
          </w:p>
        </w:tc>
      </w:tr>
      <w:tr w:rsidR="00BB5919" w14:paraId="7ED4FF45" w14:textId="77777777">
        <w:trPr>
          <w:trHeight w:val="307"/>
          <w:jc w:val="center"/>
        </w:trPr>
        <w:tc>
          <w:tcPr>
            <w:tcW w:w="714" w:type="dxa"/>
            <w:tcBorders>
              <w:top w:val="single" w:sz="4" w:space="0" w:color="000000"/>
              <w:left w:val="single" w:sz="4" w:space="0" w:color="000000"/>
              <w:bottom w:val="single" w:sz="4" w:space="0" w:color="000000"/>
            </w:tcBorders>
            <w:shd w:val="clear" w:color="auto" w:fill="auto"/>
            <w:vAlign w:val="center"/>
          </w:tcPr>
          <w:p w14:paraId="56591802" w14:textId="77777777" w:rsidR="00BB5919" w:rsidRDefault="00BB5919">
            <w:pPr>
              <w:tabs>
                <w:tab w:val="left" w:pos="567"/>
                <w:tab w:val="left" w:pos="851"/>
              </w:tabs>
              <w:spacing w:after="60" w:line="312" w:lineRule="auto"/>
              <w:jc w:val="center"/>
            </w:pPr>
            <w:r>
              <w:t>2</w:t>
            </w:r>
          </w:p>
        </w:tc>
        <w:tc>
          <w:tcPr>
            <w:tcW w:w="2657" w:type="dxa"/>
            <w:tcBorders>
              <w:top w:val="single" w:sz="4" w:space="0" w:color="000000"/>
              <w:left w:val="single" w:sz="4" w:space="0" w:color="000000"/>
              <w:bottom w:val="single" w:sz="4" w:space="0" w:color="000000"/>
            </w:tcBorders>
            <w:shd w:val="clear" w:color="auto" w:fill="auto"/>
            <w:vAlign w:val="center"/>
          </w:tcPr>
          <w:p w14:paraId="32FAF75E" w14:textId="77777777" w:rsidR="00BB5919" w:rsidRDefault="00BB5919">
            <w:pPr>
              <w:spacing w:after="60" w:line="312" w:lineRule="auto"/>
              <w:jc w:val="center"/>
            </w:pPr>
            <w:r>
              <w:t>Sàn bêtông dày 8 cm</w:t>
            </w:r>
          </w:p>
        </w:tc>
        <w:tc>
          <w:tcPr>
            <w:tcW w:w="1372" w:type="dxa"/>
            <w:tcBorders>
              <w:top w:val="single" w:sz="4" w:space="0" w:color="000000"/>
              <w:left w:val="single" w:sz="4" w:space="0" w:color="000000"/>
              <w:bottom w:val="single" w:sz="4" w:space="0" w:color="000000"/>
            </w:tcBorders>
            <w:shd w:val="clear" w:color="auto" w:fill="auto"/>
            <w:vAlign w:val="center"/>
          </w:tcPr>
          <w:p w14:paraId="60F0A78A" w14:textId="77777777" w:rsidR="00BB5919" w:rsidRDefault="00BB5919">
            <w:pPr>
              <w:spacing w:after="60" w:line="312" w:lineRule="auto"/>
              <w:jc w:val="center"/>
            </w:pPr>
            <w:r>
              <w:t>0.08</w:t>
            </w:r>
          </w:p>
        </w:tc>
        <w:tc>
          <w:tcPr>
            <w:tcW w:w="1342" w:type="dxa"/>
            <w:tcBorders>
              <w:top w:val="single" w:sz="4" w:space="0" w:color="000000"/>
              <w:left w:val="single" w:sz="4" w:space="0" w:color="000000"/>
              <w:bottom w:val="single" w:sz="4" w:space="0" w:color="000000"/>
            </w:tcBorders>
            <w:shd w:val="clear" w:color="auto" w:fill="auto"/>
            <w:vAlign w:val="center"/>
          </w:tcPr>
          <w:p w14:paraId="0B584389" w14:textId="77777777" w:rsidR="00BB5919" w:rsidRDefault="00BB5919">
            <w:pPr>
              <w:spacing w:after="60" w:line="312" w:lineRule="auto"/>
              <w:jc w:val="center"/>
            </w:pPr>
            <w:r>
              <w:t>2500</w:t>
            </w:r>
          </w:p>
        </w:tc>
        <w:tc>
          <w:tcPr>
            <w:tcW w:w="1014" w:type="dxa"/>
            <w:tcBorders>
              <w:top w:val="single" w:sz="4" w:space="0" w:color="000000"/>
              <w:left w:val="single" w:sz="4" w:space="0" w:color="000000"/>
              <w:bottom w:val="single" w:sz="4" w:space="0" w:color="000000"/>
            </w:tcBorders>
            <w:shd w:val="clear" w:color="auto" w:fill="auto"/>
            <w:vAlign w:val="center"/>
          </w:tcPr>
          <w:p w14:paraId="54238F8C" w14:textId="77777777" w:rsidR="00BB5919" w:rsidRDefault="00BB5919">
            <w:pPr>
              <w:spacing w:after="60" w:line="312" w:lineRule="auto"/>
              <w:jc w:val="center"/>
            </w:pPr>
            <w:r>
              <w:t>1.1</w:t>
            </w:r>
          </w:p>
        </w:tc>
        <w:tc>
          <w:tcPr>
            <w:tcW w:w="24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46D136" w14:textId="77777777" w:rsidR="00BB5919" w:rsidRDefault="00BB5919">
            <w:pPr>
              <w:spacing w:after="60" w:line="312" w:lineRule="auto"/>
              <w:jc w:val="center"/>
            </w:pPr>
            <w:r>
              <w:t>220</w:t>
            </w:r>
          </w:p>
        </w:tc>
      </w:tr>
      <w:tr w:rsidR="00BB5919" w14:paraId="4A81F2AD" w14:textId="77777777">
        <w:trPr>
          <w:trHeight w:val="286"/>
          <w:jc w:val="center"/>
        </w:trPr>
        <w:tc>
          <w:tcPr>
            <w:tcW w:w="714" w:type="dxa"/>
            <w:tcBorders>
              <w:top w:val="single" w:sz="4" w:space="0" w:color="000000"/>
              <w:left w:val="single" w:sz="4" w:space="0" w:color="000000"/>
              <w:bottom w:val="single" w:sz="4" w:space="0" w:color="000000"/>
            </w:tcBorders>
            <w:shd w:val="clear" w:color="auto" w:fill="auto"/>
            <w:vAlign w:val="center"/>
          </w:tcPr>
          <w:p w14:paraId="4C52079B" w14:textId="77777777" w:rsidR="00BB5919" w:rsidRDefault="00BB5919">
            <w:pPr>
              <w:tabs>
                <w:tab w:val="left" w:pos="567"/>
                <w:tab w:val="left" w:pos="851"/>
              </w:tabs>
              <w:spacing w:after="60" w:line="312" w:lineRule="auto"/>
              <w:jc w:val="center"/>
            </w:pPr>
            <w:r>
              <w:t>3</w:t>
            </w:r>
          </w:p>
        </w:tc>
        <w:tc>
          <w:tcPr>
            <w:tcW w:w="2657" w:type="dxa"/>
            <w:tcBorders>
              <w:top w:val="single" w:sz="4" w:space="0" w:color="000000"/>
              <w:left w:val="single" w:sz="4" w:space="0" w:color="000000"/>
              <w:bottom w:val="single" w:sz="4" w:space="0" w:color="000000"/>
            </w:tcBorders>
            <w:shd w:val="clear" w:color="auto" w:fill="auto"/>
            <w:vAlign w:val="center"/>
          </w:tcPr>
          <w:p w14:paraId="01FAA3CC" w14:textId="77777777" w:rsidR="00BB5919" w:rsidRDefault="00BB5919">
            <w:pPr>
              <w:spacing w:after="60" w:line="312" w:lineRule="auto"/>
              <w:jc w:val="center"/>
            </w:pPr>
            <w:r>
              <w:t>Vữa trát trần #75 dày 1,5 cm</w:t>
            </w:r>
          </w:p>
        </w:tc>
        <w:tc>
          <w:tcPr>
            <w:tcW w:w="1372" w:type="dxa"/>
            <w:tcBorders>
              <w:top w:val="single" w:sz="4" w:space="0" w:color="000000"/>
              <w:left w:val="single" w:sz="4" w:space="0" w:color="000000"/>
              <w:bottom w:val="single" w:sz="4" w:space="0" w:color="000000"/>
            </w:tcBorders>
            <w:shd w:val="clear" w:color="auto" w:fill="auto"/>
            <w:vAlign w:val="center"/>
          </w:tcPr>
          <w:p w14:paraId="076A7E76" w14:textId="77777777" w:rsidR="00BB5919" w:rsidRDefault="00BB5919">
            <w:pPr>
              <w:spacing w:after="60" w:line="312" w:lineRule="auto"/>
              <w:jc w:val="center"/>
            </w:pPr>
            <w:r>
              <w:t>0.015</w:t>
            </w:r>
          </w:p>
        </w:tc>
        <w:tc>
          <w:tcPr>
            <w:tcW w:w="1342" w:type="dxa"/>
            <w:tcBorders>
              <w:top w:val="single" w:sz="4" w:space="0" w:color="000000"/>
              <w:left w:val="single" w:sz="4" w:space="0" w:color="000000"/>
              <w:bottom w:val="single" w:sz="4" w:space="0" w:color="000000"/>
            </w:tcBorders>
            <w:shd w:val="clear" w:color="auto" w:fill="auto"/>
            <w:vAlign w:val="center"/>
          </w:tcPr>
          <w:p w14:paraId="1B8234F0" w14:textId="77777777" w:rsidR="00BB5919" w:rsidRDefault="00BB5919">
            <w:pPr>
              <w:spacing w:after="60" w:line="312" w:lineRule="auto"/>
              <w:jc w:val="center"/>
            </w:pPr>
            <w:r>
              <w:t>1600</w:t>
            </w:r>
          </w:p>
        </w:tc>
        <w:tc>
          <w:tcPr>
            <w:tcW w:w="1014" w:type="dxa"/>
            <w:tcBorders>
              <w:top w:val="single" w:sz="4" w:space="0" w:color="000000"/>
              <w:left w:val="single" w:sz="4" w:space="0" w:color="000000"/>
              <w:bottom w:val="single" w:sz="4" w:space="0" w:color="000000"/>
            </w:tcBorders>
            <w:shd w:val="clear" w:color="auto" w:fill="auto"/>
            <w:vAlign w:val="center"/>
          </w:tcPr>
          <w:p w14:paraId="6D358AE8" w14:textId="77777777" w:rsidR="00BB5919" w:rsidRDefault="00BB5919">
            <w:pPr>
              <w:spacing w:after="60" w:line="312" w:lineRule="auto"/>
              <w:jc w:val="center"/>
            </w:pPr>
            <w:r>
              <w:t>1.3</w:t>
            </w:r>
          </w:p>
        </w:tc>
        <w:tc>
          <w:tcPr>
            <w:tcW w:w="24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1ECBEC" w14:textId="77777777" w:rsidR="00BB5919" w:rsidRDefault="00BB5919">
            <w:pPr>
              <w:spacing w:after="60" w:line="312" w:lineRule="auto"/>
              <w:jc w:val="center"/>
            </w:pPr>
            <w:r>
              <w:t>31</w:t>
            </w:r>
          </w:p>
        </w:tc>
      </w:tr>
      <w:tr w:rsidR="00BB5919" w14:paraId="47029A01" w14:textId="77777777">
        <w:trPr>
          <w:trHeight w:val="286"/>
          <w:jc w:val="center"/>
        </w:trPr>
        <w:tc>
          <w:tcPr>
            <w:tcW w:w="7099" w:type="dxa"/>
            <w:gridSpan w:val="5"/>
            <w:tcBorders>
              <w:top w:val="single" w:sz="4" w:space="0" w:color="000000"/>
              <w:left w:val="single" w:sz="4" w:space="0" w:color="000000"/>
              <w:bottom w:val="single" w:sz="4" w:space="0" w:color="000000"/>
            </w:tcBorders>
            <w:shd w:val="clear" w:color="auto" w:fill="auto"/>
            <w:vAlign w:val="center"/>
          </w:tcPr>
          <w:p w14:paraId="7647BDCC" w14:textId="77777777" w:rsidR="00BB5919" w:rsidRDefault="00BB5919">
            <w:pPr>
              <w:spacing w:after="60" w:line="312" w:lineRule="auto"/>
              <w:jc w:val="center"/>
            </w:pPr>
            <w:r>
              <w:t>Tổng</w:t>
            </w:r>
          </w:p>
        </w:tc>
        <w:tc>
          <w:tcPr>
            <w:tcW w:w="24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492AFA" w14:textId="77777777" w:rsidR="00BB5919" w:rsidRDefault="00BB5919">
            <w:pPr>
              <w:spacing w:after="60" w:line="312" w:lineRule="auto"/>
              <w:jc w:val="center"/>
            </w:pPr>
            <w:r>
              <w:t>355</w:t>
            </w:r>
          </w:p>
        </w:tc>
      </w:tr>
    </w:tbl>
    <w:p w14:paraId="49DAE264" w14:textId="77777777" w:rsidR="00BB5919" w:rsidRDefault="00BB5919">
      <w:pPr>
        <w:spacing w:after="60" w:line="312" w:lineRule="auto"/>
        <w:ind w:firstLine="720"/>
        <w:jc w:val="both"/>
        <w:rPr>
          <w:b/>
        </w:rPr>
      </w:pPr>
    </w:p>
    <w:p w14:paraId="6D2C01D9" w14:textId="77777777" w:rsidR="00BB5919" w:rsidRDefault="00BB5919">
      <w:pPr>
        <w:spacing w:after="60" w:line="312" w:lineRule="auto"/>
        <w:ind w:firstLine="720"/>
        <w:jc w:val="both"/>
        <w:rPr>
          <w:b/>
        </w:rPr>
      </w:pPr>
    </w:p>
    <w:p w14:paraId="4C4FD4C6" w14:textId="77777777" w:rsidR="00BB5919" w:rsidRDefault="00BB5919">
      <w:pPr>
        <w:spacing w:after="60" w:line="312" w:lineRule="auto"/>
        <w:ind w:firstLine="720"/>
        <w:jc w:val="both"/>
        <w:rPr>
          <w:b/>
        </w:rPr>
      </w:pPr>
    </w:p>
    <w:p w14:paraId="2DA27BFC" w14:textId="77777777" w:rsidR="00BB5919" w:rsidRDefault="00BB5919">
      <w:pPr>
        <w:spacing w:after="60" w:line="312" w:lineRule="auto"/>
        <w:ind w:firstLine="720"/>
        <w:jc w:val="both"/>
      </w:pPr>
      <w:r>
        <w:rPr>
          <w:b/>
        </w:rPr>
        <w:lastRenderedPageBreak/>
        <w:t xml:space="preserve">2. Hoạt tải. </w:t>
      </w:r>
    </w:p>
    <w:p w14:paraId="4D7B3409" w14:textId="77777777" w:rsidR="00BB5919" w:rsidRDefault="00BB5919">
      <w:pPr>
        <w:spacing w:after="60" w:line="312" w:lineRule="auto"/>
        <w:ind w:firstLine="720"/>
        <w:jc w:val="both"/>
      </w:pPr>
      <w:r>
        <w:t xml:space="preserve">Hoạt tải là tải trọng có thể thay đổi giá trị, chiều tác dụng, điểm đặt,… như : tải  trọng người, tải trọng gió … </w:t>
      </w:r>
    </w:p>
    <w:p w14:paraId="0A880DAC" w14:textId="77777777" w:rsidR="00BB5919" w:rsidRDefault="00BB5919">
      <w:pPr>
        <w:spacing w:after="60" w:line="312" w:lineRule="auto"/>
        <w:ind w:left="360" w:firstLine="360"/>
        <w:jc w:val="both"/>
      </w:pPr>
      <w:r>
        <w:t xml:space="preserve">Hoạt tải được tính toán như sau :   </w:t>
      </w:r>
    </w:p>
    <w:p w14:paraId="20812F24" w14:textId="77777777" w:rsidR="00BB5919" w:rsidRDefault="00BB5919">
      <w:pPr>
        <w:spacing w:after="60" w:line="312" w:lineRule="auto"/>
        <w:ind w:left="1080" w:firstLine="360"/>
        <w:jc w:val="both"/>
      </w:pPr>
      <w:r>
        <w:t>p</w:t>
      </w:r>
      <w:r>
        <w:rPr>
          <w:vertAlign w:val="superscript"/>
        </w:rPr>
        <w:t>tt</w:t>
      </w:r>
      <w:r>
        <w:t xml:space="preserve"> = p</w:t>
      </w:r>
      <w:r>
        <w:rPr>
          <w:vertAlign w:val="superscript"/>
        </w:rPr>
        <w:t>tc</w:t>
      </w:r>
      <w:r>
        <w:t xml:space="preserve">  n </w:t>
      </w:r>
    </w:p>
    <w:p w14:paraId="16FA3FA3" w14:textId="77777777" w:rsidR="00BB5919" w:rsidRDefault="00BB5919">
      <w:pPr>
        <w:spacing w:after="60" w:line="312" w:lineRule="auto"/>
        <w:ind w:left="720" w:firstLine="360"/>
        <w:jc w:val="both"/>
      </w:pPr>
      <w:r>
        <w:t>Trong đó :</w:t>
      </w:r>
    </w:p>
    <w:p w14:paraId="1968159A" w14:textId="77777777" w:rsidR="00BB5919" w:rsidRDefault="00BB5919">
      <w:pPr>
        <w:spacing w:after="60" w:line="312" w:lineRule="auto"/>
        <w:ind w:left="720" w:firstLine="720"/>
        <w:jc w:val="both"/>
      </w:pPr>
      <w:r>
        <w:t>P</w:t>
      </w:r>
      <w:r>
        <w:rPr>
          <w:vertAlign w:val="superscript"/>
        </w:rPr>
        <w:t>tt</w:t>
      </w:r>
      <w:r>
        <w:t xml:space="preserve"> : hoạt tải tính toán ( kg/m</w:t>
      </w:r>
      <w:r>
        <w:rPr>
          <w:vertAlign w:val="superscript"/>
        </w:rPr>
        <w:t xml:space="preserve">2 </w:t>
      </w:r>
      <w:r>
        <w:t>)</w:t>
      </w:r>
    </w:p>
    <w:p w14:paraId="49117010" w14:textId="77777777" w:rsidR="00BB5919" w:rsidRDefault="00BB5919">
      <w:pPr>
        <w:spacing w:after="60" w:line="312" w:lineRule="auto"/>
        <w:ind w:left="1080" w:firstLine="360"/>
        <w:jc w:val="both"/>
      </w:pPr>
      <w:r>
        <w:t>p</w:t>
      </w:r>
      <w:r>
        <w:rPr>
          <w:vertAlign w:val="superscript"/>
        </w:rPr>
        <w:t>tc</w:t>
      </w:r>
      <w:r>
        <w:t xml:space="preserve"> : hoạt tải tiêu chuẩn  ( kg/m</w:t>
      </w:r>
      <w:r>
        <w:rPr>
          <w:vertAlign w:val="superscript"/>
        </w:rPr>
        <w:t xml:space="preserve">2 </w:t>
      </w:r>
      <w:r>
        <w:t>)</w:t>
      </w:r>
    </w:p>
    <w:p w14:paraId="3D04FBB7" w14:textId="77777777" w:rsidR="00BB5919" w:rsidRDefault="00BB5919">
      <w:pPr>
        <w:spacing w:after="60" w:line="312" w:lineRule="auto"/>
        <w:ind w:left="720" w:firstLine="720"/>
        <w:jc w:val="both"/>
      </w:pPr>
      <w:r>
        <w:t xml:space="preserve">n : hệ số vượt tải </w:t>
      </w:r>
    </w:p>
    <w:p w14:paraId="03397686" w14:textId="77777777" w:rsidR="00BB5919" w:rsidRDefault="00BB5919">
      <w:pPr>
        <w:spacing w:after="60" w:line="312" w:lineRule="auto"/>
        <w:ind w:firstLine="720"/>
        <w:jc w:val="both"/>
      </w:pPr>
      <w:r>
        <w:t xml:space="preserve">Tùy theo chức năng của kết cấu mà giá trị hoạt tải tiêu chuẩn được quy định trong tiêu chuẩn tải trọng và tác động TCVN 2737 – 1995.  </w:t>
      </w:r>
    </w:p>
    <w:p w14:paraId="4E849A64" w14:textId="77777777" w:rsidR="00BB5919" w:rsidRDefault="00BB5919">
      <w:pPr>
        <w:tabs>
          <w:tab w:val="left" w:pos="567"/>
          <w:tab w:val="left" w:pos="851"/>
        </w:tabs>
        <w:spacing w:after="60" w:line="312" w:lineRule="auto"/>
        <w:jc w:val="center"/>
      </w:pPr>
      <w:r>
        <w:rPr>
          <w:b/>
          <w:i/>
          <w:u w:val="single"/>
        </w:rPr>
        <w:t xml:space="preserve">Bảng 1.3: </w:t>
      </w:r>
      <w:r>
        <w:rPr>
          <w:i/>
          <w:u w:val="single"/>
        </w:rPr>
        <w:t>giá trị một số hoạt tải.</w:t>
      </w:r>
    </w:p>
    <w:p w14:paraId="5023D282" w14:textId="77777777" w:rsidR="00BB5919" w:rsidRDefault="00BB5919">
      <w:pPr>
        <w:tabs>
          <w:tab w:val="left" w:pos="567"/>
          <w:tab w:val="left" w:pos="851"/>
        </w:tabs>
        <w:spacing w:after="60" w:line="312" w:lineRule="auto"/>
        <w:jc w:val="both"/>
      </w:pPr>
      <w:r>
        <w:tab/>
      </w:r>
    </w:p>
    <w:tbl>
      <w:tblPr>
        <w:tblW w:w="0" w:type="auto"/>
        <w:jc w:val="center"/>
        <w:tblLayout w:type="fixed"/>
        <w:tblLook w:val="0000" w:firstRow="0" w:lastRow="0" w:firstColumn="0" w:lastColumn="0" w:noHBand="0" w:noVBand="0"/>
      </w:tblPr>
      <w:tblGrid>
        <w:gridCol w:w="709"/>
        <w:gridCol w:w="2256"/>
        <w:gridCol w:w="1919"/>
        <w:gridCol w:w="1701"/>
        <w:gridCol w:w="2060"/>
      </w:tblGrid>
      <w:tr w:rsidR="00BB5919" w14:paraId="16B00EF3" w14:textId="77777777">
        <w:trPr>
          <w:trHeight w:val="738"/>
          <w:jc w:val="center"/>
        </w:trPr>
        <w:tc>
          <w:tcPr>
            <w:tcW w:w="709" w:type="dxa"/>
            <w:tcBorders>
              <w:top w:val="single" w:sz="4" w:space="0" w:color="000000"/>
              <w:left w:val="single" w:sz="4" w:space="0" w:color="000000"/>
              <w:bottom w:val="single" w:sz="4" w:space="0" w:color="000000"/>
            </w:tcBorders>
            <w:shd w:val="clear" w:color="auto" w:fill="auto"/>
            <w:vAlign w:val="center"/>
          </w:tcPr>
          <w:p w14:paraId="094FB074" w14:textId="77777777" w:rsidR="00BB5919" w:rsidRDefault="00BB5919">
            <w:pPr>
              <w:tabs>
                <w:tab w:val="left" w:pos="567"/>
                <w:tab w:val="left" w:pos="851"/>
              </w:tabs>
              <w:snapToGrid w:val="0"/>
              <w:spacing w:after="60" w:line="312" w:lineRule="auto"/>
              <w:jc w:val="center"/>
            </w:pPr>
          </w:p>
          <w:p w14:paraId="513102D8" w14:textId="77777777" w:rsidR="00BB5919" w:rsidRDefault="00BB5919">
            <w:pPr>
              <w:tabs>
                <w:tab w:val="left" w:pos="567"/>
                <w:tab w:val="left" w:pos="851"/>
              </w:tabs>
              <w:spacing w:after="60" w:line="312" w:lineRule="auto"/>
              <w:jc w:val="center"/>
            </w:pPr>
            <w:r>
              <w:t>STT</w:t>
            </w:r>
          </w:p>
        </w:tc>
        <w:tc>
          <w:tcPr>
            <w:tcW w:w="2256" w:type="dxa"/>
            <w:tcBorders>
              <w:top w:val="single" w:sz="4" w:space="0" w:color="000000"/>
              <w:left w:val="single" w:sz="4" w:space="0" w:color="000000"/>
              <w:bottom w:val="single" w:sz="4" w:space="0" w:color="000000"/>
            </w:tcBorders>
            <w:shd w:val="clear" w:color="auto" w:fill="auto"/>
            <w:vAlign w:val="center"/>
          </w:tcPr>
          <w:p w14:paraId="6046F4DB" w14:textId="77777777" w:rsidR="00BB5919" w:rsidRDefault="00BB5919">
            <w:pPr>
              <w:tabs>
                <w:tab w:val="left" w:pos="567"/>
                <w:tab w:val="left" w:pos="851"/>
              </w:tabs>
              <w:snapToGrid w:val="0"/>
              <w:spacing w:after="60" w:line="312" w:lineRule="auto"/>
              <w:jc w:val="center"/>
            </w:pPr>
          </w:p>
          <w:p w14:paraId="1D2C4DFA" w14:textId="77777777" w:rsidR="00BB5919" w:rsidRDefault="00BB5919">
            <w:pPr>
              <w:tabs>
                <w:tab w:val="left" w:pos="567"/>
                <w:tab w:val="left" w:pos="851"/>
              </w:tabs>
              <w:spacing w:after="60" w:line="312" w:lineRule="auto"/>
              <w:jc w:val="center"/>
            </w:pPr>
            <w:r>
              <w:t>LOẠI SÀN</w:t>
            </w:r>
          </w:p>
        </w:tc>
        <w:tc>
          <w:tcPr>
            <w:tcW w:w="1919" w:type="dxa"/>
            <w:tcBorders>
              <w:top w:val="single" w:sz="4" w:space="0" w:color="000000"/>
              <w:left w:val="single" w:sz="4" w:space="0" w:color="000000"/>
              <w:bottom w:val="single" w:sz="4" w:space="0" w:color="000000"/>
            </w:tcBorders>
            <w:shd w:val="clear" w:color="auto" w:fill="auto"/>
            <w:vAlign w:val="center"/>
          </w:tcPr>
          <w:p w14:paraId="47B8302F" w14:textId="77777777" w:rsidR="00BB5919" w:rsidRDefault="00BB5919">
            <w:pPr>
              <w:tabs>
                <w:tab w:val="left" w:pos="567"/>
                <w:tab w:val="left" w:pos="851"/>
              </w:tabs>
              <w:spacing w:after="60" w:line="312" w:lineRule="auto"/>
              <w:jc w:val="center"/>
            </w:pPr>
            <w:r>
              <w:t>HOẠT TẢI TIÊU CHUẨN</w:t>
            </w:r>
          </w:p>
          <w:p w14:paraId="001D560B" w14:textId="77777777" w:rsidR="00BB5919" w:rsidRDefault="00BB5919">
            <w:pPr>
              <w:tabs>
                <w:tab w:val="left" w:pos="567"/>
                <w:tab w:val="left" w:pos="851"/>
              </w:tabs>
              <w:spacing w:after="60" w:line="312" w:lineRule="auto"/>
              <w:jc w:val="center"/>
            </w:pPr>
            <w:r>
              <w:t>p</w:t>
            </w:r>
            <w:r>
              <w:rPr>
                <w:vertAlign w:val="superscript"/>
              </w:rPr>
              <w:t xml:space="preserve">tc </w:t>
            </w:r>
            <w:r>
              <w:t xml:space="preserve">   (daN/m</w:t>
            </w:r>
            <w:r>
              <w:rPr>
                <w:vertAlign w:val="superscript"/>
              </w:rPr>
              <w:t>2</w:t>
            </w:r>
            <w:r>
              <w:t>)</w:t>
            </w:r>
          </w:p>
        </w:tc>
        <w:tc>
          <w:tcPr>
            <w:tcW w:w="1701" w:type="dxa"/>
            <w:tcBorders>
              <w:top w:val="single" w:sz="4" w:space="0" w:color="000000"/>
              <w:left w:val="single" w:sz="4" w:space="0" w:color="000000"/>
              <w:bottom w:val="single" w:sz="4" w:space="0" w:color="000000"/>
            </w:tcBorders>
            <w:shd w:val="clear" w:color="auto" w:fill="auto"/>
            <w:vAlign w:val="center"/>
          </w:tcPr>
          <w:p w14:paraId="007A84BE" w14:textId="77777777" w:rsidR="00BB5919" w:rsidRDefault="00BB5919">
            <w:pPr>
              <w:tabs>
                <w:tab w:val="left" w:pos="567"/>
                <w:tab w:val="left" w:pos="851"/>
              </w:tabs>
              <w:spacing w:after="60" w:line="312" w:lineRule="auto"/>
              <w:jc w:val="center"/>
            </w:pPr>
            <w:r>
              <w:t>HỆ SỐ VƯỢT TẢI</w:t>
            </w:r>
          </w:p>
          <w:p w14:paraId="77432EF5" w14:textId="77777777" w:rsidR="00BB5919" w:rsidRDefault="00BB5919">
            <w:pPr>
              <w:tabs>
                <w:tab w:val="left" w:pos="567"/>
                <w:tab w:val="left" w:pos="851"/>
              </w:tabs>
              <w:spacing w:after="60" w:line="312" w:lineRule="auto"/>
              <w:jc w:val="center"/>
            </w:pPr>
            <w:r>
              <w:t>(n )</w:t>
            </w:r>
          </w:p>
        </w:tc>
        <w:tc>
          <w:tcPr>
            <w:tcW w:w="20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6D7595" w14:textId="77777777" w:rsidR="00BB5919" w:rsidRDefault="00BB5919">
            <w:pPr>
              <w:tabs>
                <w:tab w:val="left" w:pos="567"/>
                <w:tab w:val="left" w:pos="851"/>
              </w:tabs>
              <w:spacing w:after="60" w:line="312" w:lineRule="auto"/>
              <w:jc w:val="center"/>
            </w:pPr>
            <w:r>
              <w:t>HOẠT TẢI TÍNH TOÁN</w:t>
            </w:r>
          </w:p>
          <w:p w14:paraId="6D44CF09" w14:textId="77777777" w:rsidR="00BB5919" w:rsidRDefault="00BB5919">
            <w:pPr>
              <w:tabs>
                <w:tab w:val="left" w:pos="567"/>
                <w:tab w:val="left" w:pos="851"/>
              </w:tabs>
              <w:spacing w:after="60" w:line="312" w:lineRule="auto"/>
              <w:jc w:val="center"/>
            </w:pPr>
            <w:r>
              <w:t>P</w:t>
            </w:r>
            <w:r>
              <w:rPr>
                <w:vertAlign w:val="superscript"/>
              </w:rPr>
              <w:t>tt</w:t>
            </w:r>
          </w:p>
          <w:p w14:paraId="03C77A6B" w14:textId="77777777" w:rsidR="00BB5919" w:rsidRDefault="00BB5919">
            <w:pPr>
              <w:tabs>
                <w:tab w:val="left" w:pos="567"/>
                <w:tab w:val="left" w:pos="851"/>
              </w:tabs>
              <w:spacing w:after="60" w:line="312" w:lineRule="auto"/>
              <w:jc w:val="center"/>
            </w:pPr>
            <w:r>
              <w:t>(daN/m</w:t>
            </w:r>
            <w:r>
              <w:rPr>
                <w:vertAlign w:val="superscript"/>
              </w:rPr>
              <w:t>2</w:t>
            </w:r>
            <w:r>
              <w:t>)</w:t>
            </w:r>
          </w:p>
        </w:tc>
      </w:tr>
      <w:tr w:rsidR="00BB5919" w14:paraId="2ADC1061" w14:textId="77777777">
        <w:trPr>
          <w:trHeight w:val="180"/>
          <w:jc w:val="center"/>
        </w:trPr>
        <w:tc>
          <w:tcPr>
            <w:tcW w:w="709" w:type="dxa"/>
            <w:tcBorders>
              <w:top w:val="single" w:sz="4" w:space="0" w:color="000000"/>
              <w:left w:val="single" w:sz="4" w:space="0" w:color="000000"/>
              <w:bottom w:val="single" w:sz="4" w:space="0" w:color="000000"/>
            </w:tcBorders>
            <w:shd w:val="clear" w:color="auto" w:fill="auto"/>
            <w:vAlign w:val="center"/>
          </w:tcPr>
          <w:p w14:paraId="7B3A3CF7" w14:textId="77777777" w:rsidR="00BB5919" w:rsidRDefault="00BB5919">
            <w:pPr>
              <w:tabs>
                <w:tab w:val="left" w:pos="567"/>
                <w:tab w:val="left" w:pos="851"/>
              </w:tabs>
              <w:spacing w:after="60" w:line="312" w:lineRule="auto"/>
              <w:jc w:val="center"/>
            </w:pPr>
            <w:r>
              <w:t>1</w:t>
            </w:r>
          </w:p>
        </w:tc>
        <w:tc>
          <w:tcPr>
            <w:tcW w:w="2256" w:type="dxa"/>
            <w:tcBorders>
              <w:top w:val="single" w:sz="4" w:space="0" w:color="000000"/>
              <w:left w:val="single" w:sz="4" w:space="0" w:color="000000"/>
              <w:bottom w:val="single" w:sz="4" w:space="0" w:color="000000"/>
            </w:tcBorders>
            <w:shd w:val="clear" w:color="auto" w:fill="auto"/>
            <w:vAlign w:val="center"/>
          </w:tcPr>
          <w:p w14:paraId="0441D4E2" w14:textId="77777777" w:rsidR="00BB5919" w:rsidRDefault="00BB5919">
            <w:pPr>
              <w:tabs>
                <w:tab w:val="left" w:pos="567"/>
                <w:tab w:val="left" w:pos="851"/>
              </w:tabs>
              <w:spacing w:after="60" w:line="312" w:lineRule="auto"/>
              <w:jc w:val="center"/>
            </w:pPr>
            <w:r>
              <w:rPr>
                <w:lang w:val="vi-VN"/>
              </w:rPr>
              <w:t>Kho, phòng thiết bị</w:t>
            </w:r>
          </w:p>
        </w:tc>
        <w:tc>
          <w:tcPr>
            <w:tcW w:w="1919" w:type="dxa"/>
            <w:tcBorders>
              <w:top w:val="single" w:sz="4" w:space="0" w:color="000000"/>
              <w:left w:val="single" w:sz="4" w:space="0" w:color="000000"/>
              <w:bottom w:val="single" w:sz="4" w:space="0" w:color="000000"/>
            </w:tcBorders>
            <w:shd w:val="clear" w:color="auto" w:fill="auto"/>
            <w:vAlign w:val="center"/>
          </w:tcPr>
          <w:p w14:paraId="6C908D08" w14:textId="77777777" w:rsidR="00BB5919" w:rsidRDefault="00BB5919">
            <w:pPr>
              <w:tabs>
                <w:tab w:val="left" w:pos="567"/>
                <w:tab w:val="left" w:pos="851"/>
              </w:tabs>
              <w:spacing w:after="60" w:line="312" w:lineRule="auto"/>
              <w:jc w:val="center"/>
            </w:pPr>
            <w:r>
              <w:rPr>
                <w:lang w:val="vi-VN"/>
              </w:rPr>
              <w:t>480</w:t>
            </w:r>
          </w:p>
        </w:tc>
        <w:tc>
          <w:tcPr>
            <w:tcW w:w="1701" w:type="dxa"/>
            <w:tcBorders>
              <w:top w:val="single" w:sz="4" w:space="0" w:color="000000"/>
              <w:left w:val="single" w:sz="4" w:space="0" w:color="000000"/>
              <w:bottom w:val="single" w:sz="4" w:space="0" w:color="000000"/>
            </w:tcBorders>
            <w:shd w:val="clear" w:color="auto" w:fill="auto"/>
            <w:vAlign w:val="center"/>
          </w:tcPr>
          <w:p w14:paraId="007F6F2F" w14:textId="77777777" w:rsidR="00BB5919" w:rsidRDefault="00BB5919">
            <w:pPr>
              <w:tabs>
                <w:tab w:val="left" w:pos="567"/>
                <w:tab w:val="left" w:pos="851"/>
              </w:tabs>
              <w:spacing w:after="60" w:line="312" w:lineRule="auto"/>
              <w:jc w:val="center"/>
            </w:pPr>
            <w:r>
              <w:t>1.</w:t>
            </w:r>
            <w:r>
              <w:rPr>
                <w:lang w:val="vi-VN"/>
              </w:rPr>
              <w:t>2</w:t>
            </w:r>
          </w:p>
        </w:tc>
        <w:tc>
          <w:tcPr>
            <w:tcW w:w="20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D91A8B" w14:textId="77777777" w:rsidR="00BB5919" w:rsidRDefault="00BB5919">
            <w:pPr>
              <w:tabs>
                <w:tab w:val="left" w:pos="567"/>
                <w:tab w:val="left" w:pos="851"/>
              </w:tabs>
              <w:spacing w:after="60" w:line="312" w:lineRule="auto"/>
              <w:jc w:val="center"/>
            </w:pPr>
            <w:r>
              <w:rPr>
                <w:lang w:val="vi-VN"/>
              </w:rPr>
              <w:t>576</w:t>
            </w:r>
          </w:p>
        </w:tc>
      </w:tr>
      <w:tr w:rsidR="00BB5919" w14:paraId="49AD25C8" w14:textId="77777777">
        <w:trPr>
          <w:trHeight w:val="180"/>
          <w:jc w:val="center"/>
        </w:trPr>
        <w:tc>
          <w:tcPr>
            <w:tcW w:w="709" w:type="dxa"/>
            <w:tcBorders>
              <w:top w:val="single" w:sz="4" w:space="0" w:color="000000"/>
              <w:left w:val="single" w:sz="4" w:space="0" w:color="000000"/>
              <w:bottom w:val="single" w:sz="4" w:space="0" w:color="000000"/>
            </w:tcBorders>
            <w:shd w:val="clear" w:color="auto" w:fill="auto"/>
            <w:vAlign w:val="center"/>
          </w:tcPr>
          <w:p w14:paraId="576D1BF6" w14:textId="77777777" w:rsidR="00BB5919" w:rsidRDefault="00BB5919">
            <w:pPr>
              <w:tabs>
                <w:tab w:val="left" w:pos="567"/>
                <w:tab w:val="left" w:pos="851"/>
              </w:tabs>
              <w:spacing w:after="60" w:line="312" w:lineRule="auto"/>
              <w:jc w:val="center"/>
            </w:pPr>
            <w:r>
              <w:t>2</w:t>
            </w:r>
          </w:p>
        </w:tc>
        <w:tc>
          <w:tcPr>
            <w:tcW w:w="2256" w:type="dxa"/>
            <w:tcBorders>
              <w:top w:val="single" w:sz="4" w:space="0" w:color="000000"/>
              <w:left w:val="single" w:sz="4" w:space="0" w:color="000000"/>
              <w:bottom w:val="single" w:sz="4" w:space="0" w:color="000000"/>
            </w:tcBorders>
            <w:shd w:val="clear" w:color="auto" w:fill="auto"/>
            <w:vAlign w:val="center"/>
          </w:tcPr>
          <w:p w14:paraId="0FD68FD6" w14:textId="77777777" w:rsidR="00BB5919" w:rsidRDefault="00BB5919">
            <w:pPr>
              <w:tabs>
                <w:tab w:val="left" w:pos="567"/>
                <w:tab w:val="left" w:pos="851"/>
              </w:tabs>
              <w:spacing w:after="60" w:line="312" w:lineRule="auto"/>
              <w:jc w:val="center"/>
            </w:pPr>
            <w:r>
              <w:t>Phòng họp</w:t>
            </w:r>
            <w:r>
              <w:rPr>
                <w:lang w:val="vi-VN"/>
              </w:rPr>
              <w:t>, phòng làm việc</w:t>
            </w:r>
          </w:p>
        </w:tc>
        <w:tc>
          <w:tcPr>
            <w:tcW w:w="1919" w:type="dxa"/>
            <w:tcBorders>
              <w:top w:val="single" w:sz="4" w:space="0" w:color="000000"/>
              <w:left w:val="single" w:sz="4" w:space="0" w:color="000000"/>
              <w:bottom w:val="single" w:sz="4" w:space="0" w:color="000000"/>
            </w:tcBorders>
            <w:shd w:val="clear" w:color="auto" w:fill="auto"/>
            <w:vAlign w:val="center"/>
          </w:tcPr>
          <w:p w14:paraId="3558D045" w14:textId="77777777" w:rsidR="00BB5919" w:rsidRDefault="00BB5919">
            <w:pPr>
              <w:tabs>
                <w:tab w:val="left" w:pos="567"/>
                <w:tab w:val="left" w:pos="851"/>
              </w:tabs>
              <w:spacing w:after="60" w:line="312" w:lineRule="auto"/>
              <w:jc w:val="center"/>
            </w:pPr>
            <w:r>
              <w:rPr>
                <w:lang w:val="vi-VN"/>
              </w:rPr>
              <w:t>400</w:t>
            </w:r>
          </w:p>
        </w:tc>
        <w:tc>
          <w:tcPr>
            <w:tcW w:w="1701" w:type="dxa"/>
            <w:tcBorders>
              <w:top w:val="single" w:sz="4" w:space="0" w:color="000000"/>
              <w:left w:val="single" w:sz="4" w:space="0" w:color="000000"/>
              <w:bottom w:val="single" w:sz="4" w:space="0" w:color="000000"/>
            </w:tcBorders>
            <w:shd w:val="clear" w:color="auto" w:fill="auto"/>
            <w:vAlign w:val="center"/>
          </w:tcPr>
          <w:p w14:paraId="2B3AC481" w14:textId="77777777" w:rsidR="00BB5919" w:rsidRDefault="00BB5919">
            <w:pPr>
              <w:tabs>
                <w:tab w:val="left" w:pos="567"/>
                <w:tab w:val="left" w:pos="851"/>
              </w:tabs>
              <w:spacing w:after="60" w:line="312" w:lineRule="auto"/>
              <w:jc w:val="center"/>
            </w:pPr>
            <w:r>
              <w:t>1.</w:t>
            </w:r>
            <w:r>
              <w:rPr>
                <w:lang w:val="vi-VN"/>
              </w:rPr>
              <w:t>2</w:t>
            </w:r>
          </w:p>
        </w:tc>
        <w:tc>
          <w:tcPr>
            <w:tcW w:w="20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914FC0" w14:textId="77777777" w:rsidR="00BB5919" w:rsidRDefault="00BB5919">
            <w:pPr>
              <w:tabs>
                <w:tab w:val="left" w:pos="567"/>
                <w:tab w:val="left" w:pos="851"/>
              </w:tabs>
              <w:spacing w:after="60" w:line="312" w:lineRule="auto"/>
              <w:jc w:val="center"/>
            </w:pPr>
            <w:r>
              <w:rPr>
                <w:lang w:val="vi-VN"/>
              </w:rPr>
              <w:t>480</w:t>
            </w:r>
          </w:p>
        </w:tc>
      </w:tr>
      <w:tr w:rsidR="00BB5919" w14:paraId="6AD4ECA0" w14:textId="77777777">
        <w:trPr>
          <w:trHeight w:val="180"/>
          <w:jc w:val="center"/>
        </w:trPr>
        <w:tc>
          <w:tcPr>
            <w:tcW w:w="709" w:type="dxa"/>
            <w:tcBorders>
              <w:top w:val="single" w:sz="4" w:space="0" w:color="000000"/>
              <w:left w:val="single" w:sz="4" w:space="0" w:color="000000"/>
              <w:bottom w:val="single" w:sz="4" w:space="0" w:color="000000"/>
            </w:tcBorders>
            <w:shd w:val="clear" w:color="auto" w:fill="auto"/>
            <w:vAlign w:val="center"/>
          </w:tcPr>
          <w:p w14:paraId="128F49DE" w14:textId="77777777" w:rsidR="00BB5919" w:rsidRDefault="00BB5919">
            <w:pPr>
              <w:tabs>
                <w:tab w:val="left" w:pos="567"/>
                <w:tab w:val="left" w:pos="851"/>
              </w:tabs>
              <w:spacing w:after="60" w:line="312" w:lineRule="auto"/>
              <w:jc w:val="center"/>
            </w:pPr>
            <w:r>
              <w:t>4</w:t>
            </w:r>
          </w:p>
        </w:tc>
        <w:tc>
          <w:tcPr>
            <w:tcW w:w="2256" w:type="dxa"/>
            <w:tcBorders>
              <w:top w:val="single" w:sz="4" w:space="0" w:color="000000"/>
              <w:left w:val="single" w:sz="4" w:space="0" w:color="000000"/>
              <w:bottom w:val="single" w:sz="4" w:space="0" w:color="000000"/>
            </w:tcBorders>
            <w:shd w:val="clear" w:color="auto" w:fill="auto"/>
            <w:vAlign w:val="center"/>
          </w:tcPr>
          <w:p w14:paraId="1E1185D1" w14:textId="77777777" w:rsidR="00BB5919" w:rsidRDefault="00BB5919">
            <w:pPr>
              <w:tabs>
                <w:tab w:val="left" w:pos="567"/>
                <w:tab w:val="left" w:pos="851"/>
              </w:tabs>
              <w:spacing w:after="60" w:line="312" w:lineRule="auto"/>
              <w:jc w:val="center"/>
            </w:pPr>
            <w:r>
              <w:t>Cầu thang, hành lang</w:t>
            </w:r>
          </w:p>
        </w:tc>
        <w:tc>
          <w:tcPr>
            <w:tcW w:w="1919" w:type="dxa"/>
            <w:tcBorders>
              <w:top w:val="single" w:sz="4" w:space="0" w:color="000000"/>
              <w:left w:val="single" w:sz="4" w:space="0" w:color="000000"/>
              <w:bottom w:val="single" w:sz="4" w:space="0" w:color="000000"/>
            </w:tcBorders>
            <w:shd w:val="clear" w:color="auto" w:fill="auto"/>
            <w:vAlign w:val="center"/>
          </w:tcPr>
          <w:p w14:paraId="2147774C" w14:textId="77777777" w:rsidR="00BB5919" w:rsidRDefault="00BB5919">
            <w:pPr>
              <w:tabs>
                <w:tab w:val="left" w:pos="567"/>
                <w:tab w:val="left" w:pos="851"/>
              </w:tabs>
              <w:spacing w:after="60" w:line="312" w:lineRule="auto"/>
              <w:jc w:val="center"/>
            </w:pPr>
            <w:r>
              <w:t>300</w:t>
            </w:r>
          </w:p>
        </w:tc>
        <w:tc>
          <w:tcPr>
            <w:tcW w:w="1701" w:type="dxa"/>
            <w:tcBorders>
              <w:top w:val="single" w:sz="4" w:space="0" w:color="000000"/>
              <w:left w:val="single" w:sz="4" w:space="0" w:color="000000"/>
              <w:bottom w:val="single" w:sz="4" w:space="0" w:color="000000"/>
            </w:tcBorders>
            <w:shd w:val="clear" w:color="auto" w:fill="auto"/>
            <w:vAlign w:val="center"/>
          </w:tcPr>
          <w:p w14:paraId="4DB86651" w14:textId="77777777" w:rsidR="00BB5919" w:rsidRDefault="00BB5919">
            <w:pPr>
              <w:tabs>
                <w:tab w:val="left" w:pos="567"/>
                <w:tab w:val="left" w:pos="851"/>
              </w:tabs>
              <w:spacing w:after="60" w:line="312" w:lineRule="auto"/>
              <w:jc w:val="center"/>
            </w:pPr>
            <w:r>
              <w:t>1.2</w:t>
            </w:r>
          </w:p>
        </w:tc>
        <w:tc>
          <w:tcPr>
            <w:tcW w:w="20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3A04BF" w14:textId="77777777" w:rsidR="00BB5919" w:rsidRDefault="00BB5919">
            <w:pPr>
              <w:tabs>
                <w:tab w:val="left" w:pos="567"/>
                <w:tab w:val="left" w:pos="851"/>
              </w:tabs>
              <w:spacing w:after="60" w:line="312" w:lineRule="auto"/>
              <w:jc w:val="center"/>
            </w:pPr>
            <w:r>
              <w:t>360</w:t>
            </w:r>
          </w:p>
        </w:tc>
      </w:tr>
      <w:tr w:rsidR="00BB5919" w14:paraId="471B0069" w14:textId="77777777">
        <w:trPr>
          <w:trHeight w:val="189"/>
          <w:jc w:val="center"/>
        </w:trPr>
        <w:tc>
          <w:tcPr>
            <w:tcW w:w="709" w:type="dxa"/>
            <w:tcBorders>
              <w:top w:val="single" w:sz="4" w:space="0" w:color="000000"/>
              <w:left w:val="single" w:sz="4" w:space="0" w:color="000000"/>
              <w:bottom w:val="single" w:sz="4" w:space="0" w:color="000000"/>
            </w:tcBorders>
            <w:shd w:val="clear" w:color="auto" w:fill="auto"/>
            <w:vAlign w:val="center"/>
          </w:tcPr>
          <w:p w14:paraId="05869CC8" w14:textId="77777777" w:rsidR="00BB5919" w:rsidRDefault="00BB5919">
            <w:pPr>
              <w:tabs>
                <w:tab w:val="left" w:pos="567"/>
                <w:tab w:val="left" w:pos="851"/>
              </w:tabs>
              <w:spacing w:after="60" w:line="312" w:lineRule="auto"/>
              <w:jc w:val="center"/>
            </w:pPr>
            <w:r>
              <w:t>5</w:t>
            </w:r>
          </w:p>
        </w:tc>
        <w:tc>
          <w:tcPr>
            <w:tcW w:w="2256" w:type="dxa"/>
            <w:tcBorders>
              <w:top w:val="single" w:sz="4" w:space="0" w:color="000000"/>
              <w:left w:val="single" w:sz="4" w:space="0" w:color="000000"/>
              <w:bottom w:val="single" w:sz="4" w:space="0" w:color="000000"/>
            </w:tcBorders>
            <w:shd w:val="clear" w:color="auto" w:fill="auto"/>
            <w:vAlign w:val="center"/>
          </w:tcPr>
          <w:p w14:paraId="18395271" w14:textId="77777777" w:rsidR="00BB5919" w:rsidRDefault="00BB5919">
            <w:pPr>
              <w:spacing w:after="60" w:line="312" w:lineRule="auto"/>
              <w:jc w:val="center"/>
            </w:pPr>
            <w:r>
              <w:t>Ban công</w:t>
            </w:r>
          </w:p>
        </w:tc>
        <w:tc>
          <w:tcPr>
            <w:tcW w:w="1919" w:type="dxa"/>
            <w:tcBorders>
              <w:top w:val="single" w:sz="4" w:space="0" w:color="000000"/>
              <w:left w:val="single" w:sz="4" w:space="0" w:color="000000"/>
              <w:bottom w:val="single" w:sz="4" w:space="0" w:color="000000"/>
            </w:tcBorders>
            <w:shd w:val="clear" w:color="auto" w:fill="auto"/>
            <w:vAlign w:val="center"/>
          </w:tcPr>
          <w:p w14:paraId="6A1C6BDA" w14:textId="77777777" w:rsidR="00BB5919" w:rsidRDefault="00BB5919">
            <w:pPr>
              <w:tabs>
                <w:tab w:val="left" w:pos="567"/>
                <w:tab w:val="left" w:pos="851"/>
              </w:tabs>
              <w:spacing w:after="60" w:line="312" w:lineRule="auto"/>
              <w:jc w:val="center"/>
            </w:pPr>
            <w:r>
              <w:t>400</w:t>
            </w:r>
          </w:p>
        </w:tc>
        <w:tc>
          <w:tcPr>
            <w:tcW w:w="1701" w:type="dxa"/>
            <w:tcBorders>
              <w:top w:val="single" w:sz="4" w:space="0" w:color="000000"/>
              <w:left w:val="single" w:sz="4" w:space="0" w:color="000000"/>
              <w:bottom w:val="single" w:sz="4" w:space="0" w:color="000000"/>
            </w:tcBorders>
            <w:shd w:val="clear" w:color="auto" w:fill="auto"/>
            <w:vAlign w:val="center"/>
          </w:tcPr>
          <w:p w14:paraId="5F6269E1" w14:textId="77777777" w:rsidR="00BB5919" w:rsidRDefault="00BB5919">
            <w:pPr>
              <w:tabs>
                <w:tab w:val="left" w:pos="567"/>
                <w:tab w:val="left" w:pos="851"/>
              </w:tabs>
              <w:spacing w:after="60" w:line="312" w:lineRule="auto"/>
              <w:jc w:val="center"/>
            </w:pPr>
            <w:r>
              <w:t>1.2</w:t>
            </w:r>
          </w:p>
        </w:tc>
        <w:tc>
          <w:tcPr>
            <w:tcW w:w="20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84B4DA" w14:textId="77777777" w:rsidR="00BB5919" w:rsidRDefault="00BB5919">
            <w:pPr>
              <w:tabs>
                <w:tab w:val="left" w:pos="567"/>
                <w:tab w:val="left" w:pos="851"/>
              </w:tabs>
              <w:spacing w:after="60" w:line="312" w:lineRule="auto"/>
              <w:jc w:val="center"/>
            </w:pPr>
            <w:r>
              <w:t>480</w:t>
            </w:r>
          </w:p>
        </w:tc>
      </w:tr>
      <w:tr w:rsidR="00BB5919" w14:paraId="2B550469" w14:textId="77777777">
        <w:trPr>
          <w:trHeight w:val="180"/>
          <w:jc w:val="center"/>
        </w:trPr>
        <w:tc>
          <w:tcPr>
            <w:tcW w:w="709" w:type="dxa"/>
            <w:tcBorders>
              <w:top w:val="single" w:sz="4" w:space="0" w:color="000000"/>
              <w:left w:val="single" w:sz="4" w:space="0" w:color="000000"/>
              <w:bottom w:val="single" w:sz="4" w:space="0" w:color="000000"/>
            </w:tcBorders>
            <w:shd w:val="clear" w:color="auto" w:fill="auto"/>
            <w:vAlign w:val="center"/>
          </w:tcPr>
          <w:p w14:paraId="71EBA797" w14:textId="77777777" w:rsidR="00BB5919" w:rsidRDefault="00BB5919">
            <w:pPr>
              <w:tabs>
                <w:tab w:val="left" w:pos="567"/>
                <w:tab w:val="left" w:pos="851"/>
              </w:tabs>
              <w:spacing w:after="60" w:line="312" w:lineRule="auto"/>
              <w:jc w:val="center"/>
            </w:pPr>
            <w:r>
              <w:t>6</w:t>
            </w:r>
          </w:p>
        </w:tc>
        <w:tc>
          <w:tcPr>
            <w:tcW w:w="2256" w:type="dxa"/>
            <w:tcBorders>
              <w:top w:val="single" w:sz="4" w:space="0" w:color="000000"/>
              <w:left w:val="single" w:sz="4" w:space="0" w:color="000000"/>
              <w:bottom w:val="single" w:sz="4" w:space="0" w:color="000000"/>
            </w:tcBorders>
            <w:shd w:val="clear" w:color="auto" w:fill="auto"/>
            <w:vAlign w:val="center"/>
          </w:tcPr>
          <w:p w14:paraId="788937D3" w14:textId="77777777" w:rsidR="00BB5919" w:rsidRDefault="00BB5919">
            <w:pPr>
              <w:tabs>
                <w:tab w:val="left" w:pos="567"/>
                <w:tab w:val="left" w:pos="851"/>
              </w:tabs>
              <w:spacing w:after="60" w:line="312" w:lineRule="auto"/>
              <w:jc w:val="center"/>
            </w:pPr>
            <w:r>
              <w:t>WC</w:t>
            </w:r>
          </w:p>
        </w:tc>
        <w:tc>
          <w:tcPr>
            <w:tcW w:w="1919" w:type="dxa"/>
            <w:tcBorders>
              <w:top w:val="single" w:sz="4" w:space="0" w:color="000000"/>
              <w:left w:val="single" w:sz="4" w:space="0" w:color="000000"/>
              <w:bottom w:val="single" w:sz="4" w:space="0" w:color="000000"/>
            </w:tcBorders>
            <w:shd w:val="clear" w:color="auto" w:fill="auto"/>
            <w:vAlign w:val="center"/>
          </w:tcPr>
          <w:p w14:paraId="432F901D" w14:textId="77777777" w:rsidR="00BB5919" w:rsidRDefault="00BB5919">
            <w:pPr>
              <w:tabs>
                <w:tab w:val="left" w:pos="567"/>
                <w:tab w:val="left" w:pos="851"/>
              </w:tabs>
              <w:spacing w:after="60" w:line="312" w:lineRule="auto"/>
              <w:jc w:val="center"/>
            </w:pPr>
            <w:r>
              <w:t>150</w:t>
            </w:r>
          </w:p>
        </w:tc>
        <w:tc>
          <w:tcPr>
            <w:tcW w:w="1701" w:type="dxa"/>
            <w:tcBorders>
              <w:top w:val="single" w:sz="4" w:space="0" w:color="000000"/>
              <w:left w:val="single" w:sz="4" w:space="0" w:color="000000"/>
              <w:bottom w:val="single" w:sz="4" w:space="0" w:color="000000"/>
            </w:tcBorders>
            <w:shd w:val="clear" w:color="auto" w:fill="auto"/>
            <w:vAlign w:val="center"/>
          </w:tcPr>
          <w:p w14:paraId="12B8891F" w14:textId="77777777" w:rsidR="00BB5919" w:rsidRDefault="00BB5919">
            <w:pPr>
              <w:tabs>
                <w:tab w:val="left" w:pos="567"/>
                <w:tab w:val="left" w:pos="851"/>
              </w:tabs>
              <w:spacing w:after="60" w:line="312" w:lineRule="auto"/>
              <w:jc w:val="center"/>
            </w:pPr>
            <w:r>
              <w:t>1.3</w:t>
            </w:r>
          </w:p>
        </w:tc>
        <w:tc>
          <w:tcPr>
            <w:tcW w:w="20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7122E8" w14:textId="77777777" w:rsidR="00BB5919" w:rsidRDefault="00BB5919">
            <w:pPr>
              <w:tabs>
                <w:tab w:val="left" w:pos="567"/>
                <w:tab w:val="left" w:pos="851"/>
              </w:tabs>
              <w:spacing w:after="60" w:line="312" w:lineRule="auto"/>
              <w:jc w:val="center"/>
            </w:pPr>
            <w:r>
              <w:t>195</w:t>
            </w:r>
          </w:p>
        </w:tc>
      </w:tr>
    </w:tbl>
    <w:p w14:paraId="7796F9B9" w14:textId="77777777" w:rsidR="00BB5919" w:rsidRDefault="00BB5919">
      <w:pPr>
        <w:tabs>
          <w:tab w:val="left" w:pos="567"/>
          <w:tab w:val="left" w:pos="851"/>
        </w:tabs>
        <w:spacing w:after="60" w:line="312" w:lineRule="auto"/>
        <w:jc w:val="both"/>
      </w:pPr>
      <w:r>
        <w:t xml:space="preserve">        </w:t>
      </w:r>
    </w:p>
    <w:p w14:paraId="75F71648" w14:textId="77777777" w:rsidR="00BB5919" w:rsidRDefault="00BB5919">
      <w:pPr>
        <w:tabs>
          <w:tab w:val="left" w:pos="567"/>
          <w:tab w:val="left" w:pos="851"/>
        </w:tabs>
        <w:spacing w:after="60" w:line="312" w:lineRule="auto"/>
        <w:jc w:val="both"/>
      </w:pPr>
      <w:r>
        <w:tab/>
      </w:r>
      <w:r>
        <w:rPr>
          <w:b/>
          <w:i/>
          <w:u w:val="single"/>
        </w:rPr>
        <w:t>Ghi chú</w:t>
      </w:r>
      <w:r>
        <w:t xml:space="preserve"> : theo TCVN 2737-1995:</w:t>
      </w:r>
    </w:p>
    <w:p w14:paraId="231EAD89" w14:textId="77777777" w:rsidR="00BB5919" w:rsidRDefault="00BB5919">
      <w:pPr>
        <w:tabs>
          <w:tab w:val="left" w:pos="567"/>
          <w:tab w:val="left" w:pos="851"/>
        </w:tabs>
        <w:spacing w:after="60" w:line="312" w:lineRule="auto"/>
        <w:jc w:val="both"/>
      </w:pPr>
      <w:r>
        <w:tab/>
      </w:r>
      <w:r>
        <w:tab/>
        <w:t>Nếu hoạt tải   200 thì n = 1.2.</w:t>
      </w:r>
    </w:p>
    <w:p w14:paraId="6AF43177" w14:textId="77777777" w:rsidR="00BB5919" w:rsidRDefault="00BB5919">
      <w:pPr>
        <w:tabs>
          <w:tab w:val="left" w:pos="567"/>
          <w:tab w:val="left" w:pos="851"/>
        </w:tabs>
        <w:spacing w:after="60" w:line="312" w:lineRule="auto"/>
        <w:jc w:val="both"/>
      </w:pPr>
      <w:r>
        <w:tab/>
      </w:r>
      <w:r>
        <w:tab/>
        <w:t>Nếu hoạt tải  &lt; 200 thì n = 1.3.</w:t>
      </w:r>
    </w:p>
    <w:p w14:paraId="351A941F" w14:textId="77777777" w:rsidR="00BB5919" w:rsidRDefault="00BB5919">
      <w:pPr>
        <w:tabs>
          <w:tab w:val="left" w:pos="567"/>
        </w:tabs>
        <w:spacing w:after="60" w:line="312" w:lineRule="auto"/>
        <w:jc w:val="both"/>
      </w:pPr>
      <w:r>
        <w:rPr>
          <w:b/>
          <w:lang w:val="pt-BR"/>
        </w:rPr>
        <w:tab/>
      </w:r>
    </w:p>
    <w:p w14:paraId="57B146B2" w14:textId="77777777" w:rsidR="00BB5919" w:rsidRDefault="00BB5919">
      <w:pPr>
        <w:tabs>
          <w:tab w:val="left" w:pos="567"/>
        </w:tabs>
        <w:spacing w:after="60" w:line="312" w:lineRule="auto"/>
        <w:jc w:val="both"/>
      </w:pPr>
      <w:r>
        <w:tab/>
      </w:r>
      <w:r>
        <w:tab/>
      </w:r>
      <w:r>
        <w:rPr>
          <w:b/>
          <w:lang w:val="pt-BR"/>
        </w:rPr>
        <w:t>* Hoạt tải mái bằng có sử dụng:</w:t>
      </w:r>
    </w:p>
    <w:p w14:paraId="46F207E9" w14:textId="0656FE2C" w:rsidR="00BB5919" w:rsidRDefault="00BB5919">
      <w:pPr>
        <w:jc w:val="both"/>
      </w:pPr>
      <w:r>
        <w:rPr>
          <w:lang w:val="pt-BR"/>
        </w:rPr>
        <w:t xml:space="preserve"> </w:t>
      </w:r>
      <w:r>
        <w:rPr>
          <w:lang w:val="pt-BR"/>
        </w:rPr>
        <w:tab/>
        <w:t xml:space="preserve">P = P </w:t>
      </w:r>
      <w:r w:rsidR="00A560C3">
        <w:rPr>
          <w:lang w:val="pt-BR"/>
        </w:rPr>
        <w:t>.</w:t>
      </w:r>
      <w:r>
        <w:rPr>
          <w:lang w:val="pt-BR"/>
        </w:rPr>
        <w:t xml:space="preserve"> n = 150 </w:t>
      </w:r>
      <w:r w:rsidR="00A560C3">
        <w:rPr>
          <w:lang w:val="pt-BR"/>
        </w:rPr>
        <w:t>.</w:t>
      </w:r>
      <w:r>
        <w:rPr>
          <w:lang w:val="pt-BR"/>
        </w:rPr>
        <w:t xml:space="preserve"> 1,3 = 195 </w:t>
      </w:r>
      <w:r>
        <w:t>daN</w:t>
      </w:r>
      <w:r>
        <w:rPr>
          <w:lang w:val="pt-BR"/>
        </w:rPr>
        <w:t>/m .</w:t>
      </w:r>
    </w:p>
    <w:p w14:paraId="4E26490A" w14:textId="77777777" w:rsidR="00BB5919" w:rsidRDefault="00BB5919">
      <w:pPr>
        <w:jc w:val="both"/>
      </w:pPr>
      <w:r>
        <w:rPr>
          <w:lang w:val="pt-BR"/>
        </w:rPr>
        <w:tab/>
      </w:r>
      <w:r>
        <w:rPr>
          <w:b/>
          <w:iCs/>
        </w:rPr>
        <w:t>* Lớp nước chứa trong sênô</w:t>
      </w:r>
      <w:r>
        <w:t>: dày 30 cm.</w:t>
      </w:r>
    </w:p>
    <w:p w14:paraId="2DCCE4D8" w14:textId="77777777" w:rsidR="00BB5919" w:rsidRDefault="00BB5919">
      <w:pPr>
        <w:ind w:firstLine="720"/>
        <w:jc w:val="both"/>
        <w:rPr>
          <w:lang w:val="pt-BR"/>
        </w:rPr>
      </w:pPr>
    </w:p>
    <w:p w14:paraId="2873EEA3" w14:textId="53649F7C" w:rsidR="00BB5919" w:rsidRDefault="00FD7EE9" w:rsidP="00A1519B">
      <w:pPr>
        <w:ind w:firstLine="720"/>
        <w:jc w:val="both"/>
      </w:pPr>
      <m:oMath>
        <m:r>
          <w:rPr>
            <w:rFonts w:ascii="Cambria Math" w:hAnsi="Cambria Math" w:cs="Cambria Math"/>
          </w:rPr>
          <m:t>⇒</m:t>
        </m:r>
      </m:oMath>
      <w:r w:rsidR="00BB5919">
        <w:rPr>
          <w:lang w:val="pt-BR"/>
        </w:rPr>
        <w:t xml:space="preserve"> </w:t>
      </w:r>
      <w:r w:rsidR="00BB5919">
        <w:rPr>
          <w:b/>
          <w:lang w:val="pt-BR"/>
        </w:rPr>
        <w:t xml:space="preserve">Hoạt tải sê nô: </w:t>
      </w:r>
      <w:r w:rsidR="00BB5919">
        <w:rPr>
          <w:lang w:val="pt-BR"/>
        </w:rPr>
        <w:t xml:space="preserve">P = </w:t>
      </w:r>
      <w:r w:rsidR="00BB5919">
        <w:rPr>
          <w:lang w:val="vi-VN"/>
        </w:rPr>
        <w:t>432</w:t>
      </w:r>
      <w:r w:rsidR="00BB5919">
        <w:rPr>
          <w:lang w:val="pt-BR"/>
        </w:rPr>
        <w:t xml:space="preserve"> + 90 = </w:t>
      </w:r>
      <w:r w:rsidR="00BB5919">
        <w:rPr>
          <w:lang w:val="vi-VN"/>
        </w:rPr>
        <w:t>522</w:t>
      </w:r>
      <w:r w:rsidR="00BB5919">
        <w:rPr>
          <w:lang w:val="pt-BR"/>
        </w:rPr>
        <w:t xml:space="preserve"> daN/m.  </w:t>
      </w:r>
    </w:p>
    <w:p w14:paraId="0296B797" w14:textId="77777777" w:rsidR="00BB5919" w:rsidRDefault="00BB5919">
      <w:pPr>
        <w:tabs>
          <w:tab w:val="left" w:pos="567"/>
          <w:tab w:val="left" w:pos="851"/>
        </w:tabs>
        <w:spacing w:after="60" w:line="312" w:lineRule="auto"/>
        <w:jc w:val="center"/>
        <w:rPr>
          <w:b/>
          <w:i/>
          <w:u w:val="single"/>
          <w:lang w:val="pt-BR"/>
        </w:rPr>
      </w:pPr>
    </w:p>
    <w:p w14:paraId="6B0DBD32" w14:textId="77777777" w:rsidR="00BB5919" w:rsidRDefault="00BB5919">
      <w:pPr>
        <w:tabs>
          <w:tab w:val="left" w:pos="567"/>
          <w:tab w:val="left" w:pos="851"/>
        </w:tabs>
        <w:spacing w:after="60" w:line="312" w:lineRule="auto"/>
        <w:jc w:val="center"/>
      </w:pPr>
      <w:r>
        <w:rPr>
          <w:b/>
          <w:i/>
          <w:u w:val="single"/>
        </w:rPr>
        <w:t xml:space="preserve">Bảng 1.4: </w:t>
      </w:r>
      <w:r>
        <w:rPr>
          <w:i/>
          <w:u w:val="single"/>
        </w:rPr>
        <w:t>tải trọng nước chứa trong sê nô</w:t>
      </w:r>
    </w:p>
    <w:p w14:paraId="092020DB" w14:textId="77777777" w:rsidR="00BB5919" w:rsidRDefault="00BB5919">
      <w:pPr>
        <w:spacing w:after="60" w:line="312" w:lineRule="auto"/>
        <w:jc w:val="both"/>
        <w:rPr>
          <w:i/>
          <w:u w:val="single"/>
        </w:rPr>
      </w:pPr>
    </w:p>
    <w:tbl>
      <w:tblPr>
        <w:tblW w:w="0" w:type="auto"/>
        <w:jc w:val="center"/>
        <w:tblLayout w:type="fixed"/>
        <w:tblLook w:val="0000" w:firstRow="0" w:lastRow="0" w:firstColumn="0" w:lastColumn="0" w:noHBand="0" w:noVBand="0"/>
      </w:tblPr>
      <w:tblGrid>
        <w:gridCol w:w="830"/>
        <w:gridCol w:w="1680"/>
        <w:gridCol w:w="1080"/>
        <w:gridCol w:w="1228"/>
        <w:gridCol w:w="636"/>
        <w:gridCol w:w="1864"/>
      </w:tblGrid>
      <w:tr w:rsidR="00BB5919" w14:paraId="58A925A8" w14:textId="77777777">
        <w:trPr>
          <w:jc w:val="center"/>
        </w:trPr>
        <w:tc>
          <w:tcPr>
            <w:tcW w:w="830" w:type="dxa"/>
            <w:vMerge w:val="restart"/>
            <w:tcBorders>
              <w:top w:val="single" w:sz="4" w:space="0" w:color="000000"/>
              <w:left w:val="single" w:sz="4" w:space="0" w:color="000000"/>
              <w:bottom w:val="single" w:sz="4" w:space="0" w:color="000000"/>
            </w:tcBorders>
            <w:shd w:val="clear" w:color="auto" w:fill="auto"/>
            <w:vAlign w:val="center"/>
          </w:tcPr>
          <w:p w14:paraId="30991527" w14:textId="77777777" w:rsidR="00BB5919" w:rsidRDefault="00BB5919">
            <w:pPr>
              <w:spacing w:after="60" w:line="312" w:lineRule="auto"/>
              <w:jc w:val="center"/>
            </w:pPr>
            <w:r>
              <w:t>Sênô</w:t>
            </w:r>
          </w:p>
        </w:tc>
        <w:tc>
          <w:tcPr>
            <w:tcW w:w="1680" w:type="dxa"/>
            <w:tcBorders>
              <w:top w:val="single" w:sz="4" w:space="0" w:color="000000"/>
              <w:left w:val="single" w:sz="4" w:space="0" w:color="000000"/>
              <w:bottom w:val="single" w:sz="4" w:space="0" w:color="000000"/>
            </w:tcBorders>
            <w:shd w:val="clear" w:color="auto" w:fill="auto"/>
            <w:vAlign w:val="center"/>
          </w:tcPr>
          <w:p w14:paraId="7BCD375B" w14:textId="77777777" w:rsidR="00BB5919" w:rsidRDefault="00BB5919">
            <w:pPr>
              <w:spacing w:after="60" w:line="312" w:lineRule="auto"/>
              <w:jc w:val="center"/>
            </w:pPr>
            <w:r>
              <w:t>Rộng (m)</w:t>
            </w:r>
          </w:p>
        </w:tc>
        <w:tc>
          <w:tcPr>
            <w:tcW w:w="1080" w:type="dxa"/>
            <w:tcBorders>
              <w:top w:val="single" w:sz="4" w:space="0" w:color="000000"/>
              <w:left w:val="single" w:sz="4" w:space="0" w:color="000000"/>
              <w:bottom w:val="single" w:sz="4" w:space="0" w:color="000000"/>
            </w:tcBorders>
            <w:shd w:val="clear" w:color="auto" w:fill="auto"/>
            <w:vAlign w:val="center"/>
          </w:tcPr>
          <w:p w14:paraId="0AD19520" w14:textId="77777777" w:rsidR="00BB5919" w:rsidRDefault="00BB5919">
            <w:pPr>
              <w:spacing w:after="60" w:line="312" w:lineRule="auto"/>
              <w:jc w:val="center"/>
            </w:pPr>
            <w:r>
              <w:t>Cao (m)</w:t>
            </w:r>
          </w:p>
        </w:tc>
        <w:tc>
          <w:tcPr>
            <w:tcW w:w="1228" w:type="dxa"/>
            <w:tcBorders>
              <w:top w:val="single" w:sz="4" w:space="0" w:color="000000"/>
              <w:left w:val="single" w:sz="4" w:space="0" w:color="000000"/>
              <w:bottom w:val="single" w:sz="4" w:space="0" w:color="000000"/>
            </w:tcBorders>
            <w:shd w:val="clear" w:color="auto" w:fill="auto"/>
            <w:vAlign w:val="center"/>
          </w:tcPr>
          <w:p w14:paraId="255291DE" w14:textId="77777777" w:rsidR="00BB5919" w:rsidRDefault="00BB5919">
            <w:pPr>
              <w:spacing w:after="60" w:line="312" w:lineRule="auto"/>
              <w:jc w:val="center"/>
            </w:pPr>
            <w:r>
              <w:rPr>
                <w:rFonts w:ascii="Symbol" w:eastAsia="Symbol" w:hAnsi="Symbol" w:cs="Symbol"/>
              </w:rPr>
              <w:t></w:t>
            </w:r>
            <w:r>
              <w:t xml:space="preserve"> (kg/m</w:t>
            </w:r>
            <w:r>
              <w:rPr>
                <w:vertAlign w:val="superscript"/>
              </w:rPr>
              <w:t>3</w:t>
            </w:r>
            <w:r>
              <w:t>)</w:t>
            </w:r>
          </w:p>
        </w:tc>
        <w:tc>
          <w:tcPr>
            <w:tcW w:w="636" w:type="dxa"/>
            <w:tcBorders>
              <w:top w:val="single" w:sz="4" w:space="0" w:color="000000"/>
              <w:left w:val="single" w:sz="4" w:space="0" w:color="000000"/>
              <w:bottom w:val="single" w:sz="4" w:space="0" w:color="000000"/>
            </w:tcBorders>
            <w:shd w:val="clear" w:color="auto" w:fill="auto"/>
            <w:vAlign w:val="center"/>
          </w:tcPr>
          <w:p w14:paraId="6BB2AFB0" w14:textId="77777777" w:rsidR="00BB5919" w:rsidRDefault="00BB5919">
            <w:pPr>
              <w:spacing w:after="60" w:line="312" w:lineRule="auto"/>
              <w:jc w:val="center"/>
            </w:pPr>
            <w:r>
              <w:t>n</w:t>
            </w:r>
          </w:p>
        </w:tc>
        <w:tc>
          <w:tcPr>
            <w:tcW w:w="18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0ADC10" w14:textId="77777777" w:rsidR="00BB5919" w:rsidRDefault="00BB5919">
            <w:pPr>
              <w:spacing w:after="60" w:line="312" w:lineRule="auto"/>
              <w:jc w:val="center"/>
            </w:pPr>
            <w:r>
              <w:t>Tải trọng (kg/m</w:t>
            </w:r>
            <w:r>
              <w:rPr>
                <w:vertAlign w:val="superscript"/>
              </w:rPr>
              <w:t>2</w:t>
            </w:r>
            <w:r>
              <w:t>)</w:t>
            </w:r>
          </w:p>
        </w:tc>
      </w:tr>
      <w:tr w:rsidR="00BB5919" w14:paraId="7BF690EB" w14:textId="77777777">
        <w:trPr>
          <w:jc w:val="center"/>
        </w:trPr>
        <w:tc>
          <w:tcPr>
            <w:tcW w:w="830" w:type="dxa"/>
            <w:vMerge/>
            <w:tcBorders>
              <w:top w:val="single" w:sz="4" w:space="0" w:color="000000"/>
              <w:left w:val="single" w:sz="4" w:space="0" w:color="000000"/>
              <w:bottom w:val="single" w:sz="4" w:space="0" w:color="000000"/>
            </w:tcBorders>
            <w:shd w:val="clear" w:color="auto" w:fill="auto"/>
            <w:vAlign w:val="center"/>
          </w:tcPr>
          <w:p w14:paraId="6C1681AF" w14:textId="77777777" w:rsidR="00BB5919" w:rsidRDefault="00BB5919">
            <w:pPr>
              <w:snapToGrid w:val="0"/>
              <w:spacing w:after="60" w:line="312" w:lineRule="auto"/>
              <w:jc w:val="center"/>
            </w:pPr>
          </w:p>
        </w:tc>
        <w:tc>
          <w:tcPr>
            <w:tcW w:w="1680" w:type="dxa"/>
            <w:tcBorders>
              <w:top w:val="single" w:sz="4" w:space="0" w:color="000000"/>
              <w:left w:val="single" w:sz="4" w:space="0" w:color="000000"/>
              <w:bottom w:val="single" w:sz="4" w:space="0" w:color="000000"/>
            </w:tcBorders>
            <w:shd w:val="clear" w:color="auto" w:fill="auto"/>
            <w:vAlign w:val="center"/>
          </w:tcPr>
          <w:p w14:paraId="367A06BE" w14:textId="77777777" w:rsidR="00BB5919" w:rsidRDefault="00BB5919">
            <w:pPr>
              <w:spacing w:after="60" w:line="312" w:lineRule="auto"/>
              <w:jc w:val="center"/>
            </w:pPr>
            <w:r>
              <w:t>1.</w:t>
            </w:r>
            <w:r>
              <w:rPr>
                <w:lang w:val="vi-VN"/>
              </w:rPr>
              <w:t>2</w:t>
            </w:r>
          </w:p>
        </w:tc>
        <w:tc>
          <w:tcPr>
            <w:tcW w:w="1080" w:type="dxa"/>
            <w:tcBorders>
              <w:top w:val="single" w:sz="4" w:space="0" w:color="000000"/>
              <w:left w:val="single" w:sz="4" w:space="0" w:color="000000"/>
              <w:bottom w:val="single" w:sz="4" w:space="0" w:color="000000"/>
            </w:tcBorders>
            <w:shd w:val="clear" w:color="auto" w:fill="auto"/>
            <w:vAlign w:val="center"/>
          </w:tcPr>
          <w:p w14:paraId="02617DB8" w14:textId="77777777" w:rsidR="00BB5919" w:rsidRDefault="00BB5919">
            <w:pPr>
              <w:spacing w:after="60" w:line="312" w:lineRule="auto"/>
              <w:jc w:val="center"/>
            </w:pPr>
            <w:r>
              <w:t>0.3</w:t>
            </w:r>
          </w:p>
        </w:tc>
        <w:tc>
          <w:tcPr>
            <w:tcW w:w="1228" w:type="dxa"/>
            <w:tcBorders>
              <w:top w:val="single" w:sz="4" w:space="0" w:color="000000"/>
              <w:left w:val="single" w:sz="4" w:space="0" w:color="000000"/>
              <w:bottom w:val="single" w:sz="4" w:space="0" w:color="000000"/>
            </w:tcBorders>
            <w:shd w:val="clear" w:color="auto" w:fill="auto"/>
            <w:vAlign w:val="center"/>
          </w:tcPr>
          <w:p w14:paraId="7120B563" w14:textId="77777777" w:rsidR="00BB5919" w:rsidRDefault="00BB5919">
            <w:pPr>
              <w:spacing w:after="60" w:line="312" w:lineRule="auto"/>
              <w:jc w:val="center"/>
            </w:pPr>
            <w:r>
              <w:t>1000</w:t>
            </w:r>
          </w:p>
        </w:tc>
        <w:tc>
          <w:tcPr>
            <w:tcW w:w="636" w:type="dxa"/>
            <w:tcBorders>
              <w:top w:val="single" w:sz="4" w:space="0" w:color="000000"/>
              <w:left w:val="single" w:sz="4" w:space="0" w:color="000000"/>
              <w:bottom w:val="single" w:sz="4" w:space="0" w:color="000000"/>
            </w:tcBorders>
            <w:shd w:val="clear" w:color="auto" w:fill="auto"/>
            <w:vAlign w:val="center"/>
          </w:tcPr>
          <w:p w14:paraId="0EDB83FE" w14:textId="77777777" w:rsidR="00BB5919" w:rsidRDefault="00BB5919">
            <w:pPr>
              <w:spacing w:after="60" w:line="312" w:lineRule="auto"/>
              <w:jc w:val="center"/>
            </w:pPr>
            <w:r>
              <w:t>1.2</w:t>
            </w:r>
          </w:p>
        </w:tc>
        <w:tc>
          <w:tcPr>
            <w:tcW w:w="18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635668" w14:textId="77777777" w:rsidR="00BB5919" w:rsidRDefault="00BB5919">
            <w:pPr>
              <w:spacing w:after="60" w:line="312" w:lineRule="auto"/>
              <w:jc w:val="center"/>
            </w:pPr>
            <w:r>
              <w:rPr>
                <w:lang w:val="vi-VN"/>
              </w:rPr>
              <w:t>432</w:t>
            </w:r>
          </w:p>
        </w:tc>
      </w:tr>
    </w:tbl>
    <w:p w14:paraId="3D228FF7" w14:textId="77777777" w:rsidR="00BB5919" w:rsidRDefault="00BB5919">
      <w:pPr>
        <w:tabs>
          <w:tab w:val="left" w:pos="567"/>
          <w:tab w:val="left" w:pos="851"/>
        </w:tabs>
        <w:spacing w:after="60" w:line="312" w:lineRule="auto"/>
        <w:jc w:val="both"/>
      </w:pPr>
    </w:p>
    <w:p w14:paraId="71F9D5A9" w14:textId="77777777" w:rsidR="00BB5919" w:rsidRDefault="00BB5919">
      <w:pPr>
        <w:tabs>
          <w:tab w:val="left" w:pos="567"/>
          <w:tab w:val="left" w:pos="851"/>
        </w:tabs>
        <w:spacing w:after="60" w:line="312" w:lineRule="auto"/>
        <w:ind w:left="900"/>
        <w:jc w:val="both"/>
      </w:pPr>
      <w:r>
        <w:rPr>
          <w:b/>
        </w:rPr>
        <w:t>3.Chỉ tiêu cơ lí</w:t>
      </w:r>
      <w:r>
        <w:t>.</w:t>
      </w:r>
    </w:p>
    <w:p w14:paraId="1886B9EB" w14:textId="77777777" w:rsidR="00BB5919" w:rsidRDefault="00BB5919">
      <w:pPr>
        <w:tabs>
          <w:tab w:val="left" w:pos="567"/>
          <w:tab w:val="left" w:pos="851"/>
        </w:tabs>
        <w:spacing w:after="60" w:line="312" w:lineRule="auto"/>
        <w:ind w:left="900"/>
        <w:jc w:val="both"/>
      </w:pPr>
      <w:r>
        <w:t xml:space="preserve">Các chỉ tiêu cơ lí được sử dụng theo tiêu chuẩn  TCVN: 5574 – 2012. </w:t>
      </w:r>
    </w:p>
    <w:p w14:paraId="03973A3A" w14:textId="77777777" w:rsidR="00BB5919" w:rsidRDefault="00BB5919">
      <w:pPr>
        <w:tabs>
          <w:tab w:val="left" w:pos="567"/>
          <w:tab w:val="left" w:pos="851"/>
        </w:tabs>
        <w:spacing w:after="60" w:line="312" w:lineRule="auto"/>
        <w:jc w:val="both"/>
      </w:pPr>
      <w:r>
        <w:rPr>
          <w:b/>
        </w:rPr>
        <w:t>a/ Cường độ tính toán bêtông.</w:t>
      </w:r>
    </w:p>
    <w:p w14:paraId="5BA16BFB" w14:textId="77777777" w:rsidR="00BB5919" w:rsidRDefault="00BB5919">
      <w:pPr>
        <w:tabs>
          <w:tab w:val="left" w:pos="567"/>
          <w:tab w:val="left" w:pos="851"/>
        </w:tabs>
        <w:spacing w:after="60" w:line="312" w:lineRule="auto"/>
        <w:jc w:val="both"/>
        <w:rPr>
          <w:b/>
        </w:rPr>
      </w:pPr>
    </w:p>
    <w:p w14:paraId="5AB85CC4" w14:textId="77777777" w:rsidR="00BB5919" w:rsidRDefault="00BB5919">
      <w:pPr>
        <w:tabs>
          <w:tab w:val="left" w:pos="567"/>
          <w:tab w:val="left" w:pos="851"/>
        </w:tabs>
        <w:spacing w:after="60" w:line="312" w:lineRule="auto"/>
        <w:jc w:val="center"/>
      </w:pPr>
      <w:r>
        <w:rPr>
          <w:b/>
          <w:i/>
          <w:u w:val="single"/>
        </w:rPr>
        <w:t xml:space="preserve">Bảng 1.5: </w:t>
      </w:r>
      <w:r>
        <w:rPr>
          <w:i/>
          <w:u w:val="single"/>
        </w:rPr>
        <w:t>cường độ tính toán và modul  đàn hồi của bê tông.</w:t>
      </w:r>
    </w:p>
    <w:p w14:paraId="6DCBAA36" w14:textId="77777777" w:rsidR="00BB5919" w:rsidRDefault="00BB5919">
      <w:pPr>
        <w:tabs>
          <w:tab w:val="left" w:pos="567"/>
          <w:tab w:val="left" w:pos="851"/>
        </w:tabs>
        <w:spacing w:after="60" w:line="312" w:lineRule="auto"/>
        <w:jc w:val="both"/>
        <w:rPr>
          <w:i/>
          <w:u w:val="single"/>
        </w:rPr>
      </w:pPr>
    </w:p>
    <w:tbl>
      <w:tblPr>
        <w:tblW w:w="0" w:type="auto"/>
        <w:jc w:val="center"/>
        <w:tblLayout w:type="fixed"/>
        <w:tblLook w:val="0000" w:firstRow="0" w:lastRow="0" w:firstColumn="0" w:lastColumn="0" w:noHBand="0" w:noVBand="0"/>
      </w:tblPr>
      <w:tblGrid>
        <w:gridCol w:w="912"/>
        <w:gridCol w:w="2190"/>
        <w:gridCol w:w="2190"/>
        <w:gridCol w:w="2201"/>
      </w:tblGrid>
      <w:tr w:rsidR="00BB5919" w14:paraId="1D92374A" w14:textId="77777777">
        <w:trPr>
          <w:jc w:val="center"/>
        </w:trPr>
        <w:tc>
          <w:tcPr>
            <w:tcW w:w="912" w:type="dxa"/>
            <w:tcBorders>
              <w:top w:val="single" w:sz="4" w:space="0" w:color="000000"/>
              <w:left w:val="single" w:sz="4" w:space="0" w:color="000000"/>
              <w:bottom w:val="single" w:sz="4" w:space="0" w:color="000000"/>
            </w:tcBorders>
            <w:shd w:val="clear" w:color="auto" w:fill="auto"/>
            <w:vAlign w:val="center"/>
          </w:tcPr>
          <w:p w14:paraId="394DBFBF" w14:textId="77777777" w:rsidR="00BB5919" w:rsidRDefault="00BB5919">
            <w:pPr>
              <w:tabs>
                <w:tab w:val="left" w:pos="567"/>
                <w:tab w:val="left" w:pos="851"/>
              </w:tabs>
              <w:spacing w:after="60" w:line="312" w:lineRule="auto"/>
              <w:jc w:val="center"/>
            </w:pPr>
            <w:r>
              <w:t>CẤP ĐỘ BỀN</w:t>
            </w:r>
          </w:p>
        </w:tc>
        <w:tc>
          <w:tcPr>
            <w:tcW w:w="2190" w:type="dxa"/>
            <w:tcBorders>
              <w:top w:val="single" w:sz="4" w:space="0" w:color="000000"/>
              <w:left w:val="single" w:sz="4" w:space="0" w:color="000000"/>
              <w:bottom w:val="single" w:sz="4" w:space="0" w:color="000000"/>
            </w:tcBorders>
            <w:shd w:val="clear" w:color="auto" w:fill="auto"/>
            <w:vAlign w:val="center"/>
          </w:tcPr>
          <w:p w14:paraId="76C1CC0A" w14:textId="77777777" w:rsidR="00BB5919" w:rsidRDefault="00BB5919">
            <w:pPr>
              <w:tabs>
                <w:tab w:val="left" w:pos="567"/>
                <w:tab w:val="left" w:pos="851"/>
              </w:tabs>
              <w:spacing w:after="60" w:line="312" w:lineRule="auto"/>
              <w:jc w:val="center"/>
            </w:pPr>
            <w:r>
              <w:t>CƯỜNG ĐỘ CHỊU KÉO</w:t>
            </w:r>
          </w:p>
          <w:p w14:paraId="03BD8AAE" w14:textId="77777777" w:rsidR="00BB5919" w:rsidRDefault="00BB5919">
            <w:pPr>
              <w:tabs>
                <w:tab w:val="left" w:pos="567"/>
                <w:tab w:val="left" w:pos="851"/>
              </w:tabs>
              <w:spacing w:after="60" w:line="312" w:lineRule="auto"/>
              <w:jc w:val="center"/>
            </w:pPr>
            <w:r>
              <w:t>R</w:t>
            </w:r>
            <w:r>
              <w:rPr>
                <w:vertAlign w:val="subscript"/>
              </w:rPr>
              <w:t>bt</w:t>
            </w:r>
            <w:r>
              <w:t xml:space="preserve"> ( kg/cm</w:t>
            </w:r>
            <w:r>
              <w:rPr>
                <w:vertAlign w:val="superscript"/>
              </w:rPr>
              <w:t>2</w:t>
            </w:r>
            <w:r>
              <w:t xml:space="preserve"> )</w:t>
            </w:r>
          </w:p>
        </w:tc>
        <w:tc>
          <w:tcPr>
            <w:tcW w:w="2190" w:type="dxa"/>
            <w:tcBorders>
              <w:top w:val="single" w:sz="4" w:space="0" w:color="000000"/>
              <w:left w:val="single" w:sz="4" w:space="0" w:color="000000"/>
              <w:bottom w:val="single" w:sz="4" w:space="0" w:color="000000"/>
            </w:tcBorders>
            <w:shd w:val="clear" w:color="auto" w:fill="auto"/>
            <w:vAlign w:val="center"/>
          </w:tcPr>
          <w:p w14:paraId="197DF02F" w14:textId="77777777" w:rsidR="00BB5919" w:rsidRDefault="00BB5919">
            <w:pPr>
              <w:tabs>
                <w:tab w:val="left" w:pos="567"/>
                <w:tab w:val="left" w:pos="851"/>
              </w:tabs>
              <w:spacing w:after="60" w:line="312" w:lineRule="auto"/>
              <w:jc w:val="center"/>
            </w:pPr>
            <w:r>
              <w:t>CƯỜNG ĐỘ CHỊU NÉN</w:t>
            </w:r>
          </w:p>
          <w:p w14:paraId="0F73ECAE" w14:textId="77777777" w:rsidR="00BB5919" w:rsidRDefault="00BB5919">
            <w:pPr>
              <w:tabs>
                <w:tab w:val="left" w:pos="567"/>
                <w:tab w:val="left" w:pos="851"/>
              </w:tabs>
              <w:spacing w:after="60" w:line="312" w:lineRule="auto"/>
              <w:jc w:val="center"/>
            </w:pPr>
            <w:r>
              <w:t>R</w:t>
            </w:r>
            <w:r>
              <w:rPr>
                <w:vertAlign w:val="subscript"/>
              </w:rPr>
              <w:t>b</w:t>
            </w:r>
            <w:r>
              <w:t xml:space="preserve"> ( kg/cm</w:t>
            </w:r>
            <w:r>
              <w:rPr>
                <w:vertAlign w:val="superscript"/>
              </w:rPr>
              <w:t>2</w:t>
            </w:r>
            <w:r>
              <w:t xml:space="preserve"> )</w:t>
            </w:r>
          </w:p>
        </w:tc>
        <w:tc>
          <w:tcPr>
            <w:tcW w:w="22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4B8C20" w14:textId="77777777" w:rsidR="00BB5919" w:rsidRDefault="00BB5919">
            <w:pPr>
              <w:tabs>
                <w:tab w:val="left" w:pos="567"/>
                <w:tab w:val="left" w:pos="851"/>
              </w:tabs>
              <w:spacing w:after="60" w:line="312" w:lineRule="auto"/>
              <w:jc w:val="center"/>
            </w:pPr>
            <w:r>
              <w:t>MODUL ĐÀN HỒI</w:t>
            </w:r>
          </w:p>
          <w:p w14:paraId="064B9B51" w14:textId="77777777" w:rsidR="00BB5919" w:rsidRDefault="00BB5919">
            <w:pPr>
              <w:tabs>
                <w:tab w:val="left" w:pos="567"/>
                <w:tab w:val="left" w:pos="851"/>
              </w:tabs>
              <w:spacing w:after="60" w:line="312" w:lineRule="auto"/>
              <w:jc w:val="center"/>
            </w:pPr>
            <w:r>
              <w:t>E ( kg/cm</w:t>
            </w:r>
            <w:r>
              <w:rPr>
                <w:vertAlign w:val="superscript"/>
              </w:rPr>
              <w:t>2</w:t>
            </w:r>
            <w:r>
              <w:t xml:space="preserve"> )</w:t>
            </w:r>
          </w:p>
        </w:tc>
      </w:tr>
      <w:tr w:rsidR="00BB5919" w14:paraId="182D5228" w14:textId="77777777">
        <w:trPr>
          <w:jc w:val="center"/>
        </w:trPr>
        <w:tc>
          <w:tcPr>
            <w:tcW w:w="912" w:type="dxa"/>
            <w:tcBorders>
              <w:top w:val="single" w:sz="4" w:space="0" w:color="000000"/>
              <w:left w:val="single" w:sz="4" w:space="0" w:color="000000"/>
              <w:bottom w:val="single" w:sz="4" w:space="0" w:color="000000"/>
            </w:tcBorders>
            <w:shd w:val="clear" w:color="auto" w:fill="auto"/>
            <w:vAlign w:val="center"/>
          </w:tcPr>
          <w:p w14:paraId="0D5FC297" w14:textId="77777777" w:rsidR="00BB5919" w:rsidRDefault="00BB5919">
            <w:pPr>
              <w:tabs>
                <w:tab w:val="left" w:pos="567"/>
                <w:tab w:val="left" w:pos="851"/>
              </w:tabs>
              <w:spacing w:after="60" w:line="312" w:lineRule="auto"/>
              <w:jc w:val="center"/>
            </w:pPr>
            <w:r>
              <w:t>B20</w:t>
            </w:r>
          </w:p>
        </w:tc>
        <w:tc>
          <w:tcPr>
            <w:tcW w:w="2190" w:type="dxa"/>
            <w:tcBorders>
              <w:top w:val="single" w:sz="4" w:space="0" w:color="000000"/>
              <w:left w:val="single" w:sz="4" w:space="0" w:color="000000"/>
              <w:bottom w:val="single" w:sz="4" w:space="0" w:color="000000"/>
            </w:tcBorders>
            <w:shd w:val="clear" w:color="auto" w:fill="auto"/>
            <w:vAlign w:val="center"/>
          </w:tcPr>
          <w:p w14:paraId="2DB8D0E1" w14:textId="77777777" w:rsidR="00BB5919" w:rsidRDefault="00BB5919">
            <w:pPr>
              <w:tabs>
                <w:tab w:val="left" w:pos="567"/>
                <w:tab w:val="left" w:pos="851"/>
              </w:tabs>
              <w:spacing w:after="60" w:line="312" w:lineRule="auto"/>
              <w:jc w:val="center"/>
            </w:pPr>
            <w:r>
              <w:t>90</w:t>
            </w:r>
          </w:p>
        </w:tc>
        <w:tc>
          <w:tcPr>
            <w:tcW w:w="2190" w:type="dxa"/>
            <w:tcBorders>
              <w:top w:val="single" w:sz="4" w:space="0" w:color="000000"/>
              <w:left w:val="single" w:sz="4" w:space="0" w:color="000000"/>
              <w:bottom w:val="single" w:sz="4" w:space="0" w:color="000000"/>
            </w:tcBorders>
            <w:shd w:val="clear" w:color="auto" w:fill="auto"/>
            <w:vAlign w:val="center"/>
          </w:tcPr>
          <w:p w14:paraId="26322028" w14:textId="77777777" w:rsidR="00BB5919" w:rsidRDefault="00BB5919">
            <w:pPr>
              <w:tabs>
                <w:tab w:val="left" w:pos="567"/>
                <w:tab w:val="left" w:pos="851"/>
              </w:tabs>
              <w:spacing w:after="60" w:line="312" w:lineRule="auto"/>
              <w:jc w:val="center"/>
            </w:pPr>
            <w:r>
              <w:t>115</w:t>
            </w:r>
          </w:p>
        </w:tc>
        <w:tc>
          <w:tcPr>
            <w:tcW w:w="22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085EE4" w14:textId="77777777" w:rsidR="00BB5919" w:rsidRDefault="00BB5919">
            <w:pPr>
              <w:tabs>
                <w:tab w:val="left" w:pos="567"/>
                <w:tab w:val="left" w:pos="851"/>
              </w:tabs>
              <w:spacing w:after="60" w:line="312" w:lineRule="auto"/>
              <w:jc w:val="center"/>
            </w:pPr>
            <w:r>
              <w:t>2.7 ×10</w:t>
            </w:r>
            <w:r>
              <w:rPr>
                <w:vertAlign w:val="superscript"/>
              </w:rPr>
              <w:t>5</w:t>
            </w:r>
          </w:p>
        </w:tc>
      </w:tr>
    </w:tbl>
    <w:p w14:paraId="1DB58FCA" w14:textId="77777777" w:rsidR="00BB5919" w:rsidRDefault="00BB5919">
      <w:pPr>
        <w:tabs>
          <w:tab w:val="left" w:pos="567"/>
          <w:tab w:val="left" w:pos="851"/>
        </w:tabs>
        <w:spacing w:after="60" w:line="312" w:lineRule="auto"/>
        <w:jc w:val="both"/>
        <w:rPr>
          <w:b/>
        </w:rPr>
      </w:pPr>
    </w:p>
    <w:p w14:paraId="595A0841" w14:textId="77777777" w:rsidR="00BB5919" w:rsidRDefault="00BB5919">
      <w:pPr>
        <w:tabs>
          <w:tab w:val="left" w:pos="567"/>
          <w:tab w:val="left" w:pos="851"/>
        </w:tabs>
        <w:spacing w:after="60" w:line="312" w:lineRule="auto"/>
        <w:jc w:val="both"/>
      </w:pPr>
      <w:r>
        <w:rPr>
          <w:b/>
        </w:rPr>
        <w:t xml:space="preserve"> b/ Cường độ tính toán của thép.</w:t>
      </w:r>
    </w:p>
    <w:p w14:paraId="6DFB9794" w14:textId="77777777" w:rsidR="00BB5919" w:rsidRDefault="00BB5919">
      <w:pPr>
        <w:tabs>
          <w:tab w:val="left" w:pos="567"/>
          <w:tab w:val="left" w:pos="851"/>
        </w:tabs>
        <w:spacing w:after="60" w:line="312" w:lineRule="auto"/>
        <w:jc w:val="both"/>
        <w:rPr>
          <w:b/>
        </w:rPr>
      </w:pPr>
    </w:p>
    <w:p w14:paraId="67F2ED2B" w14:textId="77777777" w:rsidR="00BB5919" w:rsidRDefault="00BB5919">
      <w:pPr>
        <w:tabs>
          <w:tab w:val="left" w:pos="567"/>
          <w:tab w:val="left" w:pos="851"/>
        </w:tabs>
        <w:spacing w:after="60" w:line="312" w:lineRule="auto"/>
        <w:jc w:val="center"/>
      </w:pPr>
      <w:r>
        <w:rPr>
          <w:b/>
          <w:i/>
          <w:u w:val="single"/>
        </w:rPr>
        <w:t xml:space="preserve">Bảng 1.6: </w:t>
      </w:r>
      <w:r>
        <w:rPr>
          <w:i/>
          <w:u w:val="single"/>
        </w:rPr>
        <w:t>cường độ tính toán của thép.</w:t>
      </w:r>
    </w:p>
    <w:p w14:paraId="6D8173BE" w14:textId="77777777" w:rsidR="00BB5919" w:rsidRDefault="00BB5919">
      <w:pPr>
        <w:tabs>
          <w:tab w:val="left" w:pos="567"/>
          <w:tab w:val="left" w:pos="851"/>
        </w:tabs>
        <w:spacing w:after="60" w:line="312" w:lineRule="auto"/>
        <w:jc w:val="both"/>
        <w:rPr>
          <w:i/>
          <w:u w:val="single"/>
        </w:rPr>
      </w:pPr>
    </w:p>
    <w:tbl>
      <w:tblPr>
        <w:tblW w:w="0" w:type="auto"/>
        <w:jc w:val="center"/>
        <w:tblLayout w:type="fixed"/>
        <w:tblLook w:val="0000" w:firstRow="0" w:lastRow="0" w:firstColumn="0" w:lastColumn="0" w:noHBand="0" w:noVBand="0"/>
      </w:tblPr>
      <w:tblGrid>
        <w:gridCol w:w="1895"/>
        <w:gridCol w:w="2177"/>
        <w:gridCol w:w="1887"/>
        <w:gridCol w:w="2169"/>
      </w:tblGrid>
      <w:tr w:rsidR="00BB5919" w14:paraId="4C70C79E" w14:textId="77777777">
        <w:trPr>
          <w:jc w:val="center"/>
        </w:trPr>
        <w:tc>
          <w:tcPr>
            <w:tcW w:w="1895" w:type="dxa"/>
            <w:tcBorders>
              <w:top w:val="single" w:sz="4" w:space="0" w:color="000000"/>
              <w:left w:val="single" w:sz="4" w:space="0" w:color="000000"/>
              <w:bottom w:val="single" w:sz="4" w:space="0" w:color="000000"/>
            </w:tcBorders>
            <w:shd w:val="clear" w:color="auto" w:fill="auto"/>
            <w:vAlign w:val="center"/>
          </w:tcPr>
          <w:p w14:paraId="1A423A29" w14:textId="77777777" w:rsidR="00BB5919" w:rsidRDefault="00BB5919">
            <w:pPr>
              <w:tabs>
                <w:tab w:val="left" w:pos="567"/>
                <w:tab w:val="left" w:pos="851"/>
              </w:tabs>
              <w:spacing w:after="60" w:line="312" w:lineRule="auto"/>
              <w:jc w:val="center"/>
            </w:pPr>
            <w:r>
              <w:t>NHÓM THÉP</w:t>
            </w:r>
          </w:p>
        </w:tc>
        <w:tc>
          <w:tcPr>
            <w:tcW w:w="2177" w:type="dxa"/>
            <w:tcBorders>
              <w:top w:val="single" w:sz="4" w:space="0" w:color="000000"/>
              <w:left w:val="single" w:sz="4" w:space="0" w:color="000000"/>
              <w:bottom w:val="single" w:sz="4" w:space="0" w:color="000000"/>
            </w:tcBorders>
            <w:shd w:val="clear" w:color="auto" w:fill="auto"/>
            <w:vAlign w:val="center"/>
          </w:tcPr>
          <w:p w14:paraId="79BDED5D" w14:textId="77777777" w:rsidR="00BB5919" w:rsidRDefault="00BB5919">
            <w:pPr>
              <w:tabs>
                <w:tab w:val="left" w:pos="567"/>
                <w:tab w:val="left" w:pos="851"/>
              </w:tabs>
              <w:spacing w:after="60" w:line="312" w:lineRule="auto"/>
              <w:jc w:val="center"/>
            </w:pPr>
            <w:r>
              <w:t>CƯỜNG ĐỘ CHỊU KÉO</w:t>
            </w:r>
          </w:p>
          <w:p w14:paraId="06480B04" w14:textId="77777777" w:rsidR="00BB5919" w:rsidRDefault="00BB5919">
            <w:pPr>
              <w:tabs>
                <w:tab w:val="left" w:pos="567"/>
                <w:tab w:val="left" w:pos="851"/>
              </w:tabs>
              <w:spacing w:after="60" w:line="312" w:lineRule="auto"/>
              <w:jc w:val="center"/>
            </w:pPr>
            <w:r>
              <w:t>R</w:t>
            </w:r>
            <w:r>
              <w:rPr>
                <w:vertAlign w:val="subscript"/>
              </w:rPr>
              <w:t>s</w:t>
            </w:r>
            <w:r>
              <w:t xml:space="preserve"> ( kg/cm</w:t>
            </w:r>
            <w:r>
              <w:rPr>
                <w:vertAlign w:val="superscript"/>
              </w:rPr>
              <w:t>2</w:t>
            </w:r>
            <w:r>
              <w:t xml:space="preserve"> )</w:t>
            </w:r>
          </w:p>
        </w:tc>
        <w:tc>
          <w:tcPr>
            <w:tcW w:w="1887" w:type="dxa"/>
            <w:tcBorders>
              <w:top w:val="single" w:sz="4" w:space="0" w:color="000000"/>
              <w:left w:val="single" w:sz="4" w:space="0" w:color="000000"/>
              <w:bottom w:val="single" w:sz="4" w:space="0" w:color="000000"/>
            </w:tcBorders>
            <w:shd w:val="clear" w:color="auto" w:fill="auto"/>
            <w:vAlign w:val="center"/>
          </w:tcPr>
          <w:p w14:paraId="14DB403E" w14:textId="77777777" w:rsidR="00BB5919" w:rsidRDefault="00BB5919">
            <w:pPr>
              <w:tabs>
                <w:tab w:val="left" w:pos="567"/>
                <w:tab w:val="left" w:pos="851"/>
              </w:tabs>
              <w:spacing w:after="60" w:line="312" w:lineRule="auto"/>
              <w:jc w:val="center"/>
            </w:pPr>
            <w:r>
              <w:t>CƯỜNG ĐỘ CHỊU NÉN R</w:t>
            </w:r>
            <w:r>
              <w:rPr>
                <w:vertAlign w:val="subscript"/>
              </w:rPr>
              <w:t>sc</w:t>
            </w:r>
            <w:r>
              <w:t xml:space="preserve"> ( kg/cm</w:t>
            </w:r>
            <w:r>
              <w:rPr>
                <w:vertAlign w:val="superscript"/>
              </w:rPr>
              <w:t>2</w:t>
            </w:r>
            <w:r>
              <w:t xml:space="preserve"> )</w:t>
            </w:r>
          </w:p>
        </w:tc>
        <w:tc>
          <w:tcPr>
            <w:tcW w:w="21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3C4F4F" w14:textId="77777777" w:rsidR="00BB5919" w:rsidRDefault="00BB5919">
            <w:pPr>
              <w:tabs>
                <w:tab w:val="left" w:pos="567"/>
                <w:tab w:val="left" w:pos="851"/>
              </w:tabs>
              <w:spacing w:after="60" w:line="312" w:lineRule="auto"/>
              <w:jc w:val="center"/>
            </w:pPr>
            <w:r>
              <w:t>CỐT NGANG, XIÊN R</w:t>
            </w:r>
            <w:r>
              <w:rPr>
                <w:vertAlign w:val="subscript"/>
              </w:rPr>
              <w:t>sw</w:t>
            </w:r>
          </w:p>
          <w:p w14:paraId="36BB59CC" w14:textId="77777777" w:rsidR="00BB5919" w:rsidRDefault="00BB5919">
            <w:pPr>
              <w:tabs>
                <w:tab w:val="left" w:pos="567"/>
                <w:tab w:val="left" w:pos="851"/>
              </w:tabs>
              <w:spacing w:after="60" w:line="312" w:lineRule="auto"/>
              <w:jc w:val="center"/>
            </w:pPr>
            <w:r>
              <w:t>( kg/cm</w:t>
            </w:r>
            <w:r>
              <w:rPr>
                <w:vertAlign w:val="superscript"/>
              </w:rPr>
              <w:t>2</w:t>
            </w:r>
            <w:r>
              <w:t xml:space="preserve"> )</w:t>
            </w:r>
          </w:p>
        </w:tc>
      </w:tr>
      <w:tr w:rsidR="00BB5919" w14:paraId="73284CA4" w14:textId="77777777">
        <w:trPr>
          <w:jc w:val="center"/>
        </w:trPr>
        <w:tc>
          <w:tcPr>
            <w:tcW w:w="1895" w:type="dxa"/>
            <w:tcBorders>
              <w:top w:val="single" w:sz="4" w:space="0" w:color="000000"/>
              <w:left w:val="single" w:sz="4" w:space="0" w:color="000000"/>
              <w:bottom w:val="single" w:sz="4" w:space="0" w:color="000000"/>
            </w:tcBorders>
            <w:shd w:val="clear" w:color="auto" w:fill="auto"/>
            <w:vAlign w:val="center"/>
          </w:tcPr>
          <w:p w14:paraId="1DA6D071" w14:textId="77777777" w:rsidR="00BB5919" w:rsidRDefault="00BB5919">
            <w:pPr>
              <w:tabs>
                <w:tab w:val="left" w:pos="567"/>
                <w:tab w:val="left" w:pos="851"/>
              </w:tabs>
              <w:spacing w:after="60" w:line="312" w:lineRule="auto"/>
              <w:jc w:val="center"/>
            </w:pPr>
            <w:r>
              <w:t>CI</w:t>
            </w:r>
          </w:p>
        </w:tc>
        <w:tc>
          <w:tcPr>
            <w:tcW w:w="2177" w:type="dxa"/>
            <w:tcBorders>
              <w:top w:val="single" w:sz="4" w:space="0" w:color="000000"/>
              <w:left w:val="single" w:sz="4" w:space="0" w:color="000000"/>
              <w:bottom w:val="single" w:sz="4" w:space="0" w:color="000000"/>
            </w:tcBorders>
            <w:shd w:val="clear" w:color="auto" w:fill="auto"/>
            <w:vAlign w:val="center"/>
          </w:tcPr>
          <w:p w14:paraId="239742F0" w14:textId="77777777" w:rsidR="00BB5919" w:rsidRDefault="00BB5919">
            <w:pPr>
              <w:tabs>
                <w:tab w:val="left" w:pos="567"/>
                <w:tab w:val="left" w:pos="851"/>
              </w:tabs>
              <w:spacing w:after="60" w:line="312" w:lineRule="auto"/>
              <w:jc w:val="center"/>
            </w:pPr>
            <w:r>
              <w:t>2250</w:t>
            </w:r>
          </w:p>
        </w:tc>
        <w:tc>
          <w:tcPr>
            <w:tcW w:w="1887" w:type="dxa"/>
            <w:tcBorders>
              <w:top w:val="single" w:sz="4" w:space="0" w:color="000000"/>
              <w:left w:val="single" w:sz="4" w:space="0" w:color="000000"/>
              <w:bottom w:val="single" w:sz="4" w:space="0" w:color="000000"/>
            </w:tcBorders>
            <w:shd w:val="clear" w:color="auto" w:fill="auto"/>
            <w:vAlign w:val="center"/>
          </w:tcPr>
          <w:p w14:paraId="7CEFBA64" w14:textId="77777777" w:rsidR="00BB5919" w:rsidRDefault="00BB5919">
            <w:pPr>
              <w:tabs>
                <w:tab w:val="left" w:pos="567"/>
                <w:tab w:val="left" w:pos="851"/>
              </w:tabs>
              <w:spacing w:after="60" w:line="312" w:lineRule="auto"/>
              <w:jc w:val="center"/>
            </w:pPr>
            <w:r>
              <w:t>2250</w:t>
            </w:r>
          </w:p>
        </w:tc>
        <w:tc>
          <w:tcPr>
            <w:tcW w:w="21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CE79EE" w14:textId="77777777" w:rsidR="00BB5919" w:rsidRDefault="00BB5919">
            <w:pPr>
              <w:tabs>
                <w:tab w:val="left" w:pos="567"/>
                <w:tab w:val="left" w:pos="851"/>
              </w:tabs>
              <w:spacing w:after="60" w:line="312" w:lineRule="auto"/>
              <w:jc w:val="center"/>
            </w:pPr>
            <w:r>
              <w:t>1750</w:t>
            </w:r>
          </w:p>
        </w:tc>
      </w:tr>
      <w:tr w:rsidR="00BB5919" w14:paraId="190A135A" w14:textId="77777777">
        <w:trPr>
          <w:jc w:val="center"/>
        </w:trPr>
        <w:tc>
          <w:tcPr>
            <w:tcW w:w="1895" w:type="dxa"/>
            <w:tcBorders>
              <w:top w:val="single" w:sz="4" w:space="0" w:color="000000"/>
              <w:left w:val="single" w:sz="4" w:space="0" w:color="000000"/>
              <w:bottom w:val="single" w:sz="4" w:space="0" w:color="000000"/>
            </w:tcBorders>
            <w:shd w:val="clear" w:color="auto" w:fill="auto"/>
            <w:vAlign w:val="center"/>
          </w:tcPr>
          <w:p w14:paraId="6C111DB8" w14:textId="77777777" w:rsidR="00BB5919" w:rsidRDefault="00BB5919">
            <w:pPr>
              <w:tabs>
                <w:tab w:val="left" w:pos="567"/>
                <w:tab w:val="left" w:pos="851"/>
              </w:tabs>
              <w:spacing w:after="60" w:line="312" w:lineRule="auto"/>
              <w:jc w:val="center"/>
            </w:pPr>
            <w:r>
              <w:t>CII</w:t>
            </w:r>
          </w:p>
        </w:tc>
        <w:tc>
          <w:tcPr>
            <w:tcW w:w="2177" w:type="dxa"/>
            <w:tcBorders>
              <w:top w:val="single" w:sz="4" w:space="0" w:color="000000"/>
              <w:left w:val="single" w:sz="4" w:space="0" w:color="000000"/>
              <w:bottom w:val="single" w:sz="4" w:space="0" w:color="000000"/>
            </w:tcBorders>
            <w:shd w:val="clear" w:color="auto" w:fill="auto"/>
            <w:vAlign w:val="center"/>
          </w:tcPr>
          <w:p w14:paraId="67AE1CA5" w14:textId="77777777" w:rsidR="00BB5919" w:rsidRDefault="00BB5919">
            <w:pPr>
              <w:tabs>
                <w:tab w:val="left" w:pos="567"/>
                <w:tab w:val="left" w:pos="851"/>
              </w:tabs>
              <w:spacing w:after="60" w:line="312" w:lineRule="auto"/>
              <w:jc w:val="center"/>
            </w:pPr>
            <w:r>
              <w:t>2800</w:t>
            </w:r>
          </w:p>
        </w:tc>
        <w:tc>
          <w:tcPr>
            <w:tcW w:w="1887" w:type="dxa"/>
            <w:tcBorders>
              <w:top w:val="single" w:sz="4" w:space="0" w:color="000000"/>
              <w:left w:val="single" w:sz="4" w:space="0" w:color="000000"/>
              <w:bottom w:val="single" w:sz="4" w:space="0" w:color="000000"/>
            </w:tcBorders>
            <w:shd w:val="clear" w:color="auto" w:fill="auto"/>
            <w:vAlign w:val="center"/>
          </w:tcPr>
          <w:p w14:paraId="1D8DC913" w14:textId="77777777" w:rsidR="00BB5919" w:rsidRDefault="00BB5919">
            <w:pPr>
              <w:tabs>
                <w:tab w:val="left" w:pos="567"/>
                <w:tab w:val="left" w:pos="851"/>
              </w:tabs>
              <w:spacing w:after="60" w:line="312" w:lineRule="auto"/>
              <w:jc w:val="center"/>
            </w:pPr>
            <w:r>
              <w:t>2800</w:t>
            </w:r>
          </w:p>
        </w:tc>
        <w:tc>
          <w:tcPr>
            <w:tcW w:w="21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679D4A" w14:textId="77777777" w:rsidR="00BB5919" w:rsidRDefault="00BB5919">
            <w:pPr>
              <w:tabs>
                <w:tab w:val="left" w:pos="567"/>
                <w:tab w:val="left" w:pos="851"/>
              </w:tabs>
              <w:spacing w:after="60" w:line="312" w:lineRule="auto"/>
              <w:jc w:val="center"/>
            </w:pPr>
            <w:r>
              <w:t>2250</w:t>
            </w:r>
          </w:p>
        </w:tc>
      </w:tr>
    </w:tbl>
    <w:p w14:paraId="329513A7" w14:textId="77777777" w:rsidR="00BB5919" w:rsidRDefault="00BB5919">
      <w:pPr>
        <w:spacing w:after="60" w:line="312" w:lineRule="auto"/>
        <w:jc w:val="both"/>
        <w:rPr>
          <w:b/>
          <w:lang w:val="pt-BR"/>
        </w:rPr>
      </w:pPr>
    </w:p>
    <w:p w14:paraId="1C1FAABD" w14:textId="77777777" w:rsidR="00BB5919" w:rsidRDefault="00BB5919">
      <w:pPr>
        <w:spacing w:after="60" w:line="312" w:lineRule="auto"/>
        <w:jc w:val="both"/>
        <w:rPr>
          <w:b/>
          <w:sz w:val="36"/>
          <w:szCs w:val="36"/>
          <w:lang w:val="pt-BR"/>
        </w:rPr>
      </w:pPr>
    </w:p>
    <w:p w14:paraId="05E5C990" w14:textId="77777777" w:rsidR="00BB5919" w:rsidRDefault="00BB5919">
      <w:pPr>
        <w:spacing w:after="60" w:line="312" w:lineRule="auto"/>
        <w:jc w:val="center"/>
        <w:rPr>
          <w:b/>
          <w:sz w:val="36"/>
          <w:szCs w:val="36"/>
        </w:rPr>
      </w:pPr>
    </w:p>
    <w:p w14:paraId="5B7255EE" w14:textId="77777777" w:rsidR="00BB5919" w:rsidRDefault="00BB5919">
      <w:pPr>
        <w:spacing w:after="60" w:line="312" w:lineRule="auto"/>
        <w:jc w:val="center"/>
        <w:rPr>
          <w:b/>
          <w:sz w:val="36"/>
          <w:szCs w:val="36"/>
        </w:rPr>
      </w:pPr>
    </w:p>
    <w:p w14:paraId="4C576347" w14:textId="77777777" w:rsidR="00BB5919" w:rsidRDefault="00BB5919">
      <w:pPr>
        <w:pageBreakBefore/>
        <w:spacing w:after="60" w:line="312" w:lineRule="auto"/>
        <w:jc w:val="center"/>
      </w:pPr>
      <w:r>
        <w:rPr>
          <w:b/>
          <w:sz w:val="36"/>
          <w:szCs w:val="36"/>
        </w:rPr>
        <w:lastRenderedPageBreak/>
        <w:t>PHẦN 2: THIẾT KẾ VÀ TÍNH TOÁN SÀN BÊ TÔNG CỐT THÉP</w:t>
      </w:r>
    </w:p>
    <w:p w14:paraId="4F887023" w14:textId="77777777" w:rsidR="00BB5919" w:rsidRDefault="00BB5919">
      <w:pPr>
        <w:spacing w:after="60" w:line="312" w:lineRule="auto"/>
      </w:pPr>
      <w:r>
        <w:rPr>
          <w:b/>
        </w:rPr>
        <w:t>I. MÔ TẢ MẶT BẰNG SÀN.</w:t>
      </w:r>
    </w:p>
    <w:p w14:paraId="4042C449" w14:textId="77777777" w:rsidR="00BB5919" w:rsidRDefault="00BB5919">
      <w:pPr>
        <w:spacing w:after="60" w:line="312" w:lineRule="auto"/>
        <w:ind w:firstLine="720"/>
        <w:jc w:val="both"/>
      </w:pPr>
      <w:r>
        <w:t>Do công trình có kết cấu khung chịu lực nên dùng phương án đổ sàn bêtông cốt thép toàn khối là phương án tương đối tốt vì sàn BTCT có khả năng chịu tải lớn. Quan niệm các cạnh của sàn ngàm cứng vào hệ dầm xung quanh (tính toán theo sơ đồ 9).</w:t>
      </w:r>
    </w:p>
    <w:p w14:paraId="5C70E8A1" w14:textId="77777777" w:rsidR="00BB5919" w:rsidRDefault="00BB5919">
      <w:pPr>
        <w:spacing w:after="60" w:line="312" w:lineRule="auto"/>
        <w:ind w:firstLine="720"/>
        <w:jc w:val="both"/>
      </w:pPr>
      <w:r>
        <w:rPr>
          <w:lang w:val="fr-FR"/>
        </w:rPr>
        <w:t xml:space="preserve">Phân loại các ô sàn: những ô sàn khác nhau về kích thước và tải trọng (tĩnh tải hoặc hoạt tải) được đánh số phân loại khác nhau. Ngược lại những ô sàn giống nhau về kích thước và tải trọng thì được đánh số giống nhau. </w:t>
      </w:r>
    </w:p>
    <w:p w14:paraId="72994698" w14:textId="10B9B447" w:rsidR="00BB5919" w:rsidRDefault="00BC44C7">
      <w:pPr>
        <w:spacing w:after="60" w:line="312" w:lineRule="auto"/>
        <w:ind w:firstLine="720"/>
        <w:jc w:val="both"/>
      </w:pPr>
      <w:r>
        <w:rPr>
          <w:noProof/>
        </w:rPr>
        <w:drawing>
          <wp:inline distT="0" distB="0" distL="0" distR="0" wp14:anchorId="57F7D1E7" wp14:editId="6537813B">
            <wp:extent cx="5314950"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307" t="12610" r="4410" b="7594"/>
                    <a:stretch/>
                  </pic:blipFill>
                  <pic:spPr bwMode="auto">
                    <a:xfrm>
                      <a:off x="0" y="0"/>
                      <a:ext cx="5315536" cy="3677055"/>
                    </a:xfrm>
                    <a:prstGeom prst="rect">
                      <a:avLst/>
                    </a:prstGeom>
                    <a:noFill/>
                    <a:ln>
                      <a:noFill/>
                    </a:ln>
                    <a:extLst>
                      <a:ext uri="{53640926-AAD7-44D8-BBD7-CCE9431645EC}">
                        <a14:shadowObscured xmlns:a14="http://schemas.microsoft.com/office/drawing/2010/main"/>
                      </a:ext>
                    </a:extLst>
                  </pic:spPr>
                </pic:pic>
              </a:graphicData>
            </a:graphic>
          </wp:inline>
        </w:drawing>
      </w:r>
    </w:p>
    <w:p w14:paraId="7D363AD0" w14:textId="77777777" w:rsidR="00BB5919" w:rsidRDefault="00BB5919">
      <w:pPr>
        <w:spacing w:after="60" w:line="312" w:lineRule="auto"/>
        <w:ind w:firstLine="720"/>
        <w:jc w:val="both"/>
      </w:pPr>
      <w:r>
        <w:t>Sàn của công trình là sàn BTCT toàn khối. Quan niệm các cạnh là ngàm cứng vào hệ dầm xung quanh, do đó tất cả các sàn được tính toán theo dạng sơ đồ 9 (4 cạnh ngàm).</w:t>
      </w:r>
    </w:p>
    <w:p w14:paraId="247B38AC" w14:textId="42BE4025" w:rsidR="00BB5919" w:rsidRDefault="00BB5919" w:rsidP="00A1519B">
      <w:pPr>
        <w:spacing w:after="60" w:line="312" w:lineRule="auto"/>
        <w:ind w:firstLine="720"/>
        <w:jc w:val="both"/>
      </w:pPr>
      <w:r>
        <w:t xml:space="preserve">Do sàn có 4 cạnh ngàm nên ta dựa vào tỷ số </w:t>
      </w:r>
      <m:oMath>
        <m:r>
          <w:rPr>
            <w:rFonts w:ascii="Cambria Math"/>
          </w:rPr>
          <m:t>α=</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2</m:t>
                </m:r>
              </m:sub>
            </m:sSub>
          </m:num>
          <m:den>
            <m:sSub>
              <m:sSubPr>
                <m:ctrlPr>
                  <w:rPr>
                    <w:rFonts w:ascii="Cambria Math" w:hAnsi="Cambria Math"/>
                    <w:i/>
                  </w:rPr>
                </m:ctrlPr>
              </m:sSubPr>
              <m:e>
                <m:r>
                  <w:rPr>
                    <w:rFonts w:ascii="Cambria Math"/>
                  </w:rPr>
                  <m:t>L</m:t>
                </m:r>
              </m:e>
              <m:sub>
                <m:r>
                  <w:rPr>
                    <w:rFonts w:ascii="Cambria Math"/>
                  </w:rPr>
                  <m:t>1</m:t>
                </m:r>
              </m:sub>
            </m:sSub>
          </m:den>
        </m:f>
      </m:oMath>
      <w:r>
        <w:t xml:space="preserve"> để chia ô sàn ra làm 2 loại sàn một phương và sàn hai phương theo bảng bên dưới.</w:t>
      </w:r>
    </w:p>
    <w:p w14:paraId="2639E2BF" w14:textId="77777777" w:rsidR="00BB5919" w:rsidRDefault="00BB5919">
      <w:pPr>
        <w:pStyle w:val="ListParagraph"/>
        <w:spacing w:after="60" w:line="312" w:lineRule="auto"/>
        <w:ind w:left="0"/>
        <w:jc w:val="both"/>
        <w:rPr>
          <w:color w:val="000000"/>
          <w:sz w:val="28"/>
          <w:szCs w:val="28"/>
        </w:rPr>
      </w:pPr>
    </w:p>
    <w:p w14:paraId="15BC7F13" w14:textId="77777777" w:rsidR="00BB5919" w:rsidRDefault="00BB5919">
      <w:pPr>
        <w:pStyle w:val="ListParagraph"/>
        <w:spacing w:after="60" w:line="312" w:lineRule="auto"/>
        <w:ind w:left="360"/>
        <w:jc w:val="center"/>
      </w:pPr>
      <w:r>
        <w:rPr>
          <w:b/>
          <w:i/>
          <w:color w:val="000000"/>
          <w:sz w:val="28"/>
          <w:szCs w:val="28"/>
          <w:u w:val="single"/>
        </w:rPr>
        <w:t xml:space="preserve">Bảng 2.1: </w:t>
      </w:r>
      <w:r>
        <w:rPr>
          <w:i/>
          <w:color w:val="000000"/>
          <w:sz w:val="28"/>
          <w:szCs w:val="28"/>
          <w:u w:val="single"/>
        </w:rPr>
        <w:t>phân loại ô sàn các tầng.</w:t>
      </w:r>
    </w:p>
    <w:p w14:paraId="7B63AC87" w14:textId="77777777" w:rsidR="00BB5919" w:rsidRDefault="00BB5919">
      <w:pPr>
        <w:pStyle w:val="ListParagraph"/>
        <w:spacing w:after="60" w:line="312" w:lineRule="auto"/>
        <w:ind w:left="0"/>
        <w:jc w:val="both"/>
      </w:pPr>
      <w:r>
        <w:rPr>
          <w:color w:val="000000"/>
          <w:sz w:val="28"/>
          <w:szCs w:val="28"/>
        </w:rPr>
        <w:t xml:space="preserve">                                         </w:t>
      </w:r>
    </w:p>
    <w:p w14:paraId="39DEB2D3" w14:textId="77777777" w:rsidR="00BB5919" w:rsidRDefault="00BC44C7">
      <w:pPr>
        <w:spacing w:after="60" w:line="312" w:lineRule="auto"/>
        <w:ind w:firstLine="720"/>
        <w:jc w:val="both"/>
      </w:pPr>
      <w:r>
        <w:rPr>
          <w:b/>
          <w:u w:val="single"/>
        </w:rPr>
        <w:lastRenderedPageBreak/>
        <w:object w:dxaOrig="1440" w:dyaOrig="1440" w14:anchorId="42522D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1.95pt;margin-top:-4.45pt;width:453.6pt;height:237.45pt;z-index:251657216;mso-wrap-distance-left:0;mso-wrap-distance-right:0" filled="t">
            <v:fill color2="black"/>
            <v:imagedata r:id="rId8" o:title=""/>
            <w10:wrap type="square" side="largest"/>
          </v:shape>
          <o:OLEObject Type="Embed" ProgID="Excel.Sheet.8" ShapeID="_x0000_s1026" DrawAspect="Content" ObjectID="_1627761941" r:id="rId9"/>
        </w:object>
      </w:r>
    </w:p>
    <w:p w14:paraId="2F7F2531" w14:textId="77777777" w:rsidR="00BB5919" w:rsidRDefault="00BB5919">
      <w:pPr>
        <w:spacing w:after="60" w:line="312" w:lineRule="auto"/>
        <w:ind w:firstLine="720"/>
        <w:jc w:val="both"/>
      </w:pPr>
      <w:r>
        <w:t>Tính toán thuyết minh cụ thể cho sàn S</w:t>
      </w:r>
      <w:r w:rsidR="00AB0939">
        <w:rPr>
          <w:vertAlign w:val="subscript"/>
        </w:rPr>
        <w:t>1</w:t>
      </w:r>
      <w:r>
        <w:t xml:space="preserve"> là sàn đại diện cho loại sàn 1 phương và sàn S</w:t>
      </w:r>
      <w:r>
        <w:rPr>
          <w:vertAlign w:val="subscript"/>
        </w:rPr>
        <w:t>5</w:t>
      </w:r>
      <w:r>
        <w:t xml:space="preserve"> là sàn đại diện cho loại sàn 2 phương. Tương tự, dựa vào cách tính của 2 sàn đại diện trên ta lập bảng tính bằng phần mềm Excel để tính cho các sàn còn lại. </w:t>
      </w:r>
    </w:p>
    <w:p w14:paraId="3BC288CA" w14:textId="77777777" w:rsidR="00BB5919" w:rsidRDefault="00BB5919">
      <w:pPr>
        <w:spacing w:after="60" w:line="312" w:lineRule="auto"/>
        <w:ind w:firstLine="720"/>
        <w:jc w:val="both"/>
      </w:pPr>
      <w:r>
        <w:t>Vật liệu xây dựng:</w:t>
      </w:r>
    </w:p>
    <w:p w14:paraId="31068BDE" w14:textId="77777777" w:rsidR="00BB5919" w:rsidRDefault="00BB5919">
      <w:pPr>
        <w:spacing w:after="60" w:line="312" w:lineRule="auto"/>
        <w:jc w:val="both"/>
      </w:pPr>
      <w:r>
        <w:t xml:space="preserve">  </w:t>
      </w:r>
      <w:r>
        <w:tab/>
      </w:r>
      <w:r>
        <w:tab/>
        <w:t>+ Sử dụng bêtông cốt thép đổ toàn khối.</w:t>
      </w:r>
    </w:p>
    <w:p w14:paraId="63309F5C" w14:textId="77777777" w:rsidR="00BB5919" w:rsidRDefault="00BB5919">
      <w:pPr>
        <w:spacing w:after="60" w:line="312" w:lineRule="auto"/>
        <w:jc w:val="both"/>
      </w:pPr>
      <w:r>
        <w:t xml:space="preserve"> </w:t>
      </w:r>
      <w:r>
        <w:rPr>
          <w:lang w:val="es-ES"/>
        </w:rPr>
        <w:t xml:space="preserve"> </w:t>
      </w:r>
      <w:r>
        <w:rPr>
          <w:lang w:val="es-ES"/>
        </w:rPr>
        <w:tab/>
      </w:r>
      <w:r>
        <w:rPr>
          <w:lang w:val="es-ES"/>
        </w:rPr>
        <w:tab/>
        <w:t>+ Bêtông B20 : R</w:t>
      </w:r>
      <w:r>
        <w:rPr>
          <w:vertAlign w:val="subscript"/>
          <w:lang w:val="es-ES"/>
        </w:rPr>
        <w:t>b</w:t>
      </w:r>
      <w:r>
        <w:rPr>
          <w:vertAlign w:val="subscript"/>
          <w:lang w:val="es-ES"/>
        </w:rPr>
        <w:softHyphen/>
      </w:r>
      <w:r>
        <w:rPr>
          <w:lang w:val="es-ES"/>
        </w:rPr>
        <w:t xml:space="preserve"> = 115 (daN/cm</w:t>
      </w:r>
      <w:r>
        <w:rPr>
          <w:vertAlign w:val="superscript"/>
          <w:lang w:val="es-ES"/>
        </w:rPr>
        <w:t>2</w:t>
      </w:r>
      <w:r>
        <w:rPr>
          <w:lang w:val="es-ES"/>
        </w:rPr>
        <w:t>)</w:t>
      </w:r>
    </w:p>
    <w:p w14:paraId="5B5E72D9" w14:textId="77777777" w:rsidR="00BB5919" w:rsidRDefault="00BB5919">
      <w:pPr>
        <w:spacing w:after="60" w:line="312" w:lineRule="auto"/>
        <w:jc w:val="both"/>
      </w:pPr>
      <w:r>
        <w:rPr>
          <w:lang w:val="es-ES"/>
        </w:rPr>
        <w:t xml:space="preserve">  </w:t>
      </w:r>
      <w:r>
        <w:rPr>
          <w:lang w:val="fr-FR"/>
        </w:rPr>
        <w:tab/>
      </w:r>
      <w:r>
        <w:rPr>
          <w:lang w:val="fr-FR"/>
        </w:rPr>
        <w:tab/>
        <w:t>+ Thép sàn nhóm CI: R</w:t>
      </w:r>
      <w:r>
        <w:rPr>
          <w:vertAlign w:val="subscript"/>
          <w:lang w:val="fr-FR"/>
        </w:rPr>
        <w:t>s</w:t>
      </w:r>
      <w:r>
        <w:rPr>
          <w:lang w:val="fr-FR"/>
        </w:rPr>
        <w:t xml:space="preserve"> =2250(daN/cm</w:t>
      </w:r>
      <w:r>
        <w:rPr>
          <w:vertAlign w:val="superscript"/>
          <w:lang w:val="fr-FR"/>
        </w:rPr>
        <w:t>2</w:t>
      </w:r>
      <w:r>
        <w:rPr>
          <w:lang w:val="fr-FR"/>
        </w:rPr>
        <w:t>) (Theo TCVN 356_2005).</w:t>
      </w:r>
    </w:p>
    <w:p w14:paraId="5168D449" w14:textId="77777777" w:rsidR="00BB5919" w:rsidRDefault="00BB5919">
      <w:pPr>
        <w:spacing w:after="60" w:line="312" w:lineRule="auto"/>
        <w:jc w:val="both"/>
      </w:pPr>
      <w:r>
        <w:rPr>
          <w:lang w:val="fr-FR"/>
        </w:rPr>
        <w:tab/>
      </w:r>
      <w:r>
        <w:rPr>
          <w:lang w:val="fr-FR"/>
        </w:rPr>
        <w:tab/>
        <w:t>+ Chiều dày các sàn được chọn là : h</w:t>
      </w:r>
      <w:r>
        <w:rPr>
          <w:vertAlign w:val="subscript"/>
          <w:lang w:val="fr-FR"/>
        </w:rPr>
        <w:t>S</w:t>
      </w:r>
      <w:r>
        <w:rPr>
          <w:lang w:val="fr-FR"/>
        </w:rPr>
        <w:t xml:space="preserve"> = 10 cm = 100 mm.</w:t>
      </w:r>
    </w:p>
    <w:p w14:paraId="3DA4CC1C" w14:textId="77777777" w:rsidR="00BB5919" w:rsidRDefault="00BB5919">
      <w:pPr>
        <w:spacing w:after="60" w:line="312" w:lineRule="auto"/>
        <w:jc w:val="center"/>
        <w:rPr>
          <w:lang w:val="fr-FR" w:eastAsia="en-US"/>
        </w:rPr>
      </w:pPr>
    </w:p>
    <w:p w14:paraId="763734F8" w14:textId="77777777" w:rsidR="00BB5919" w:rsidRDefault="00BB5919">
      <w:pPr>
        <w:spacing w:after="60" w:line="312" w:lineRule="auto"/>
        <w:jc w:val="both"/>
      </w:pPr>
      <w:r>
        <w:rPr>
          <w:lang w:val="fr-FR"/>
        </w:rPr>
        <w:tab/>
      </w:r>
    </w:p>
    <w:p w14:paraId="3EF81664" w14:textId="77777777" w:rsidR="00BB5919" w:rsidRDefault="00BB5919">
      <w:pPr>
        <w:spacing w:after="60" w:line="312" w:lineRule="auto"/>
        <w:jc w:val="both"/>
      </w:pPr>
      <w:r>
        <w:rPr>
          <w:lang w:val="fr-FR"/>
        </w:rPr>
        <w:t xml:space="preserve">           Theo “Sổ tay thực hành kết cấu công trình”_PGS. TS Vũ Mạnh Hùng thì bản làm việc như sơ đồ 9 vì có liên kết  xung quanh các cạnh là ngàm.</w:t>
      </w:r>
    </w:p>
    <w:p w14:paraId="4E7FBD63" w14:textId="77777777" w:rsidR="00BB5919" w:rsidRDefault="00BB5919">
      <w:pPr>
        <w:spacing w:after="60" w:line="312" w:lineRule="auto"/>
        <w:jc w:val="both"/>
      </w:pPr>
      <w:r>
        <w:rPr>
          <w:b/>
          <w:lang w:val="fr-FR"/>
        </w:rPr>
        <w:t>II. CÁC BƯỚC TÍNH TOÁN SÀN</w:t>
      </w:r>
    </w:p>
    <w:p w14:paraId="15916E9C" w14:textId="77777777" w:rsidR="00BB5919" w:rsidRDefault="00BB5919">
      <w:pPr>
        <w:numPr>
          <w:ilvl w:val="0"/>
          <w:numId w:val="8"/>
        </w:numPr>
        <w:spacing w:after="60" w:line="312" w:lineRule="auto"/>
        <w:jc w:val="both"/>
      </w:pPr>
      <w:r>
        <w:rPr>
          <w:b/>
          <w:lang w:val="fr-FR"/>
        </w:rPr>
        <w:t xml:space="preserve">Sự làm việc của bản sàn </w:t>
      </w:r>
    </w:p>
    <w:p w14:paraId="074D22E1" w14:textId="6311433D" w:rsidR="00BB5919" w:rsidRDefault="00FD7EE9">
      <w:pPr>
        <w:spacing w:after="60" w:line="312" w:lineRule="auto"/>
        <w:ind w:firstLine="720"/>
        <w:jc w:val="both"/>
      </w:pPr>
      <w:r>
        <w:rPr>
          <w:noProof/>
        </w:rPr>
        <w:lastRenderedPageBreak/>
        <w:drawing>
          <wp:inline distT="0" distB="0" distL="0" distR="0" wp14:anchorId="65AF3231" wp14:editId="08FCBDFD">
            <wp:extent cx="5743575" cy="2657475"/>
            <wp:effectExtent l="0" t="0" r="0" b="0"/>
            <wp:docPr id="15" name="Picture 15" descr="Mat cat san bet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t cat san betong"/>
                    <pic:cNvPicPr>
                      <a:picLocks noChangeAspect="1" noChangeArrowheads="1"/>
                    </pic:cNvPicPr>
                  </pic:nvPicPr>
                  <pic:blipFill>
                    <a:blip r:embed="rId10" cstate="print">
                      <a:extLst>
                        <a:ext uri="{28A0092B-C50C-407E-A947-70E740481C1C}">
                          <a14:useLocalDpi xmlns:a14="http://schemas.microsoft.com/office/drawing/2010/main" val="0"/>
                        </a:ext>
                      </a:extLst>
                    </a:blip>
                    <a:srcRect t="42236"/>
                    <a:stretch>
                      <a:fillRect/>
                    </a:stretch>
                  </pic:blipFill>
                  <pic:spPr bwMode="auto">
                    <a:xfrm>
                      <a:off x="0" y="0"/>
                      <a:ext cx="5743575" cy="2657475"/>
                    </a:xfrm>
                    <a:prstGeom prst="rect">
                      <a:avLst/>
                    </a:prstGeom>
                    <a:noFill/>
                    <a:ln>
                      <a:noFill/>
                    </a:ln>
                  </pic:spPr>
                </pic:pic>
              </a:graphicData>
            </a:graphic>
          </wp:inline>
        </w:drawing>
      </w:r>
    </w:p>
    <w:p w14:paraId="353FBACD" w14:textId="77777777" w:rsidR="00BB5919" w:rsidRDefault="00BB5919">
      <w:pPr>
        <w:spacing w:after="60" w:line="312" w:lineRule="auto"/>
        <w:ind w:firstLine="720"/>
        <w:jc w:val="both"/>
      </w:pPr>
      <w:r>
        <w:rPr>
          <w:lang w:val="fr-FR"/>
        </w:rPr>
        <w:t xml:space="preserve">Bản là một trong những bộ phận chính của sàn. Bản </w:t>
      </w:r>
      <w:r>
        <w:rPr>
          <w:rFonts w:hint="eastAsia"/>
          <w:lang w:val="fr-FR"/>
        </w:rPr>
        <w:t>đư</w:t>
      </w:r>
      <w:r>
        <w:rPr>
          <w:lang w:val="fr-FR"/>
        </w:rPr>
        <w:t xml:space="preserve">ợc kê lên dầm, dầm chia bản thành từng ô, tuỳ theo các cạnh </w:t>
      </w:r>
      <w:r>
        <w:rPr>
          <w:rFonts w:hint="eastAsia"/>
          <w:lang w:val="fr-FR"/>
        </w:rPr>
        <w:t>đư</w:t>
      </w:r>
      <w:r>
        <w:rPr>
          <w:lang w:val="fr-FR"/>
        </w:rPr>
        <w:t>ợc liên kết mà bản bị uốn theo 1 hay 2 ph</w:t>
      </w:r>
      <w:r>
        <w:rPr>
          <w:rFonts w:hint="eastAsia"/>
          <w:lang w:val="fr-FR"/>
        </w:rPr>
        <w:t>ươ</w:t>
      </w:r>
      <w:r>
        <w:rPr>
          <w:lang w:val="fr-FR"/>
        </w:rPr>
        <w:t xml:space="preserve">ng. </w:t>
      </w:r>
    </w:p>
    <w:p w14:paraId="68EE12A0" w14:textId="77777777" w:rsidR="00BB5919" w:rsidRDefault="00BB5919">
      <w:pPr>
        <w:spacing w:after="60" w:line="312" w:lineRule="auto"/>
        <w:ind w:firstLine="720"/>
        <w:jc w:val="both"/>
      </w:pPr>
      <w:r>
        <w:rPr>
          <w:lang w:val="fr-FR"/>
        </w:rPr>
        <w:t>Gọi L</w:t>
      </w:r>
      <w:r>
        <w:rPr>
          <w:vertAlign w:val="subscript"/>
          <w:lang w:val="fr-FR"/>
        </w:rPr>
        <w:t>1</w:t>
      </w:r>
      <w:r>
        <w:rPr>
          <w:lang w:val="fr-FR"/>
        </w:rPr>
        <w:t>, L</w:t>
      </w:r>
      <w:r>
        <w:rPr>
          <w:vertAlign w:val="subscript"/>
          <w:lang w:val="fr-FR"/>
        </w:rPr>
        <w:t xml:space="preserve">2 </w:t>
      </w:r>
      <w:r>
        <w:rPr>
          <w:lang w:val="fr-FR"/>
        </w:rPr>
        <w:t>là chiều dài theo ph</w:t>
      </w:r>
      <w:r>
        <w:rPr>
          <w:rFonts w:hint="eastAsia"/>
          <w:lang w:val="fr-FR"/>
        </w:rPr>
        <w:t>ươ</w:t>
      </w:r>
      <w:r>
        <w:rPr>
          <w:lang w:val="fr-FR"/>
        </w:rPr>
        <w:t>ng ngắn và ph</w:t>
      </w:r>
      <w:r>
        <w:rPr>
          <w:rFonts w:hint="eastAsia"/>
          <w:lang w:val="fr-FR"/>
        </w:rPr>
        <w:t>ươ</w:t>
      </w:r>
      <w:r>
        <w:rPr>
          <w:lang w:val="fr-FR"/>
        </w:rPr>
        <w:t xml:space="preserve">ng dài của ô sàn. </w:t>
      </w:r>
    </w:p>
    <w:p w14:paraId="104D8142" w14:textId="77167E8E" w:rsidR="00BB5919" w:rsidRDefault="00BB5919" w:rsidP="00A1519B">
      <w:pPr>
        <w:spacing w:after="60" w:line="312" w:lineRule="auto"/>
        <w:jc w:val="both"/>
      </w:pPr>
      <w:r>
        <w:rPr>
          <w:lang w:val="fr-FR"/>
        </w:rPr>
        <w:t xml:space="preserve">           +</w:t>
      </w:r>
      <m:oMath>
        <m:r>
          <w:rPr>
            <w:rFonts w:ascii="Cambria Math"/>
          </w:rPr>
          <m:t>α=</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2</m:t>
                </m:r>
              </m:sub>
            </m:sSub>
          </m:num>
          <m:den>
            <m:sSub>
              <m:sSubPr>
                <m:ctrlPr>
                  <w:rPr>
                    <w:rFonts w:ascii="Cambria Math" w:hAnsi="Cambria Math"/>
                    <w:i/>
                  </w:rPr>
                </m:ctrlPr>
              </m:sSubPr>
              <m:e>
                <m:r>
                  <w:rPr>
                    <w:rFonts w:ascii="Cambria Math"/>
                  </w:rPr>
                  <m:t>L</m:t>
                </m:r>
              </m:e>
              <m:sub>
                <m:r>
                  <w:rPr>
                    <w:rFonts w:ascii="Cambria Math"/>
                  </w:rPr>
                  <m:t>1</m:t>
                </m:r>
              </m:sub>
            </m:sSub>
          </m:den>
        </m:f>
        <m:r>
          <w:rPr>
            <w:rFonts w:ascii="Cambria Math"/>
          </w:rPr>
          <m:t>&gt;2</m:t>
        </m:r>
      </m:oMath>
      <w:r>
        <w:rPr>
          <w:lang w:val="fr-FR"/>
        </w:rPr>
        <w:t xml:space="preserve">  bản sàn làm việc 1 ph</w:t>
      </w:r>
      <w:r>
        <w:rPr>
          <w:rFonts w:hint="eastAsia"/>
          <w:lang w:val="fr-FR"/>
        </w:rPr>
        <w:t>ươ</w:t>
      </w:r>
      <w:r>
        <w:rPr>
          <w:lang w:val="fr-FR"/>
        </w:rPr>
        <w:t>ng theo cạnh ngắn.</w:t>
      </w:r>
    </w:p>
    <w:p w14:paraId="0864817E" w14:textId="1C8E08B3" w:rsidR="00BB5919" w:rsidRDefault="00BB5919" w:rsidP="00A1519B">
      <w:pPr>
        <w:spacing w:after="60" w:line="312" w:lineRule="auto"/>
        <w:jc w:val="both"/>
      </w:pPr>
      <w:r>
        <w:rPr>
          <w:b/>
          <w:lang w:val="fr-FR"/>
        </w:rPr>
        <w:tab/>
        <w:t>+</w:t>
      </w:r>
      <m:oMath>
        <m:r>
          <w:rPr>
            <w:rFonts w:ascii="Cambria Math"/>
          </w:rPr>
          <m:t>α=</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2</m:t>
                </m:r>
              </m:sub>
            </m:sSub>
          </m:num>
          <m:den>
            <m:sSub>
              <m:sSubPr>
                <m:ctrlPr>
                  <w:rPr>
                    <w:rFonts w:ascii="Cambria Math" w:hAnsi="Cambria Math"/>
                    <w:i/>
                  </w:rPr>
                </m:ctrlPr>
              </m:sSubPr>
              <m:e>
                <m:r>
                  <w:rPr>
                    <w:rFonts w:ascii="Cambria Math"/>
                  </w:rPr>
                  <m:t>L</m:t>
                </m:r>
              </m:e>
              <m:sub>
                <m:r>
                  <w:rPr>
                    <w:rFonts w:ascii="Cambria Math"/>
                  </w:rPr>
                  <m:t>1</m:t>
                </m:r>
              </m:sub>
            </m:sSub>
          </m:den>
        </m:f>
        <m:r>
          <w:rPr>
            <w:rFonts w:ascii="Cambria Math"/>
          </w:rPr>
          <m:t>≤</m:t>
        </m:r>
        <m:r>
          <w:rPr>
            <w:rFonts w:ascii="Cambria Math"/>
          </w:rPr>
          <m:t>2</m:t>
        </m:r>
      </m:oMath>
      <w:r>
        <w:rPr>
          <w:lang w:val="fr-FR"/>
        </w:rPr>
        <w:t xml:space="preserve">  bản sàn làm việc 2 ph</w:t>
      </w:r>
      <w:r>
        <w:rPr>
          <w:rFonts w:hint="eastAsia"/>
          <w:lang w:val="fr-FR"/>
        </w:rPr>
        <w:t>ươ</w:t>
      </w:r>
      <w:r>
        <w:rPr>
          <w:lang w:val="fr-FR"/>
        </w:rPr>
        <w:t>ng .</w:t>
      </w:r>
    </w:p>
    <w:p w14:paraId="12C88150" w14:textId="276F7113" w:rsidR="00BB5919" w:rsidRDefault="00BB5919" w:rsidP="00A1519B">
      <w:pPr>
        <w:spacing w:after="60" w:line="312" w:lineRule="auto"/>
        <w:jc w:val="both"/>
      </w:pPr>
      <w:r>
        <w:rPr>
          <w:b/>
          <w:lang w:val="fr-FR"/>
        </w:rPr>
        <w:t xml:space="preserve">  </w:t>
      </w:r>
      <w:r>
        <w:rPr>
          <w:b/>
          <w:lang w:val="fr-FR"/>
        </w:rPr>
        <w:tab/>
        <w:t>2. Tính toán nội lực sàn một ph</w:t>
      </w:r>
      <w:r>
        <w:rPr>
          <w:rFonts w:hint="eastAsia"/>
          <w:b/>
          <w:lang w:val="fr-FR"/>
        </w:rPr>
        <w:t>ươ</w:t>
      </w:r>
      <w:r>
        <w:rPr>
          <w:b/>
          <w:lang w:val="fr-FR"/>
        </w:rPr>
        <w:t xml:space="preserve">ng </w:t>
      </w:r>
      <w:r>
        <w:rPr>
          <w:lang w:val="fr-FR"/>
        </w:rPr>
        <w:t xml:space="preserve"> ( khi </w:t>
      </w:r>
      <m:oMath>
        <m:r>
          <w:rPr>
            <w:rFonts w:ascii="Cambria Math"/>
          </w:rPr>
          <m:t>α=</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2</m:t>
                </m:r>
              </m:sub>
            </m:sSub>
          </m:num>
          <m:den>
            <m:sSub>
              <m:sSubPr>
                <m:ctrlPr>
                  <w:rPr>
                    <w:rFonts w:ascii="Cambria Math" w:hAnsi="Cambria Math"/>
                    <w:i/>
                  </w:rPr>
                </m:ctrlPr>
              </m:sSubPr>
              <m:e>
                <m:r>
                  <w:rPr>
                    <w:rFonts w:ascii="Cambria Math"/>
                  </w:rPr>
                  <m:t>L</m:t>
                </m:r>
              </m:e>
              <m:sub>
                <m:r>
                  <w:rPr>
                    <w:rFonts w:ascii="Cambria Math"/>
                  </w:rPr>
                  <m:t>1</m:t>
                </m:r>
              </m:sub>
            </m:sSub>
          </m:den>
        </m:f>
        <m:r>
          <w:rPr>
            <w:rFonts w:ascii="Cambria Math"/>
          </w:rPr>
          <m:t>&gt;2</m:t>
        </m:r>
      </m:oMath>
      <w:r>
        <w:rPr>
          <w:lang w:val="fr-FR"/>
        </w:rPr>
        <w:t>).</w:t>
      </w:r>
    </w:p>
    <w:p w14:paraId="311598EE" w14:textId="77777777" w:rsidR="00BB5919" w:rsidRDefault="00BB5919">
      <w:pPr>
        <w:spacing w:after="60" w:line="312" w:lineRule="auto"/>
        <w:jc w:val="both"/>
      </w:pPr>
      <w:r>
        <w:rPr>
          <w:lang w:val="fr-FR"/>
        </w:rPr>
        <w:t xml:space="preserve"> </w:t>
      </w:r>
      <w:r>
        <w:rPr>
          <w:lang w:val="fr-FR"/>
        </w:rPr>
        <w:tab/>
        <w:t>Cắt một dãi bản rộng 1 mét theo ph</w:t>
      </w:r>
      <w:r>
        <w:rPr>
          <w:rFonts w:hint="eastAsia"/>
          <w:lang w:val="fr-FR"/>
        </w:rPr>
        <w:t>ươ</w:t>
      </w:r>
      <w:r>
        <w:rPr>
          <w:lang w:val="fr-FR"/>
        </w:rPr>
        <w:t>ng cạnh ngắn. Xem nh</w:t>
      </w:r>
      <w:r>
        <w:rPr>
          <w:rFonts w:hint="eastAsia"/>
          <w:lang w:val="fr-FR"/>
        </w:rPr>
        <w:t>ư</w:t>
      </w:r>
      <w:r>
        <w:rPr>
          <w:lang w:val="fr-FR"/>
        </w:rPr>
        <w:t xml:space="preserve"> dầm liên tục có các gối tựa là các dầm và t</w:t>
      </w:r>
      <w:r>
        <w:rPr>
          <w:rFonts w:hint="eastAsia"/>
          <w:lang w:val="fr-FR"/>
        </w:rPr>
        <w:t>ư</w:t>
      </w:r>
      <w:r>
        <w:rPr>
          <w:lang w:val="fr-FR"/>
        </w:rPr>
        <w:t xml:space="preserve">ờng. Ở </w:t>
      </w:r>
      <w:r>
        <w:rPr>
          <w:rFonts w:hint="eastAsia"/>
          <w:lang w:val="fr-FR"/>
        </w:rPr>
        <w:t>đ</w:t>
      </w:r>
      <w:r>
        <w:rPr>
          <w:lang w:val="fr-FR"/>
        </w:rPr>
        <w:t xml:space="preserve">ây chỉ xét tính toán trên 1 ô bản </w:t>
      </w:r>
      <w:r>
        <w:rPr>
          <w:rFonts w:hint="eastAsia"/>
          <w:lang w:val="fr-FR"/>
        </w:rPr>
        <w:t>đơ</w:t>
      </w:r>
      <w:r>
        <w:rPr>
          <w:lang w:val="fr-FR"/>
        </w:rPr>
        <w:t>n nên xem bản nh</w:t>
      </w:r>
      <w:r>
        <w:rPr>
          <w:rFonts w:hint="eastAsia"/>
          <w:lang w:val="fr-FR"/>
        </w:rPr>
        <w:t>ư</w:t>
      </w:r>
      <w:r>
        <w:rPr>
          <w:lang w:val="fr-FR"/>
        </w:rPr>
        <w:t xml:space="preserve"> 1 dầm </w:t>
      </w:r>
      <w:r>
        <w:rPr>
          <w:rFonts w:hint="eastAsia"/>
          <w:lang w:val="fr-FR"/>
        </w:rPr>
        <w:t>đơ</w:t>
      </w:r>
      <w:r>
        <w:rPr>
          <w:lang w:val="fr-FR"/>
        </w:rPr>
        <w:t xml:space="preserve">n ngàm hai </w:t>
      </w:r>
      <w:r>
        <w:rPr>
          <w:rFonts w:hint="eastAsia"/>
          <w:lang w:val="fr-FR"/>
        </w:rPr>
        <w:t>đ</w:t>
      </w:r>
      <w:r>
        <w:rPr>
          <w:lang w:val="fr-FR"/>
        </w:rPr>
        <w:t xml:space="preserve">ầu </w:t>
      </w:r>
      <w:r>
        <w:rPr>
          <w:rFonts w:hint="eastAsia"/>
          <w:lang w:val="fr-FR"/>
        </w:rPr>
        <w:t>d</w:t>
      </w:r>
      <w:r>
        <w:rPr>
          <w:lang w:val="fr-FR"/>
        </w:rPr>
        <w:t>ầm. Ta có:</w:t>
      </w:r>
    </w:p>
    <w:p w14:paraId="2498A526" w14:textId="77777777" w:rsidR="00BB5919" w:rsidRDefault="00BB5919">
      <w:pPr>
        <w:spacing w:after="60" w:line="312" w:lineRule="auto"/>
        <w:jc w:val="both"/>
      </w:pPr>
      <w:r>
        <w:rPr>
          <w:lang w:val="fr-FR"/>
        </w:rPr>
        <w:t xml:space="preserve">   - Mômen tại giữa nhịp :</w:t>
      </w:r>
    </w:p>
    <w:p w14:paraId="0F046F9C" w14:textId="27F8F95B" w:rsidR="00BB5919" w:rsidRDefault="00BB5919" w:rsidP="00A1519B">
      <w:pPr>
        <w:spacing w:after="60" w:line="312" w:lineRule="auto"/>
        <w:jc w:val="both"/>
        <w:rPr>
          <w:lang w:val="fr-FR"/>
        </w:rPr>
      </w:pPr>
      <w:r>
        <w:rPr>
          <w:lang w:val="fr-FR"/>
        </w:rPr>
        <w:t xml:space="preserve"> </w:t>
      </w:r>
      <w:r>
        <w:rPr>
          <w:lang w:val="fr-FR"/>
        </w:rPr>
        <w:tab/>
        <w:t xml:space="preserve">  M</w:t>
      </w:r>
      <w:r>
        <w:rPr>
          <w:vertAlign w:val="subscript"/>
          <w:lang w:val="fr-FR"/>
        </w:rPr>
        <w:t>1</w:t>
      </w:r>
      <w:r>
        <w:rPr>
          <w:lang w:val="fr-FR"/>
        </w:rPr>
        <w:t xml:space="preserve">=   </w:t>
      </w:r>
      <m:oMath>
        <m:f>
          <m:fPr>
            <m:ctrlPr>
              <w:rPr>
                <w:rFonts w:ascii="Cambria Math" w:hAnsi="Cambria Math"/>
                <w:i/>
              </w:rPr>
            </m:ctrlPr>
          </m:fPr>
          <m:num>
            <m:r>
              <w:rPr>
                <w:rFonts w:ascii="Cambria Math"/>
              </w:rPr>
              <m:t>q</m:t>
            </m:r>
            <m:sSup>
              <m:sSupPr>
                <m:ctrlPr>
                  <w:rPr>
                    <w:rFonts w:ascii="Cambria Math" w:hAnsi="Cambria Math"/>
                    <w:i/>
                  </w:rPr>
                </m:ctrlPr>
              </m:sSupPr>
              <m:e>
                <m:r>
                  <w:rPr>
                    <w:rFonts w:ascii="Cambria Math"/>
                  </w:rPr>
                  <m:t>l</m:t>
                </m:r>
              </m:e>
              <m:sup>
                <m:r>
                  <w:rPr>
                    <w:rFonts w:ascii="Cambria Math"/>
                  </w:rPr>
                  <m:t>2</m:t>
                </m:r>
              </m:sup>
            </m:sSup>
          </m:num>
          <m:den>
            <m:r>
              <w:rPr>
                <w:rFonts w:ascii="Cambria Math"/>
              </w:rPr>
              <m:t>24</m:t>
            </m:r>
          </m:den>
        </m:f>
      </m:oMath>
    </w:p>
    <w:p w14:paraId="383A6E1E" w14:textId="77777777" w:rsidR="00BB5919" w:rsidRDefault="00BB5919">
      <w:pPr>
        <w:spacing w:after="60" w:line="312" w:lineRule="auto"/>
        <w:jc w:val="both"/>
      </w:pPr>
      <w:r>
        <w:rPr>
          <w:lang w:val="fr-FR"/>
        </w:rPr>
        <w:t xml:space="preserve">   - Mômen tại gối :</w:t>
      </w:r>
    </w:p>
    <w:p w14:paraId="349F4273" w14:textId="030D4981" w:rsidR="00BB5919" w:rsidRDefault="00BB5919" w:rsidP="00A1519B">
      <w:pPr>
        <w:spacing w:after="60" w:line="312" w:lineRule="auto"/>
        <w:jc w:val="both"/>
      </w:pPr>
      <w:r>
        <w:rPr>
          <w:lang w:val="fr-FR"/>
        </w:rPr>
        <w:t xml:space="preserve">   </w:t>
      </w:r>
      <w:r>
        <w:rPr>
          <w:lang w:val="fr-FR"/>
        </w:rPr>
        <w:tab/>
        <w:t>M</w:t>
      </w:r>
      <w:r>
        <w:rPr>
          <w:vertAlign w:val="subscript"/>
          <w:lang w:val="fr-FR"/>
        </w:rPr>
        <w:t>I</w:t>
      </w:r>
      <w:r>
        <w:rPr>
          <w:lang w:val="fr-FR"/>
        </w:rPr>
        <w:t xml:space="preserve">= </w:t>
      </w:r>
      <w:r>
        <w:rPr>
          <w:rFonts w:ascii="Symbol" w:eastAsia="Symbol" w:hAnsi="Symbol" w:cs="Symbol"/>
        </w:rPr>
        <w:t></w:t>
      </w:r>
      <m:oMath>
        <m:f>
          <m:fPr>
            <m:ctrlPr>
              <w:rPr>
                <w:rFonts w:ascii="Cambria Math" w:hAnsi="Cambria Math"/>
                <w:i/>
              </w:rPr>
            </m:ctrlPr>
          </m:fPr>
          <m:num>
            <m:r>
              <w:rPr>
                <w:rFonts w:ascii="Cambria Math"/>
              </w:rPr>
              <m:t>q</m:t>
            </m:r>
            <m:sSup>
              <m:sSupPr>
                <m:ctrlPr>
                  <w:rPr>
                    <w:rFonts w:ascii="Cambria Math" w:hAnsi="Cambria Math"/>
                    <w:i/>
                  </w:rPr>
                </m:ctrlPr>
              </m:sSupPr>
              <m:e>
                <m:r>
                  <w:rPr>
                    <w:rFonts w:ascii="Cambria Math"/>
                  </w:rPr>
                  <m:t>l</m:t>
                </m:r>
              </m:e>
              <m:sup>
                <m:r>
                  <w:rPr>
                    <w:rFonts w:ascii="Cambria Math"/>
                  </w:rPr>
                  <m:t>2</m:t>
                </m:r>
              </m:sup>
            </m:sSup>
            <m:ctrlPr>
              <w:rPr>
                <w:rFonts w:ascii="Cambria Math" w:hAnsi="Cambria Math"/>
              </w:rPr>
            </m:ctrlPr>
          </m:num>
          <m:den>
            <m:r>
              <m:rPr>
                <m:nor/>
              </m:rPr>
              <w:rPr>
                <w:rFonts w:ascii="Cambria Math"/>
              </w:rPr>
              <m:t>12</m:t>
            </m:r>
            <m:ctrlPr>
              <w:rPr>
                <w:rFonts w:ascii="Cambria Math" w:hAnsi="Cambria Math"/>
              </w:rPr>
            </m:ctrlPr>
          </m:den>
        </m:f>
      </m:oMath>
      <w:r>
        <w:rPr>
          <w:lang w:val="fr-FR"/>
        </w:rPr>
        <w:t xml:space="preserve">  ( dấu “ – “ thể hiện mômen âm )</w:t>
      </w:r>
    </w:p>
    <w:p w14:paraId="5CC50F8A" w14:textId="77777777" w:rsidR="00BB5919" w:rsidRDefault="00BB5919">
      <w:pPr>
        <w:spacing w:after="60" w:line="312" w:lineRule="auto"/>
        <w:jc w:val="both"/>
      </w:pPr>
      <w:r>
        <w:rPr>
          <w:lang w:val="fr-FR"/>
        </w:rPr>
        <w:t xml:space="preserve">          q: là tải trọng phân bố trên bản.( kg/m).</w:t>
      </w:r>
    </w:p>
    <w:p w14:paraId="0EF21234" w14:textId="77777777" w:rsidR="00BB5919" w:rsidRDefault="00BB5919">
      <w:pPr>
        <w:spacing w:after="60" w:line="312" w:lineRule="auto"/>
        <w:jc w:val="both"/>
        <w:rPr>
          <w:lang w:val="fr-FR"/>
        </w:rPr>
      </w:pPr>
    </w:p>
    <w:p w14:paraId="77B10C09" w14:textId="6EDF4D8C" w:rsidR="00BB5919" w:rsidRDefault="00BB5919" w:rsidP="00A560C3">
      <w:pPr>
        <w:spacing w:after="60" w:line="312" w:lineRule="auto"/>
      </w:pPr>
      <w:r>
        <w:rPr>
          <w:lang w:val="fr-FR"/>
        </w:rPr>
        <w:t xml:space="preserve">     Cốt thép </w:t>
      </w:r>
      <w:r>
        <w:rPr>
          <w:rFonts w:hint="eastAsia"/>
          <w:lang w:val="fr-FR"/>
        </w:rPr>
        <w:t>đư</w:t>
      </w:r>
      <w:r>
        <w:rPr>
          <w:lang w:val="fr-FR"/>
        </w:rPr>
        <w:t xml:space="preserve">ợc tính toán và bố trí theo các công thức ( </w:t>
      </w:r>
      <w:r>
        <w:rPr>
          <w:rFonts w:hint="eastAsia"/>
          <w:lang w:val="fr-FR"/>
        </w:rPr>
        <w:t>đ</w:t>
      </w:r>
      <w:r>
        <w:rPr>
          <w:lang w:val="fr-FR"/>
        </w:rPr>
        <w:t>ược trình bày phần sau), nh</w:t>
      </w:r>
      <w:r>
        <w:rPr>
          <w:rFonts w:hint="eastAsia"/>
          <w:lang w:val="fr-FR"/>
        </w:rPr>
        <w:t>ư</w:t>
      </w:r>
      <w:r>
        <w:rPr>
          <w:lang w:val="fr-FR"/>
        </w:rPr>
        <w:t xml:space="preserve">ng ở </w:t>
      </w:r>
      <w:r>
        <w:rPr>
          <w:rFonts w:hint="eastAsia"/>
          <w:lang w:val="fr-FR"/>
        </w:rPr>
        <w:t>đ</w:t>
      </w:r>
      <w:r>
        <w:rPr>
          <w:lang w:val="fr-FR"/>
        </w:rPr>
        <w:t>ây chỉ tính cốt thép chịu mômen d</w:t>
      </w:r>
      <w:r>
        <w:rPr>
          <w:rFonts w:hint="eastAsia"/>
          <w:lang w:val="fr-FR"/>
        </w:rPr>
        <w:t>ươ</w:t>
      </w:r>
      <w:r>
        <w:rPr>
          <w:lang w:val="fr-FR"/>
        </w:rPr>
        <w:t>ng và âm theo ph</w:t>
      </w:r>
      <w:r>
        <w:rPr>
          <w:rFonts w:hint="eastAsia"/>
          <w:lang w:val="fr-FR"/>
        </w:rPr>
        <w:t>ươ</w:t>
      </w:r>
      <w:r>
        <w:rPr>
          <w:lang w:val="fr-FR"/>
        </w:rPr>
        <w:t>ng cạnh ngắn, ph</w:t>
      </w:r>
      <w:r>
        <w:rPr>
          <w:rFonts w:hint="eastAsia"/>
          <w:lang w:val="fr-FR"/>
        </w:rPr>
        <w:t>ươ</w:t>
      </w:r>
      <w:r>
        <w:rPr>
          <w:lang w:val="fr-FR"/>
        </w:rPr>
        <w:t xml:space="preserve">ng dài chỉ bố trí thép cấu tạo ( </w:t>
      </w:r>
      <w:r>
        <w:rPr>
          <w:rFonts w:ascii="Symbol" w:eastAsia="Symbol" w:hAnsi="Symbol" w:cs="Symbol"/>
        </w:rPr>
        <w:t></w:t>
      </w:r>
      <w:r>
        <w:rPr>
          <w:lang w:val="fr-FR"/>
        </w:rPr>
        <w:t>6a200 ) hoặc (1/4A tính toán).</w:t>
      </w:r>
    </w:p>
    <w:p w14:paraId="5E27A97B" w14:textId="77777777" w:rsidR="00BB5919" w:rsidRDefault="00BB5919">
      <w:pPr>
        <w:spacing w:after="60" w:line="312" w:lineRule="auto"/>
        <w:jc w:val="both"/>
      </w:pPr>
      <w:r>
        <w:rPr>
          <w:b/>
          <w:lang w:val="fr-FR"/>
        </w:rPr>
        <w:t xml:space="preserve">    </w:t>
      </w:r>
    </w:p>
    <w:p w14:paraId="329DC966" w14:textId="0F687B60" w:rsidR="00BB5919" w:rsidRDefault="00BB5919" w:rsidP="00A1519B">
      <w:pPr>
        <w:spacing w:after="60" w:line="312" w:lineRule="auto"/>
        <w:ind w:firstLine="720"/>
        <w:jc w:val="both"/>
      </w:pPr>
      <w:r>
        <w:rPr>
          <w:b/>
          <w:lang w:val="fr-FR"/>
        </w:rPr>
        <w:t>3. Tính toán nội lực sàn hai ph</w:t>
      </w:r>
      <w:r>
        <w:rPr>
          <w:rFonts w:hint="eastAsia"/>
          <w:b/>
          <w:lang w:val="fr-FR"/>
        </w:rPr>
        <w:t>ươ</w:t>
      </w:r>
      <w:r>
        <w:rPr>
          <w:b/>
          <w:lang w:val="fr-FR"/>
        </w:rPr>
        <w:t xml:space="preserve">ng </w:t>
      </w:r>
      <w:r>
        <w:rPr>
          <w:lang w:val="fr-FR"/>
        </w:rPr>
        <w:t xml:space="preserve">( khi </w:t>
      </w:r>
      <m:oMath>
        <m:r>
          <w:rPr>
            <w:rFonts w:ascii="Cambria Math"/>
          </w:rPr>
          <m:t>α=</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2</m:t>
                </m:r>
              </m:sub>
            </m:sSub>
          </m:num>
          <m:den>
            <m:sSub>
              <m:sSubPr>
                <m:ctrlPr>
                  <w:rPr>
                    <w:rFonts w:ascii="Cambria Math" w:hAnsi="Cambria Math"/>
                    <w:i/>
                  </w:rPr>
                </m:ctrlPr>
              </m:sSubPr>
              <m:e>
                <m:r>
                  <w:rPr>
                    <w:rFonts w:ascii="Cambria Math"/>
                  </w:rPr>
                  <m:t>L</m:t>
                </m:r>
              </m:e>
              <m:sub>
                <m:r>
                  <w:rPr>
                    <w:rFonts w:ascii="Cambria Math"/>
                  </w:rPr>
                  <m:t>1</m:t>
                </m:r>
              </m:sub>
            </m:sSub>
          </m:den>
        </m:f>
        <m:r>
          <w:rPr>
            <w:rFonts w:ascii="Cambria Math"/>
          </w:rPr>
          <m:t>≤</m:t>
        </m:r>
        <m:r>
          <w:rPr>
            <w:rFonts w:ascii="Cambria Math"/>
          </w:rPr>
          <m:t>2</m:t>
        </m:r>
      </m:oMath>
      <w:r>
        <w:rPr>
          <w:lang w:val="fr-FR"/>
        </w:rPr>
        <w:t>):</w:t>
      </w:r>
    </w:p>
    <w:p w14:paraId="6A440F3D" w14:textId="77777777" w:rsidR="00BB5919" w:rsidRDefault="00BB5919">
      <w:pPr>
        <w:spacing w:after="60" w:line="312" w:lineRule="auto"/>
        <w:ind w:firstLine="720"/>
        <w:jc w:val="both"/>
      </w:pPr>
      <w:r>
        <w:rPr>
          <w:lang w:val="fr-FR"/>
        </w:rPr>
        <w:lastRenderedPageBreak/>
        <w:t>Cắt bản rộng 1 mét theo cả hai ph</w:t>
      </w:r>
      <w:r>
        <w:rPr>
          <w:rFonts w:hint="eastAsia"/>
          <w:lang w:val="fr-FR"/>
        </w:rPr>
        <w:t>ươ</w:t>
      </w:r>
      <w:r>
        <w:rPr>
          <w:lang w:val="fr-FR"/>
        </w:rPr>
        <w:t xml:space="preserve">ng </w:t>
      </w:r>
      <w:r>
        <w:rPr>
          <w:rFonts w:hint="eastAsia"/>
          <w:lang w:val="fr-FR"/>
        </w:rPr>
        <w:t>đ</w:t>
      </w:r>
      <w:r>
        <w:rPr>
          <w:lang w:val="fr-FR"/>
        </w:rPr>
        <w:t xml:space="preserve">ể tính toán   </w:t>
      </w:r>
    </w:p>
    <w:p w14:paraId="50099869" w14:textId="77777777" w:rsidR="00BB5919" w:rsidRDefault="00BB5919">
      <w:pPr>
        <w:spacing w:after="60" w:line="312" w:lineRule="auto"/>
        <w:jc w:val="both"/>
      </w:pPr>
      <w:r>
        <w:rPr>
          <w:lang w:val="fr-FR"/>
        </w:rPr>
        <w:t xml:space="preserve">                      M</w:t>
      </w:r>
      <w:r>
        <w:rPr>
          <w:vertAlign w:val="subscript"/>
          <w:lang w:val="fr-FR"/>
        </w:rPr>
        <w:t xml:space="preserve">1 </w:t>
      </w:r>
      <w:r>
        <w:rPr>
          <w:lang w:val="fr-FR"/>
        </w:rPr>
        <w:t>= m</w:t>
      </w:r>
      <w:r>
        <w:rPr>
          <w:vertAlign w:val="subscript"/>
          <w:lang w:val="fr-FR"/>
        </w:rPr>
        <w:t xml:space="preserve">91   </w:t>
      </w:r>
      <w:r>
        <w:rPr>
          <w:lang w:val="fr-FR"/>
        </w:rPr>
        <w:t>P</w:t>
      </w:r>
    </w:p>
    <w:p w14:paraId="1B28DAA6" w14:textId="77777777" w:rsidR="00BB5919" w:rsidRDefault="00BB5919">
      <w:pPr>
        <w:spacing w:after="60" w:line="312" w:lineRule="auto"/>
        <w:jc w:val="both"/>
      </w:pPr>
      <w:r>
        <w:rPr>
          <w:lang w:val="fr-FR"/>
        </w:rPr>
        <w:t xml:space="preserve">                      M</w:t>
      </w:r>
      <w:r>
        <w:rPr>
          <w:vertAlign w:val="subscript"/>
          <w:lang w:val="fr-FR"/>
        </w:rPr>
        <w:t xml:space="preserve">2 </w:t>
      </w:r>
      <w:r>
        <w:rPr>
          <w:lang w:val="fr-FR"/>
        </w:rPr>
        <w:t>= m</w:t>
      </w:r>
      <w:r>
        <w:rPr>
          <w:vertAlign w:val="subscript"/>
          <w:lang w:val="fr-FR"/>
        </w:rPr>
        <w:t>92</w:t>
      </w:r>
      <w:r>
        <w:rPr>
          <w:lang w:val="fr-FR"/>
        </w:rPr>
        <w:t xml:space="preserve">  P</w:t>
      </w:r>
    </w:p>
    <w:p w14:paraId="0958D85E" w14:textId="77777777" w:rsidR="00BB5919" w:rsidRDefault="00BB5919">
      <w:pPr>
        <w:spacing w:after="60" w:line="312" w:lineRule="auto"/>
        <w:jc w:val="both"/>
      </w:pPr>
      <w:r>
        <w:rPr>
          <w:lang w:val="fr-FR"/>
        </w:rPr>
        <w:t xml:space="preserve">                      M</w:t>
      </w:r>
      <w:r>
        <w:rPr>
          <w:vertAlign w:val="subscript"/>
          <w:lang w:val="fr-FR"/>
        </w:rPr>
        <w:t xml:space="preserve">I </w:t>
      </w:r>
      <w:r>
        <w:rPr>
          <w:lang w:val="fr-FR"/>
        </w:rPr>
        <w:t>= k</w:t>
      </w:r>
      <w:r>
        <w:rPr>
          <w:vertAlign w:val="subscript"/>
          <w:lang w:val="fr-FR"/>
        </w:rPr>
        <w:t>91</w:t>
      </w:r>
      <w:r>
        <w:rPr>
          <w:lang w:val="fr-FR"/>
        </w:rPr>
        <w:t xml:space="preserve">  P</w:t>
      </w:r>
    </w:p>
    <w:p w14:paraId="30713B42" w14:textId="77777777" w:rsidR="00BB5919" w:rsidRDefault="00BB5919">
      <w:pPr>
        <w:spacing w:after="60" w:line="312" w:lineRule="auto"/>
        <w:jc w:val="both"/>
      </w:pPr>
      <w:r>
        <w:rPr>
          <w:lang w:val="fr-FR"/>
        </w:rPr>
        <w:t xml:space="preserve">                      M</w:t>
      </w:r>
      <w:r>
        <w:rPr>
          <w:vertAlign w:val="subscript"/>
          <w:lang w:val="fr-FR"/>
        </w:rPr>
        <w:t xml:space="preserve">II </w:t>
      </w:r>
      <w:r>
        <w:rPr>
          <w:lang w:val="fr-FR"/>
        </w:rPr>
        <w:t>= k</w:t>
      </w:r>
      <w:r>
        <w:rPr>
          <w:vertAlign w:val="subscript"/>
          <w:lang w:val="fr-FR"/>
        </w:rPr>
        <w:t>92</w:t>
      </w:r>
      <w:r>
        <w:rPr>
          <w:lang w:val="fr-FR"/>
        </w:rPr>
        <w:t xml:space="preserve">  P</w:t>
      </w:r>
    </w:p>
    <w:p w14:paraId="02FB13CB" w14:textId="77777777" w:rsidR="00BB5919" w:rsidRDefault="00BB5919">
      <w:pPr>
        <w:spacing w:after="60" w:line="312" w:lineRule="auto"/>
        <w:jc w:val="both"/>
      </w:pPr>
      <w:r>
        <w:rPr>
          <w:lang w:val="fr-FR"/>
        </w:rPr>
        <w:t xml:space="preserve">     </w:t>
      </w:r>
      <w:r>
        <w:rPr>
          <w:lang w:val="fr-FR"/>
        </w:rPr>
        <w:tab/>
        <w:t xml:space="preserve">           P= ( g+p) L</w:t>
      </w:r>
      <w:r>
        <w:rPr>
          <w:vertAlign w:val="subscript"/>
          <w:lang w:val="fr-FR"/>
        </w:rPr>
        <w:t>1</w:t>
      </w:r>
      <w:r>
        <w:rPr>
          <w:lang w:val="fr-FR"/>
        </w:rPr>
        <w:t xml:space="preserve">  L</w:t>
      </w:r>
      <w:r>
        <w:rPr>
          <w:vertAlign w:val="subscript"/>
          <w:lang w:val="fr-FR"/>
        </w:rPr>
        <w:t>2</w:t>
      </w:r>
      <w:r>
        <w:rPr>
          <w:lang w:val="fr-FR"/>
        </w:rPr>
        <w:t xml:space="preserve"> × B= q  L</w:t>
      </w:r>
      <w:r>
        <w:rPr>
          <w:vertAlign w:val="subscript"/>
          <w:lang w:val="fr-FR"/>
        </w:rPr>
        <w:t>1</w:t>
      </w:r>
      <w:r>
        <w:rPr>
          <w:lang w:val="fr-FR"/>
        </w:rPr>
        <w:t xml:space="preserve">  L</w:t>
      </w:r>
      <w:r>
        <w:rPr>
          <w:vertAlign w:val="subscript"/>
          <w:lang w:val="fr-FR"/>
        </w:rPr>
        <w:t>2</w:t>
      </w:r>
      <w:r>
        <w:rPr>
          <w:vertAlign w:val="subscript"/>
          <w:lang w:val="fr-FR"/>
        </w:rPr>
        <w:softHyphen/>
      </w:r>
      <w:r>
        <w:rPr>
          <w:lang w:val="fr-FR"/>
        </w:rPr>
        <w:t xml:space="preserve"> × B (kG.m).`</w:t>
      </w:r>
    </w:p>
    <w:p w14:paraId="75330ACA" w14:textId="77777777" w:rsidR="00BB5919" w:rsidRDefault="00BB5919">
      <w:pPr>
        <w:spacing w:after="60" w:line="312" w:lineRule="auto"/>
        <w:jc w:val="both"/>
      </w:pPr>
      <w:r>
        <w:rPr>
          <w:lang w:val="fr-FR"/>
        </w:rPr>
        <w:t>Trong đó :</w:t>
      </w:r>
    </w:p>
    <w:p w14:paraId="4231E27E" w14:textId="77777777" w:rsidR="00BB5919" w:rsidRDefault="00BB5919">
      <w:pPr>
        <w:spacing w:after="60" w:line="312" w:lineRule="auto"/>
        <w:jc w:val="both"/>
      </w:pPr>
      <w:r>
        <w:rPr>
          <w:lang w:val="fr-FR"/>
        </w:rPr>
        <w:t xml:space="preserve">       </w:t>
      </w:r>
      <w:r>
        <w:rPr>
          <w:lang w:val="fr-FR"/>
        </w:rPr>
        <w:tab/>
        <w:t xml:space="preserve"> M</w:t>
      </w:r>
      <w:r>
        <w:rPr>
          <w:vertAlign w:val="subscript"/>
          <w:lang w:val="fr-FR"/>
        </w:rPr>
        <w:t xml:space="preserve">1 </w:t>
      </w:r>
      <w:r>
        <w:rPr>
          <w:lang w:val="fr-FR"/>
        </w:rPr>
        <w:t>: Mômen d</w:t>
      </w:r>
      <w:r>
        <w:rPr>
          <w:rFonts w:hint="eastAsia"/>
          <w:lang w:val="fr-FR"/>
        </w:rPr>
        <w:t>ươ</w:t>
      </w:r>
      <w:r>
        <w:rPr>
          <w:lang w:val="fr-FR"/>
        </w:rPr>
        <w:t>ng lớn nhất ở giữa ô bản, tác dụng theo ph</w:t>
      </w:r>
      <w:r>
        <w:rPr>
          <w:rFonts w:hint="eastAsia"/>
          <w:lang w:val="fr-FR"/>
        </w:rPr>
        <w:t>ươ</w:t>
      </w:r>
      <w:r>
        <w:rPr>
          <w:lang w:val="fr-FR"/>
        </w:rPr>
        <w:t xml:space="preserve">ng cạnh ngắn </w:t>
      </w:r>
    </w:p>
    <w:p w14:paraId="0ECAD6F7" w14:textId="77777777" w:rsidR="00BB5919" w:rsidRDefault="00BB5919">
      <w:pPr>
        <w:spacing w:after="60" w:line="312" w:lineRule="auto"/>
        <w:ind w:firstLine="720"/>
      </w:pPr>
      <w:r>
        <w:rPr>
          <w:lang w:val="fr-FR"/>
        </w:rPr>
        <w:t xml:space="preserve"> M</w:t>
      </w:r>
      <w:r>
        <w:rPr>
          <w:vertAlign w:val="subscript"/>
          <w:lang w:val="fr-FR"/>
        </w:rPr>
        <w:t xml:space="preserve">2 </w:t>
      </w:r>
      <w:r>
        <w:rPr>
          <w:lang w:val="fr-FR"/>
        </w:rPr>
        <w:t>: Mômen d</w:t>
      </w:r>
      <w:r>
        <w:rPr>
          <w:rFonts w:hint="eastAsia"/>
          <w:lang w:val="fr-FR"/>
        </w:rPr>
        <w:t>ươ</w:t>
      </w:r>
      <w:r>
        <w:rPr>
          <w:lang w:val="fr-FR"/>
        </w:rPr>
        <w:t>ng lớn nhất ở giữa ô bản, tác dụng theo ph</w:t>
      </w:r>
      <w:r>
        <w:rPr>
          <w:rFonts w:hint="eastAsia"/>
          <w:lang w:val="fr-FR"/>
        </w:rPr>
        <w:t>ươ</w:t>
      </w:r>
      <w:r>
        <w:rPr>
          <w:lang w:val="fr-FR"/>
        </w:rPr>
        <w:t>ng cạnh dài</w:t>
      </w:r>
    </w:p>
    <w:p w14:paraId="16A57762" w14:textId="77777777" w:rsidR="00BB5919" w:rsidRDefault="00BB5919">
      <w:pPr>
        <w:spacing w:after="60" w:line="312" w:lineRule="auto"/>
        <w:jc w:val="both"/>
      </w:pPr>
      <w:r>
        <w:rPr>
          <w:lang w:val="fr-FR"/>
        </w:rPr>
        <w:t xml:space="preserve">            M</w:t>
      </w:r>
      <w:r>
        <w:rPr>
          <w:vertAlign w:val="subscript"/>
          <w:lang w:val="fr-FR"/>
        </w:rPr>
        <w:t xml:space="preserve">I </w:t>
      </w:r>
      <w:r>
        <w:rPr>
          <w:lang w:val="fr-FR"/>
        </w:rPr>
        <w:t>: Mômen âm lớn nhất ở gối tựa, tác dụng theo ph</w:t>
      </w:r>
      <w:r>
        <w:rPr>
          <w:rFonts w:hint="eastAsia"/>
          <w:lang w:val="fr-FR"/>
        </w:rPr>
        <w:t>ươ</w:t>
      </w:r>
      <w:r>
        <w:rPr>
          <w:lang w:val="fr-FR"/>
        </w:rPr>
        <w:t xml:space="preserve">ng cạnh ngắn </w:t>
      </w:r>
    </w:p>
    <w:p w14:paraId="64E1A02C" w14:textId="77777777" w:rsidR="00BB5919" w:rsidRDefault="00BB5919">
      <w:pPr>
        <w:spacing w:after="60" w:line="312" w:lineRule="auto"/>
        <w:jc w:val="both"/>
      </w:pPr>
      <w:r>
        <w:rPr>
          <w:lang w:val="fr-FR"/>
        </w:rPr>
        <w:t xml:space="preserve">            M</w:t>
      </w:r>
      <w:r>
        <w:rPr>
          <w:vertAlign w:val="subscript"/>
          <w:lang w:val="fr-FR"/>
        </w:rPr>
        <w:t xml:space="preserve">II </w:t>
      </w:r>
      <w:r>
        <w:rPr>
          <w:lang w:val="fr-FR"/>
        </w:rPr>
        <w:t>: Mômen âm lớn nhất ở gối tựa, tác dụng theo ph</w:t>
      </w:r>
      <w:r>
        <w:rPr>
          <w:rFonts w:hint="eastAsia"/>
          <w:lang w:val="fr-FR"/>
        </w:rPr>
        <w:t>ươ</w:t>
      </w:r>
      <w:r>
        <w:rPr>
          <w:lang w:val="fr-FR"/>
        </w:rPr>
        <w:t>ng cạnh dài.</w:t>
      </w:r>
    </w:p>
    <w:p w14:paraId="3ECAB351" w14:textId="77777777" w:rsidR="00BB5919" w:rsidRDefault="00BB5919">
      <w:pPr>
        <w:spacing w:after="60" w:line="312" w:lineRule="auto"/>
        <w:ind w:firstLine="720"/>
        <w:jc w:val="both"/>
      </w:pPr>
      <w:r>
        <w:rPr>
          <w:lang w:val="fr-FR"/>
        </w:rPr>
        <w:t xml:space="preserve"> L</w:t>
      </w:r>
      <w:r>
        <w:rPr>
          <w:vertAlign w:val="subscript"/>
          <w:lang w:val="fr-FR"/>
        </w:rPr>
        <w:t xml:space="preserve">1  </w:t>
      </w:r>
      <w:r>
        <w:rPr>
          <w:lang w:val="fr-FR"/>
        </w:rPr>
        <w:t>: Chiều dài cạnh ngắn của bản.</w:t>
      </w:r>
    </w:p>
    <w:p w14:paraId="014E0385" w14:textId="77777777" w:rsidR="00BB5919" w:rsidRDefault="00BB5919">
      <w:pPr>
        <w:spacing w:after="60" w:line="312" w:lineRule="auto"/>
        <w:ind w:firstLine="720"/>
        <w:jc w:val="both"/>
      </w:pPr>
      <w:r>
        <w:rPr>
          <w:lang w:val="fr-FR"/>
        </w:rPr>
        <w:t xml:space="preserve"> L</w:t>
      </w:r>
      <w:r>
        <w:rPr>
          <w:vertAlign w:val="subscript"/>
          <w:lang w:val="fr-FR"/>
        </w:rPr>
        <w:t xml:space="preserve">2 </w:t>
      </w:r>
      <w:r>
        <w:rPr>
          <w:lang w:val="fr-FR"/>
        </w:rPr>
        <w:t>:</w:t>
      </w:r>
      <w:r>
        <w:rPr>
          <w:vertAlign w:val="subscript"/>
          <w:lang w:val="fr-FR"/>
        </w:rPr>
        <w:t xml:space="preserve"> </w:t>
      </w:r>
      <w:r>
        <w:rPr>
          <w:lang w:val="fr-FR"/>
        </w:rPr>
        <w:t>Chiều dài cạnh dài của bản.</w:t>
      </w:r>
    </w:p>
    <w:p w14:paraId="28E9B7AC" w14:textId="17442710" w:rsidR="00BB5919" w:rsidRDefault="00BB5919" w:rsidP="00A1519B">
      <w:pPr>
        <w:spacing w:after="60" w:line="312" w:lineRule="auto"/>
        <w:jc w:val="both"/>
      </w:pPr>
      <w:r>
        <w:rPr>
          <w:lang w:val="fr-FR"/>
        </w:rPr>
        <w:t xml:space="preserve">        </w:t>
      </w:r>
      <w:r>
        <w:rPr>
          <w:lang w:val="fr-FR"/>
        </w:rPr>
        <w:tab/>
        <w:t xml:space="preserve"> m</w:t>
      </w:r>
      <w:r>
        <w:rPr>
          <w:vertAlign w:val="subscript"/>
          <w:lang w:val="fr-FR"/>
        </w:rPr>
        <w:t>91,</w:t>
      </w:r>
      <w:r>
        <w:rPr>
          <w:lang w:val="fr-FR"/>
        </w:rPr>
        <w:t xml:space="preserve"> m</w:t>
      </w:r>
      <w:r>
        <w:rPr>
          <w:vertAlign w:val="subscript"/>
          <w:lang w:val="fr-FR"/>
        </w:rPr>
        <w:t>92,</w:t>
      </w:r>
      <w:r>
        <w:rPr>
          <w:lang w:val="fr-FR"/>
        </w:rPr>
        <w:t xml:space="preserve"> k</w:t>
      </w:r>
      <w:r>
        <w:rPr>
          <w:vertAlign w:val="subscript"/>
          <w:lang w:val="fr-FR"/>
        </w:rPr>
        <w:t>91 ,</w:t>
      </w:r>
      <w:r>
        <w:rPr>
          <w:lang w:val="fr-FR"/>
        </w:rPr>
        <w:t>k</w:t>
      </w:r>
      <w:r>
        <w:rPr>
          <w:vertAlign w:val="subscript"/>
          <w:lang w:val="fr-FR"/>
        </w:rPr>
        <w:t>92</w:t>
      </w:r>
      <w:r>
        <w:rPr>
          <w:lang w:val="fr-FR"/>
        </w:rPr>
        <w:t xml:space="preserve">:các hệ số </w:t>
      </w:r>
      <w:r>
        <w:rPr>
          <w:rFonts w:hint="eastAsia"/>
          <w:lang w:val="fr-FR"/>
        </w:rPr>
        <w:t>đư</w:t>
      </w:r>
      <w:r>
        <w:rPr>
          <w:lang w:val="fr-FR"/>
        </w:rPr>
        <w:t xml:space="preserve">ợc thành lập bảng phụ thuộc tỉ số </w:t>
      </w:r>
      <m:oMath>
        <m:r>
          <w:rPr>
            <w:rFonts w:ascii="Cambria Math"/>
          </w:rPr>
          <m:t>α</m:t>
        </m:r>
      </m:oMath>
      <w:r>
        <w:rPr>
          <w:position w:val="-5"/>
          <w:lang w:val="fr-FR"/>
        </w:rPr>
        <w:t xml:space="preserve"> </w:t>
      </w:r>
      <w:r>
        <w:rPr>
          <w:lang w:val="fr-FR"/>
        </w:rPr>
        <w:t>tra theo s</w:t>
      </w:r>
      <w:r>
        <w:rPr>
          <w:rFonts w:hint="eastAsia"/>
          <w:lang w:val="fr-FR"/>
        </w:rPr>
        <w:t>ơ</w:t>
      </w:r>
      <w:r>
        <w:rPr>
          <w:lang w:val="fr-FR"/>
        </w:rPr>
        <w:t xml:space="preserve"> </w:t>
      </w:r>
      <w:r>
        <w:rPr>
          <w:rFonts w:hint="eastAsia"/>
          <w:lang w:val="fr-FR"/>
        </w:rPr>
        <w:t>đ</w:t>
      </w:r>
      <w:r>
        <w:rPr>
          <w:lang w:val="fr-FR"/>
        </w:rPr>
        <w:t>ồ 9 bảng 1-19_sổ tay Thực Hành kết cấu công trình của Vũ Mạnh Hùng .</w:t>
      </w:r>
    </w:p>
    <w:p w14:paraId="2937F75C" w14:textId="77777777" w:rsidR="00BB5919" w:rsidRDefault="00BB5919">
      <w:pPr>
        <w:spacing w:after="60" w:line="312" w:lineRule="auto"/>
        <w:jc w:val="both"/>
      </w:pPr>
      <w:r>
        <w:rPr>
          <w:lang w:val="fr-FR"/>
        </w:rPr>
        <w:tab/>
        <w:t xml:space="preserve"> p: hoạt tải của sàn (kg/m</w:t>
      </w:r>
      <w:r>
        <w:rPr>
          <w:vertAlign w:val="superscript"/>
          <w:lang w:val="fr-FR"/>
        </w:rPr>
        <w:t>2</w:t>
      </w:r>
      <w:r>
        <w:rPr>
          <w:lang w:val="fr-FR"/>
        </w:rPr>
        <w:t>) – g: tĩnh tải của sàn (kg/m</w:t>
      </w:r>
      <w:r>
        <w:rPr>
          <w:vertAlign w:val="superscript"/>
          <w:lang w:val="fr-FR"/>
        </w:rPr>
        <w:t>2</w:t>
      </w:r>
      <w:r>
        <w:rPr>
          <w:lang w:val="fr-FR"/>
        </w:rPr>
        <w:t>).</w:t>
      </w:r>
    </w:p>
    <w:p w14:paraId="63195A66" w14:textId="77777777" w:rsidR="00BB5919" w:rsidRDefault="00BB5919">
      <w:pPr>
        <w:spacing w:after="60" w:line="312" w:lineRule="auto"/>
        <w:jc w:val="both"/>
        <w:rPr>
          <w:b/>
          <w:lang w:val="fr-FR"/>
        </w:rPr>
      </w:pPr>
    </w:p>
    <w:p w14:paraId="5EADF8AC" w14:textId="77777777" w:rsidR="00BB5919" w:rsidRDefault="00BB5919">
      <w:pPr>
        <w:spacing w:after="60" w:line="312" w:lineRule="auto"/>
        <w:jc w:val="both"/>
        <w:rPr>
          <w:b/>
          <w:lang w:val="fr-FR"/>
        </w:rPr>
      </w:pPr>
    </w:p>
    <w:p w14:paraId="5329B926" w14:textId="77777777" w:rsidR="00BB5919" w:rsidRDefault="00BB5919">
      <w:pPr>
        <w:spacing w:after="60" w:line="312" w:lineRule="auto"/>
        <w:jc w:val="both"/>
        <w:rPr>
          <w:b/>
          <w:lang w:val="fr-FR"/>
        </w:rPr>
      </w:pPr>
    </w:p>
    <w:p w14:paraId="02B0B868" w14:textId="77777777" w:rsidR="00BB5919" w:rsidRDefault="00BB5919">
      <w:pPr>
        <w:spacing w:after="60" w:line="312" w:lineRule="auto"/>
        <w:jc w:val="both"/>
        <w:rPr>
          <w:b/>
          <w:lang w:val="fr-FR"/>
        </w:rPr>
      </w:pPr>
    </w:p>
    <w:p w14:paraId="509F19D7" w14:textId="77777777" w:rsidR="00BB5919" w:rsidRDefault="00BB5919">
      <w:pPr>
        <w:spacing w:after="60" w:line="312" w:lineRule="auto"/>
        <w:jc w:val="both"/>
      </w:pPr>
      <w:r>
        <w:rPr>
          <w:b/>
          <w:lang w:val="fr-FR"/>
        </w:rPr>
        <w:t xml:space="preserve">III. TÍNH TOÁN SÀN </w:t>
      </w:r>
      <w:r>
        <w:rPr>
          <w:rFonts w:hint="eastAsia"/>
          <w:b/>
          <w:lang w:val="fr-FR"/>
        </w:rPr>
        <w:t>Đ</w:t>
      </w:r>
      <w:r>
        <w:rPr>
          <w:b/>
          <w:lang w:val="fr-FR"/>
        </w:rPr>
        <w:t>ẠI DIỆN.</w:t>
      </w:r>
    </w:p>
    <w:p w14:paraId="02AF1F75" w14:textId="77777777" w:rsidR="00BB5919" w:rsidRDefault="00BB5919">
      <w:pPr>
        <w:spacing w:after="60" w:line="312" w:lineRule="auto"/>
        <w:ind w:firstLine="720"/>
        <w:jc w:val="both"/>
      </w:pPr>
      <w:r>
        <w:rPr>
          <w:b/>
          <w:lang w:val="fr-FR"/>
        </w:rPr>
        <w:t>1. Tính đại diện sàn một ph</w:t>
      </w:r>
      <w:r>
        <w:rPr>
          <w:rFonts w:hint="eastAsia"/>
          <w:b/>
          <w:lang w:val="fr-FR"/>
        </w:rPr>
        <w:t>ươ</w:t>
      </w:r>
      <w:r>
        <w:rPr>
          <w:b/>
          <w:lang w:val="fr-FR"/>
        </w:rPr>
        <w:t xml:space="preserve">ng S1. </w:t>
      </w:r>
    </w:p>
    <w:p w14:paraId="13568786" w14:textId="77777777" w:rsidR="00BB5919" w:rsidRDefault="00BB5919">
      <w:pPr>
        <w:spacing w:after="60" w:line="312" w:lineRule="auto"/>
        <w:jc w:val="both"/>
      </w:pPr>
      <w:r>
        <w:rPr>
          <w:lang w:val="fr-FR"/>
        </w:rPr>
        <w:t xml:space="preserve"> L = </w:t>
      </w:r>
      <w:r w:rsidR="004F3C45">
        <w:rPr>
          <w:lang w:val="fr-FR"/>
        </w:rPr>
        <w:t>0.95</w:t>
      </w:r>
      <w:r>
        <w:rPr>
          <w:lang w:val="fr-FR"/>
        </w:rPr>
        <w:t xml:space="preserve">m ;  L = </w:t>
      </w:r>
      <w:r w:rsidR="004F3C45">
        <w:rPr>
          <w:lang w:val="fr-FR"/>
        </w:rPr>
        <w:t>4.2</w:t>
      </w:r>
      <w:r>
        <w:rPr>
          <w:lang w:val="fr-FR"/>
        </w:rPr>
        <w:t xml:space="preserve"> m.</w:t>
      </w:r>
    </w:p>
    <w:p w14:paraId="7999E61D" w14:textId="77777777" w:rsidR="00BB5919" w:rsidRDefault="00BB5919">
      <w:pPr>
        <w:spacing w:after="60" w:line="312" w:lineRule="auto"/>
        <w:jc w:val="both"/>
      </w:pPr>
      <w:r>
        <w:rPr>
          <w:lang w:val="fr-FR"/>
        </w:rPr>
        <w:t xml:space="preserve"> </w:t>
      </w:r>
      <w:r>
        <w:rPr>
          <w:rFonts w:ascii="Symbol" w:eastAsia="Symbol" w:hAnsi="Symbol" w:cs="Symbol"/>
        </w:rPr>
        <w:t></w:t>
      </w:r>
      <w:r>
        <w:rPr>
          <w:lang w:val="fr-FR"/>
        </w:rPr>
        <w:t xml:space="preserve"> = </w:t>
      </w:r>
      <w:r w:rsidR="004F3C45">
        <w:t>4.4</w:t>
      </w:r>
      <w:r>
        <w:rPr>
          <w:lang w:val="fr-FR"/>
        </w:rPr>
        <w:t xml:space="preserve"> &gt; 2  </w:t>
      </w:r>
      <w:r>
        <w:rPr>
          <w:rFonts w:ascii="Symbol" w:eastAsia="Symbol" w:hAnsi="Symbol" w:cs="Symbol"/>
        </w:rPr>
        <w:t></w:t>
      </w:r>
      <w:r>
        <w:rPr>
          <w:lang w:val="fr-FR"/>
        </w:rPr>
        <w:t xml:space="preserve"> Sàn làm việc một phương theo phương cạnh ngắn.</w:t>
      </w:r>
    </w:p>
    <w:p w14:paraId="201DCD7D" w14:textId="77777777" w:rsidR="00BB5919" w:rsidRDefault="00BB5919">
      <w:pPr>
        <w:spacing w:after="60" w:line="312" w:lineRule="auto"/>
        <w:ind w:left="720"/>
        <w:jc w:val="both"/>
      </w:pPr>
      <w:r>
        <w:rPr>
          <w:lang w:val="fr-FR"/>
        </w:rPr>
        <w:t>Bản được tính như cấu kiện 2 đầu ngàm. Cắt bản theo phương cạnh ngắn với chiều rộng b = 1m, ta tính tải phân bố đều ứng với bản rộng 1m.</w:t>
      </w:r>
    </w:p>
    <w:p w14:paraId="3260FE11" w14:textId="554FB839" w:rsidR="00BB5919" w:rsidRDefault="00FD7EE9">
      <w:pPr>
        <w:spacing w:after="60" w:line="312" w:lineRule="auto"/>
        <w:ind w:left="720"/>
        <w:jc w:val="center"/>
        <w:rPr>
          <w:b/>
        </w:rPr>
      </w:pPr>
      <w:r>
        <w:rPr>
          <w:noProof/>
          <w:lang w:val="fr-FR" w:eastAsia="en-US"/>
        </w:rPr>
        <w:lastRenderedPageBreak/>
        <w:drawing>
          <wp:inline distT="0" distB="0" distL="0" distR="0" wp14:anchorId="6BDAD257" wp14:editId="58E7F285">
            <wp:extent cx="5676900" cy="2800350"/>
            <wp:effectExtent l="0" t="0" r="0" b="0"/>
            <wp:docPr id="30" name="Picture 30" descr="ban san 1p 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an san 1p s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0" cy="2800350"/>
                    </a:xfrm>
                    <a:prstGeom prst="rect">
                      <a:avLst/>
                    </a:prstGeom>
                    <a:noFill/>
                    <a:ln>
                      <a:noFill/>
                    </a:ln>
                  </pic:spPr>
                </pic:pic>
              </a:graphicData>
            </a:graphic>
          </wp:inline>
        </w:drawing>
      </w:r>
    </w:p>
    <w:p w14:paraId="4DFF9ADB" w14:textId="77777777" w:rsidR="00BB5919" w:rsidRDefault="00BB5919">
      <w:pPr>
        <w:spacing w:after="60" w:line="312" w:lineRule="auto"/>
        <w:ind w:firstLine="720"/>
        <w:jc w:val="both"/>
      </w:pPr>
      <w:r>
        <w:rPr>
          <w:b/>
        </w:rPr>
        <w:t>1.1. Tải trọng:</w:t>
      </w:r>
    </w:p>
    <w:p w14:paraId="61E4A4BD" w14:textId="77777777" w:rsidR="00BB5919" w:rsidRDefault="00BB5919">
      <w:pPr>
        <w:spacing w:after="60" w:line="312" w:lineRule="auto"/>
        <w:jc w:val="both"/>
      </w:pPr>
      <w:r>
        <w:t xml:space="preserve">          + Tĩnh tải:  g</w:t>
      </w:r>
      <w:r>
        <w:rPr>
          <w:vertAlign w:val="superscript"/>
        </w:rPr>
        <w:t>tt</w:t>
      </w:r>
      <w:r>
        <w:t xml:space="preserve"> = 381 kG/m</w:t>
      </w:r>
      <w:r>
        <w:rPr>
          <w:vertAlign w:val="superscript"/>
        </w:rPr>
        <w:t>2</w:t>
      </w:r>
      <w:r>
        <w:t xml:space="preserve">  </w:t>
      </w:r>
    </w:p>
    <w:p w14:paraId="1B90D70E" w14:textId="77777777" w:rsidR="00BB5919" w:rsidRDefault="00BB5919">
      <w:pPr>
        <w:spacing w:after="60" w:line="312" w:lineRule="auto"/>
        <w:jc w:val="both"/>
      </w:pPr>
      <w:r>
        <w:t xml:space="preserve">          + Hoạt tải:  p</w:t>
      </w:r>
      <w:r>
        <w:rPr>
          <w:vertAlign w:val="superscript"/>
        </w:rPr>
        <w:t>tt</w:t>
      </w:r>
      <w:r>
        <w:t xml:space="preserve"> = </w:t>
      </w:r>
      <w:r w:rsidR="00A1519B">
        <w:t>360</w:t>
      </w:r>
      <w:r>
        <w:t xml:space="preserve"> kG/m</w:t>
      </w:r>
      <w:r>
        <w:rPr>
          <w:vertAlign w:val="superscript"/>
        </w:rPr>
        <w:t>2</w:t>
      </w:r>
      <w:r>
        <w:t xml:space="preserve"> </w:t>
      </w:r>
    </w:p>
    <w:p w14:paraId="1E96F93F" w14:textId="77777777" w:rsidR="00BB5919" w:rsidRDefault="00BB5919">
      <w:pPr>
        <w:spacing w:after="60" w:line="312" w:lineRule="auto"/>
        <w:jc w:val="both"/>
      </w:pPr>
      <w:r>
        <w:t xml:space="preserve">          + Tải trọng toàn phần : q = (g</w:t>
      </w:r>
      <w:r>
        <w:rPr>
          <w:vertAlign w:val="superscript"/>
        </w:rPr>
        <w:t>tt</w:t>
      </w:r>
      <w:r>
        <w:t xml:space="preserve"> + p</w:t>
      </w:r>
      <w:r>
        <w:rPr>
          <w:vertAlign w:val="superscript"/>
        </w:rPr>
        <w:t>tt</w:t>
      </w:r>
      <w:r>
        <w:t xml:space="preserve">) b = (381+ </w:t>
      </w:r>
      <w:r w:rsidR="00A1519B">
        <w:t>360</w:t>
      </w:r>
      <w:r>
        <w:t xml:space="preserve">) 1 = </w:t>
      </w:r>
      <w:r w:rsidR="00A1519B">
        <w:t>741</w:t>
      </w:r>
      <w:r>
        <w:t xml:space="preserve"> daN/m</w:t>
      </w:r>
    </w:p>
    <w:p w14:paraId="20E4B277" w14:textId="77777777" w:rsidR="00BB5919" w:rsidRDefault="00BB5919">
      <w:pPr>
        <w:spacing w:after="60" w:line="312" w:lineRule="auto"/>
        <w:ind w:firstLine="720"/>
        <w:jc w:val="both"/>
      </w:pPr>
      <w:r>
        <w:rPr>
          <w:b/>
        </w:rPr>
        <w:t xml:space="preserve">1.2. Xác </w:t>
      </w:r>
      <w:r>
        <w:rPr>
          <w:rFonts w:hint="eastAsia"/>
          <w:b/>
        </w:rPr>
        <w:t>đ</w:t>
      </w:r>
      <w:r>
        <w:rPr>
          <w:b/>
        </w:rPr>
        <w:t xml:space="preserve">ịnh nội lực.  </w:t>
      </w:r>
    </w:p>
    <w:p w14:paraId="009F4B23" w14:textId="77777777" w:rsidR="00BB5919" w:rsidRDefault="00BB5919">
      <w:pPr>
        <w:spacing w:after="60" w:line="312" w:lineRule="auto"/>
        <w:ind w:firstLine="720"/>
        <w:jc w:val="both"/>
      </w:pPr>
      <w:r>
        <w:t>+ Mômen tại giữa nhip:</w:t>
      </w:r>
    </w:p>
    <w:p w14:paraId="7A123143" w14:textId="411D1B7D" w:rsidR="00BB5919" w:rsidRDefault="00BB5919" w:rsidP="00A1519B">
      <w:pPr>
        <w:spacing w:after="60" w:line="312" w:lineRule="auto"/>
        <w:ind w:left="720" w:firstLine="720"/>
        <w:jc w:val="both"/>
      </w:pPr>
      <w:r>
        <w:t>M</w:t>
      </w:r>
      <w:r>
        <w:rPr>
          <w:vertAlign w:val="subscript"/>
        </w:rPr>
        <w:t>1</w:t>
      </w:r>
      <m:oMath>
        <m:r>
          <w:rPr>
            <w:rFonts w:ascii="Cambria Math"/>
          </w:rPr>
          <m:t>=</m:t>
        </m:r>
        <m:f>
          <m:fPr>
            <m:ctrlPr>
              <w:rPr>
                <w:rFonts w:ascii="Cambria Math" w:hAnsi="Cambria Math"/>
                <w:i/>
              </w:rPr>
            </m:ctrlPr>
          </m:fPr>
          <m:num>
            <m:r>
              <w:rPr>
                <w:rFonts w:ascii="Cambria Math"/>
              </w:rPr>
              <m:t>q</m:t>
            </m:r>
            <m:sSup>
              <m:sSupPr>
                <m:ctrlPr>
                  <w:rPr>
                    <w:rFonts w:ascii="Cambria Math" w:hAnsi="Cambria Math"/>
                    <w:i/>
                  </w:rPr>
                </m:ctrlPr>
              </m:sSupPr>
              <m:e>
                <m:sSub>
                  <m:sSubPr>
                    <m:ctrlPr>
                      <w:rPr>
                        <w:rFonts w:ascii="Cambria Math" w:hAnsi="Cambria Math"/>
                        <w:i/>
                      </w:rPr>
                    </m:ctrlPr>
                  </m:sSubPr>
                  <m:e>
                    <m:r>
                      <w:rPr>
                        <w:rFonts w:ascii="Cambria Math"/>
                      </w:rPr>
                      <m:t>l</m:t>
                    </m:r>
                  </m:e>
                  <m:sub>
                    <m:r>
                      <w:rPr>
                        <w:rFonts w:ascii="Cambria Math"/>
                      </w:rPr>
                      <m:t>1</m:t>
                    </m:r>
                  </m:sub>
                </m:sSub>
              </m:e>
              <m:sup>
                <m:r>
                  <w:rPr>
                    <w:rFonts w:ascii="Cambria Math"/>
                  </w:rPr>
                  <m:t>2</m:t>
                </m:r>
              </m:sup>
            </m:sSup>
          </m:num>
          <m:den>
            <m:r>
              <w:rPr>
                <w:rFonts w:ascii="Cambria Math"/>
              </w:rPr>
              <m:t>24</m:t>
            </m:r>
          </m:den>
        </m:f>
        <m:r>
          <w:rPr>
            <w:rFonts w:ascii="Cambria Math"/>
          </w:rPr>
          <m:t>=</m:t>
        </m:r>
        <m:f>
          <m:fPr>
            <m:ctrlPr>
              <w:rPr>
                <w:rFonts w:ascii="Cambria Math" w:hAnsi="Cambria Math"/>
                <w:i/>
              </w:rPr>
            </m:ctrlPr>
          </m:fPr>
          <m:num>
            <m:r>
              <w:rPr>
                <w:rFonts w:ascii="Cambria Math"/>
              </w:rPr>
              <m:t>741</m:t>
            </m:r>
            <m:r>
              <w:rPr>
                <w:rFonts w:ascii="Cambria Math"/>
              </w:rPr>
              <m:t>×</m:t>
            </m:r>
            <m:sSup>
              <m:sSupPr>
                <m:ctrlPr>
                  <w:rPr>
                    <w:rFonts w:ascii="Cambria Math" w:hAnsi="Cambria Math"/>
                    <w:i/>
                  </w:rPr>
                </m:ctrlPr>
              </m:sSupPr>
              <m:e>
                <m:r>
                  <w:rPr>
                    <w:rFonts w:ascii="Cambria Math"/>
                  </w:rPr>
                  <m:t>1</m:t>
                </m:r>
              </m:e>
              <m:sup>
                <m:r>
                  <w:rPr>
                    <w:rFonts w:ascii="Cambria Math"/>
                  </w:rPr>
                  <m:t>2</m:t>
                </m:r>
              </m:sup>
            </m:sSup>
          </m:num>
          <m:den>
            <m:r>
              <w:rPr>
                <w:rFonts w:ascii="Cambria Math"/>
              </w:rPr>
              <m:t>24</m:t>
            </m:r>
          </m:den>
        </m:f>
        <m:r>
          <w:rPr>
            <w:rFonts w:ascii="Cambria Math"/>
          </w:rPr>
          <m:t>=30.875</m:t>
        </m:r>
      </m:oMath>
      <w:r>
        <w:t xml:space="preserve"> (kG.m) </w:t>
      </w:r>
    </w:p>
    <w:p w14:paraId="26F8D659" w14:textId="77777777" w:rsidR="00BB5919" w:rsidRDefault="00BB5919">
      <w:pPr>
        <w:spacing w:after="60" w:line="312" w:lineRule="auto"/>
        <w:jc w:val="both"/>
      </w:pPr>
      <w:r>
        <w:t xml:space="preserve"> </w:t>
      </w:r>
    </w:p>
    <w:p w14:paraId="3343CEDA" w14:textId="77777777" w:rsidR="00BB5919" w:rsidRDefault="00BB5919">
      <w:pPr>
        <w:spacing w:after="60" w:line="312" w:lineRule="auto"/>
        <w:jc w:val="both"/>
      </w:pPr>
      <w:r>
        <w:t xml:space="preserve"> </w:t>
      </w:r>
      <w:r>
        <w:rPr>
          <w:lang w:val="it-IT"/>
        </w:rPr>
        <w:tab/>
        <w:t>+ Mômen tại gối:</w:t>
      </w:r>
    </w:p>
    <w:p w14:paraId="4B6355B7" w14:textId="5622870B" w:rsidR="00BB5919" w:rsidRDefault="00BB5919" w:rsidP="00A1519B">
      <w:pPr>
        <w:spacing w:after="60" w:line="312" w:lineRule="auto"/>
        <w:ind w:left="720" w:firstLine="720"/>
        <w:jc w:val="both"/>
      </w:pPr>
      <w:r>
        <w:rPr>
          <w:lang w:val="it-IT"/>
        </w:rPr>
        <w:t>M</w:t>
      </w:r>
      <w:r>
        <w:rPr>
          <w:vertAlign w:val="subscript"/>
          <w:lang w:val="it-IT"/>
        </w:rPr>
        <w:t>I</w:t>
      </w:r>
      <w:r>
        <w:rPr>
          <w:lang w:val="it-IT"/>
        </w:rPr>
        <w:t xml:space="preserve"> </w:t>
      </w:r>
      <m:oMath>
        <m:r>
          <w:rPr>
            <w:rFonts w:ascii="Cambria Math"/>
          </w:rPr>
          <m:t>=</m:t>
        </m:r>
        <m:f>
          <m:fPr>
            <m:ctrlPr>
              <w:rPr>
                <w:rFonts w:ascii="Cambria Math" w:hAnsi="Cambria Math"/>
                <w:i/>
              </w:rPr>
            </m:ctrlPr>
          </m:fPr>
          <m:num>
            <m:r>
              <w:rPr>
                <w:rFonts w:ascii="Cambria Math"/>
              </w:rPr>
              <m:t>q</m:t>
            </m:r>
            <m:sSup>
              <m:sSupPr>
                <m:ctrlPr>
                  <w:rPr>
                    <w:rFonts w:ascii="Cambria Math" w:hAnsi="Cambria Math"/>
                    <w:i/>
                  </w:rPr>
                </m:ctrlPr>
              </m:sSupPr>
              <m:e>
                <m:sSub>
                  <m:sSubPr>
                    <m:ctrlPr>
                      <w:rPr>
                        <w:rFonts w:ascii="Cambria Math" w:hAnsi="Cambria Math"/>
                        <w:i/>
                      </w:rPr>
                    </m:ctrlPr>
                  </m:sSubPr>
                  <m:e>
                    <m:r>
                      <w:rPr>
                        <w:rFonts w:ascii="Cambria Math"/>
                      </w:rPr>
                      <m:t>l</m:t>
                    </m:r>
                  </m:e>
                  <m:sub>
                    <m:r>
                      <w:rPr>
                        <w:rFonts w:ascii="Cambria Math"/>
                      </w:rPr>
                      <m:t>1</m:t>
                    </m:r>
                  </m:sub>
                </m:sSub>
              </m:e>
              <m:sup>
                <m:r>
                  <w:rPr>
                    <w:rFonts w:ascii="Cambria Math"/>
                  </w:rPr>
                  <m:t>2</m:t>
                </m:r>
              </m:sup>
            </m:sSup>
          </m:num>
          <m:den>
            <m:r>
              <w:rPr>
                <w:rFonts w:ascii="Cambria Math"/>
              </w:rPr>
              <m:t>12</m:t>
            </m:r>
          </m:den>
        </m:f>
        <m:r>
          <w:rPr>
            <w:rFonts w:ascii="Cambria Math"/>
          </w:rPr>
          <m:t>=</m:t>
        </m:r>
        <m:f>
          <m:fPr>
            <m:ctrlPr>
              <w:rPr>
                <w:rFonts w:ascii="Cambria Math" w:hAnsi="Cambria Math"/>
                <w:i/>
              </w:rPr>
            </m:ctrlPr>
          </m:fPr>
          <m:num>
            <m:r>
              <w:rPr>
                <w:rFonts w:ascii="Cambria Math"/>
              </w:rPr>
              <m:t>741</m:t>
            </m:r>
            <m:r>
              <w:rPr>
                <w:rFonts w:ascii="Cambria Math"/>
              </w:rPr>
              <m:t>×</m:t>
            </m:r>
            <m:sSup>
              <m:sSupPr>
                <m:ctrlPr>
                  <w:rPr>
                    <w:rFonts w:ascii="Cambria Math" w:hAnsi="Cambria Math"/>
                    <w:i/>
                  </w:rPr>
                </m:ctrlPr>
              </m:sSupPr>
              <m:e>
                <m:r>
                  <w:rPr>
                    <w:rFonts w:ascii="Cambria Math"/>
                  </w:rPr>
                  <m:t>1</m:t>
                </m:r>
              </m:e>
              <m:sup>
                <m:r>
                  <w:rPr>
                    <w:rFonts w:ascii="Cambria Math"/>
                  </w:rPr>
                  <m:t>2</m:t>
                </m:r>
              </m:sup>
            </m:sSup>
          </m:num>
          <m:den>
            <m:r>
              <w:rPr>
                <w:rFonts w:ascii="Cambria Math"/>
              </w:rPr>
              <m:t>12</m:t>
            </m:r>
          </m:den>
        </m:f>
        <m:r>
          <w:rPr>
            <w:rFonts w:ascii="Cambria Math"/>
          </w:rPr>
          <m:t>=61.750</m:t>
        </m:r>
      </m:oMath>
      <w:r>
        <w:rPr>
          <w:position w:val="-23"/>
        </w:rPr>
        <w:t xml:space="preserve"> </w:t>
      </w:r>
      <w:r>
        <w:rPr>
          <w:lang w:val="it-IT"/>
        </w:rPr>
        <w:t xml:space="preserve">(kG.m)    </w:t>
      </w:r>
    </w:p>
    <w:p w14:paraId="3CDC2320" w14:textId="77777777" w:rsidR="00BB5919" w:rsidRDefault="00BB5919">
      <w:pPr>
        <w:spacing w:after="60" w:line="312" w:lineRule="auto"/>
        <w:jc w:val="both"/>
      </w:pPr>
      <w:r>
        <w:rPr>
          <w:b/>
          <w:lang w:val="it-IT"/>
        </w:rPr>
        <w:t xml:space="preserve"> </w:t>
      </w:r>
      <w:r>
        <w:rPr>
          <w:b/>
          <w:lang w:val="it-IT"/>
        </w:rPr>
        <w:tab/>
        <w:t xml:space="preserve">1.3. Tính toán và chọn thép. </w:t>
      </w:r>
    </w:p>
    <w:p w14:paraId="643C4DB4" w14:textId="77777777" w:rsidR="00BB5919" w:rsidRDefault="00BB5919">
      <w:pPr>
        <w:spacing w:after="60" w:line="312" w:lineRule="auto"/>
        <w:jc w:val="both"/>
      </w:pPr>
      <w:r>
        <w:rPr>
          <w:lang w:val="it-IT"/>
        </w:rPr>
        <w:tab/>
      </w:r>
      <w:r>
        <w:rPr>
          <w:i/>
          <w:u w:val="single"/>
          <w:lang w:val="it-IT"/>
        </w:rPr>
        <w:t xml:space="preserve">Vật liệu : </w:t>
      </w:r>
    </w:p>
    <w:p w14:paraId="787DCC60" w14:textId="77777777" w:rsidR="00BB5919" w:rsidRDefault="00BB5919">
      <w:pPr>
        <w:spacing w:after="60" w:line="312" w:lineRule="auto"/>
      </w:pPr>
      <w:r>
        <w:rPr>
          <w:lang w:val="it-IT"/>
        </w:rPr>
        <w:tab/>
      </w:r>
      <w:r>
        <w:t>Sử dụng bêtông B20 có R</w:t>
      </w:r>
      <w:r>
        <w:rPr>
          <w:vertAlign w:val="subscript"/>
        </w:rPr>
        <w:t>b</w:t>
      </w:r>
      <w:r>
        <w:t xml:space="preserve"> = 115 kg/cm</w:t>
      </w:r>
      <w:r>
        <w:rPr>
          <w:vertAlign w:val="superscript"/>
        </w:rPr>
        <w:t>2</w:t>
      </w:r>
    </w:p>
    <w:p w14:paraId="0D1684DA" w14:textId="77777777" w:rsidR="00BB5919" w:rsidRDefault="00BB5919">
      <w:pPr>
        <w:spacing w:after="60" w:line="312" w:lineRule="auto"/>
        <w:ind w:firstLine="720"/>
      </w:pPr>
      <w:r>
        <w:t>Sử dụng thép CII có R</w:t>
      </w:r>
      <w:r>
        <w:rPr>
          <w:vertAlign w:val="subscript"/>
        </w:rPr>
        <w:t>s</w:t>
      </w:r>
      <w:r>
        <w:t>= 2250 kg/cm</w:t>
      </w:r>
      <w:r>
        <w:rPr>
          <w:vertAlign w:val="superscript"/>
        </w:rPr>
        <w:t>2</w:t>
      </w:r>
      <w:r>
        <w:t>.</w:t>
      </w:r>
    </w:p>
    <w:p w14:paraId="33F349FB" w14:textId="103AD4FE" w:rsidR="00BB5919" w:rsidRDefault="00BB5919" w:rsidP="00A1519B">
      <w:pPr>
        <w:spacing w:after="60" w:line="312" w:lineRule="auto"/>
        <w:ind w:firstLine="720"/>
      </w:pPr>
      <w:r>
        <w:t>Từ đây, suy ra:</w:t>
      </w:r>
      <m:oMath>
        <m:r>
          <w:rPr>
            <w:rFonts w:ascii="Cambria Math"/>
          </w:rPr>
          <m:t>ξ</m:t>
        </m:r>
      </m:oMath>
      <w:r>
        <w:rPr>
          <w:vertAlign w:val="subscript"/>
        </w:rPr>
        <w:t xml:space="preserve">R </w:t>
      </w:r>
      <w:r>
        <w:t xml:space="preserve">=0.645,  </w:t>
      </w:r>
      <w:r>
        <w:rPr>
          <w:rFonts w:ascii="Symbol" w:eastAsia="Symbol" w:hAnsi="Symbol" w:cs="Symbol"/>
        </w:rPr>
        <w:t></w:t>
      </w:r>
      <w:r>
        <w:rPr>
          <w:vertAlign w:val="subscript"/>
        </w:rPr>
        <w:t>R</w:t>
      </w:r>
      <w:r>
        <w:t xml:space="preserve"> =0.437. </w:t>
      </w:r>
    </w:p>
    <w:p w14:paraId="1769F129" w14:textId="77777777" w:rsidR="00BB5919" w:rsidRDefault="00BB5919">
      <w:pPr>
        <w:spacing w:after="60" w:line="312" w:lineRule="auto"/>
        <w:ind w:left="720"/>
      </w:pPr>
      <w:r>
        <w:t>Ta chọn chiều dày sàn h</w:t>
      </w:r>
      <w:r>
        <w:rPr>
          <w:vertAlign w:val="subscript"/>
        </w:rPr>
        <w:t>S</w:t>
      </w:r>
      <w:r>
        <w:t xml:space="preserve"> = 10 cm; lớp bảo vệ a = 1.5 cm </w:t>
      </w:r>
    </w:p>
    <w:p w14:paraId="5655769A" w14:textId="77777777" w:rsidR="00BB5919" w:rsidRDefault="00BB5919">
      <w:pPr>
        <w:spacing w:after="60" w:line="312" w:lineRule="auto"/>
        <w:ind w:left="720"/>
      </w:pPr>
      <w:r>
        <w:rPr>
          <w:rFonts w:ascii="Symbol" w:eastAsia="Symbol" w:hAnsi="Symbol" w:cs="Symbol"/>
        </w:rPr>
        <w:t></w:t>
      </w:r>
      <w:r>
        <w:t xml:space="preserve"> h</w:t>
      </w:r>
      <w:r>
        <w:rPr>
          <w:vertAlign w:val="subscript"/>
        </w:rPr>
        <w:t>o</w:t>
      </w:r>
      <w:r>
        <w:t xml:space="preserve"> = h</w:t>
      </w:r>
      <w:r>
        <w:rPr>
          <w:vertAlign w:val="subscript"/>
        </w:rPr>
        <w:t>S</w:t>
      </w:r>
      <w:r>
        <w:t xml:space="preserve"> – a = 10 – 1.5 = 8.5cm  </w:t>
      </w:r>
    </w:p>
    <w:p w14:paraId="27B3E171" w14:textId="77777777" w:rsidR="00BB5919" w:rsidRDefault="00BB5919">
      <w:pPr>
        <w:spacing w:after="60" w:line="312" w:lineRule="auto"/>
      </w:pPr>
      <w:r>
        <w:rPr>
          <w:i/>
          <w:u w:val="single"/>
        </w:rPr>
        <w:t>a. Tính thép chịu moment dương M</w:t>
      </w:r>
      <w:r>
        <w:rPr>
          <w:i/>
          <w:u w:val="single"/>
          <w:vertAlign w:val="subscript"/>
        </w:rPr>
        <w:t>1</w:t>
      </w:r>
      <w:r>
        <w:rPr>
          <w:i/>
          <w:u w:val="single"/>
        </w:rPr>
        <w:t xml:space="preserve"> = 3</w:t>
      </w:r>
      <w:r w:rsidR="00A1519B">
        <w:rPr>
          <w:i/>
          <w:u w:val="single"/>
        </w:rPr>
        <w:t>0</w:t>
      </w:r>
      <w:r>
        <w:rPr>
          <w:i/>
          <w:u w:val="single"/>
        </w:rPr>
        <w:t>.875 (kG.m) theo phương cạnh ngắn L</w:t>
      </w:r>
      <w:r>
        <w:rPr>
          <w:i/>
          <w:u w:val="single"/>
          <w:vertAlign w:val="subscript"/>
        </w:rPr>
        <w:t>1</w:t>
      </w:r>
    </w:p>
    <w:p w14:paraId="3ADC6A51" w14:textId="3744BCC5" w:rsidR="00BB5919" w:rsidRDefault="00BB5919" w:rsidP="00A1519B">
      <w:pPr>
        <w:spacing w:after="60" w:line="312" w:lineRule="auto"/>
        <w:ind w:left="720"/>
      </w:pPr>
      <w:r>
        <w:t xml:space="preserve">Ta có: </w:t>
      </w:r>
      <m:oMath>
        <m:sSub>
          <m:sSubPr>
            <m:ctrlPr>
              <w:rPr>
                <w:rFonts w:ascii="Cambria Math" w:hAnsi="Cambria Math"/>
                <w:i/>
              </w:rPr>
            </m:ctrlPr>
          </m:sSubPr>
          <m:e>
            <m:r>
              <w:rPr>
                <w:rFonts w:ascii="Cambria Math"/>
              </w:rPr>
              <m:t>α</m:t>
            </m:r>
          </m:e>
          <m:sub>
            <m:r>
              <w:rPr>
                <w:rFonts w:ascii="Cambria Math"/>
              </w:rPr>
              <m:t>m</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M</m:t>
                </m:r>
              </m:e>
              <m:sub>
                <m:r>
                  <w:rPr>
                    <w:rFonts w:ascii="Cambria Math"/>
                  </w:rPr>
                  <m:t>1</m:t>
                </m:r>
              </m:sub>
            </m:sSub>
          </m:num>
          <m:den>
            <m:sSub>
              <m:sSubPr>
                <m:ctrlPr>
                  <w:rPr>
                    <w:rFonts w:ascii="Cambria Math" w:hAnsi="Cambria Math"/>
                    <w:i/>
                  </w:rPr>
                </m:ctrlPr>
              </m:sSubPr>
              <m:e>
                <m:r>
                  <w:rPr>
                    <w:rFonts w:ascii="Cambria Math"/>
                  </w:rPr>
                  <m:t>R</m:t>
                </m:r>
              </m:e>
              <m:sub>
                <m:r>
                  <w:rPr>
                    <w:rFonts w:ascii="Cambria Math"/>
                  </w:rPr>
                  <m:t>b</m:t>
                </m:r>
              </m:sub>
            </m:sSub>
            <m:r>
              <w:rPr>
                <w:rFonts w:ascii="Cambria Math"/>
              </w:rPr>
              <m:t>×</m:t>
            </m:r>
            <m:r>
              <w:rPr>
                <w:rFonts w:ascii="Cambria Math"/>
              </w:rPr>
              <m:t>b</m:t>
            </m:r>
            <m:r>
              <w:rPr>
                <w:rFonts w:ascii="Cambria Math"/>
              </w:rPr>
              <m:t>×</m:t>
            </m:r>
            <m:sSubSup>
              <m:sSubSupPr>
                <m:ctrlPr>
                  <w:rPr>
                    <w:rFonts w:ascii="Cambria Math" w:hAnsi="Cambria Math"/>
                    <w:i/>
                  </w:rPr>
                </m:ctrlPr>
              </m:sSubSupPr>
              <m:e>
                <m:r>
                  <w:rPr>
                    <w:rFonts w:ascii="Cambria Math"/>
                  </w:rPr>
                  <m:t>h</m:t>
                </m:r>
              </m:e>
              <m:sub>
                <m:r>
                  <w:rPr>
                    <w:rFonts w:ascii="Cambria Math"/>
                  </w:rPr>
                  <m:t>o</m:t>
                </m:r>
              </m:sub>
              <m:sup>
                <m:r>
                  <w:rPr>
                    <w:rFonts w:ascii="Cambria Math"/>
                  </w:rPr>
                  <m:t>2</m:t>
                </m:r>
              </m:sup>
            </m:sSubSup>
          </m:den>
        </m:f>
        <m:r>
          <w:rPr>
            <w:rFonts w:ascii="Cambria Math"/>
          </w:rPr>
          <m:t>=</m:t>
        </m:r>
        <m:f>
          <m:fPr>
            <m:ctrlPr>
              <w:rPr>
                <w:rFonts w:ascii="Cambria Math" w:hAnsi="Cambria Math"/>
                <w:i/>
              </w:rPr>
            </m:ctrlPr>
          </m:fPr>
          <m:num>
            <m:r>
              <w:rPr>
                <w:rFonts w:ascii="Cambria Math"/>
              </w:rPr>
              <m:t>3087.5</m:t>
            </m:r>
          </m:num>
          <m:den>
            <m:r>
              <w:rPr>
                <w:rFonts w:ascii="Cambria Math"/>
              </w:rPr>
              <m:t>115</m:t>
            </m:r>
            <m:r>
              <w:rPr>
                <w:rFonts w:ascii="Cambria Math"/>
              </w:rPr>
              <m:t>×</m:t>
            </m:r>
            <m:r>
              <w:rPr>
                <w:rFonts w:ascii="Cambria Math"/>
              </w:rPr>
              <m:t>100</m:t>
            </m:r>
            <m:r>
              <w:rPr>
                <w:rFonts w:ascii="Cambria Math"/>
              </w:rPr>
              <m:t>×</m:t>
            </m:r>
            <m:r>
              <w:rPr>
                <w:rFonts w:ascii="Cambria Math"/>
              </w:rPr>
              <m:t>8,</m:t>
            </m:r>
            <m:sSup>
              <m:sSupPr>
                <m:ctrlPr>
                  <w:rPr>
                    <w:rFonts w:ascii="Cambria Math" w:hAnsi="Cambria Math"/>
                    <w:i/>
                  </w:rPr>
                </m:ctrlPr>
              </m:sSupPr>
              <m:e>
                <m:r>
                  <w:rPr>
                    <w:rFonts w:ascii="Cambria Math"/>
                  </w:rPr>
                  <m:t>5</m:t>
                </m:r>
              </m:e>
              <m:sup>
                <m:r>
                  <w:rPr>
                    <w:rFonts w:ascii="Cambria Math"/>
                  </w:rPr>
                  <m:t>2</m:t>
                </m:r>
              </m:sup>
            </m:sSup>
          </m:den>
        </m:f>
        <m:r>
          <w:rPr>
            <w:rFonts w:ascii="Cambria Math"/>
          </w:rPr>
          <m:t>=0,0037</m:t>
        </m:r>
      </m:oMath>
      <w:r>
        <w:tab/>
        <w:t xml:space="preserve">&lt; </w:t>
      </w:r>
      <w:r>
        <w:rPr>
          <w:rFonts w:ascii="Symbol" w:eastAsia="Symbol" w:hAnsi="Symbol" w:cs="Symbol"/>
        </w:rPr>
        <w:t></w:t>
      </w:r>
      <w:r>
        <w:rPr>
          <w:vertAlign w:val="subscript"/>
        </w:rPr>
        <w:t>R</w:t>
      </w:r>
      <w:r>
        <w:t xml:space="preserve"> =0.437 (thỏa)</w:t>
      </w:r>
    </w:p>
    <w:p w14:paraId="34E77D18" w14:textId="19814C4D" w:rsidR="00BB5919" w:rsidRDefault="00BB5919" w:rsidP="00A1519B">
      <w:pPr>
        <w:spacing w:after="60" w:line="312" w:lineRule="auto"/>
        <w:jc w:val="both"/>
      </w:pPr>
      <w:r>
        <w:tab/>
      </w:r>
      <w:r>
        <w:rPr>
          <w:rFonts w:ascii="Symbol" w:eastAsia="Symbol" w:hAnsi="Symbol" w:cs="Symbol"/>
        </w:rPr>
        <w:t></w:t>
      </w:r>
      <w:r>
        <w:t xml:space="preserve"> </w:t>
      </w:r>
      <m:oMath>
        <m:r>
          <w:rPr>
            <w:rFonts w:ascii="Cambria Math"/>
          </w:rPr>
          <m:t>ζ=0,5</m:t>
        </m:r>
        <m:r>
          <w:rPr>
            <w:rFonts w:ascii="Cambria Math"/>
          </w:rPr>
          <m:t>×​​</m:t>
        </m:r>
        <m:r>
          <w:rPr>
            <w:rFonts w:ascii="Cambria Math"/>
          </w:rPr>
          <m:t>(1+</m:t>
        </m:r>
        <m:rad>
          <m:radPr>
            <m:degHide m:val="1"/>
            <m:ctrlPr>
              <w:rPr>
                <w:rFonts w:ascii="Cambria Math" w:hAnsi="Cambria Math"/>
                <w:i/>
              </w:rPr>
            </m:ctrlPr>
          </m:radPr>
          <m:deg/>
          <m:e>
            <m:r>
              <w:rPr>
                <w:rFonts w:ascii="Cambria Math"/>
              </w:rPr>
              <m:t>1</m:t>
            </m:r>
            <m:r>
              <w:rPr>
                <w:rFonts w:ascii="Cambria Math"/>
              </w:rPr>
              <m:t>-</m:t>
            </m:r>
            <m:r>
              <w:rPr>
                <w:rFonts w:ascii="Cambria Math"/>
              </w:rPr>
              <m:t>2</m:t>
            </m:r>
            <m:sSub>
              <m:sSubPr>
                <m:ctrlPr>
                  <w:rPr>
                    <w:rFonts w:ascii="Cambria Math" w:hAnsi="Cambria Math"/>
                    <w:i/>
                  </w:rPr>
                </m:ctrlPr>
              </m:sSubPr>
              <m:e>
                <m:r>
                  <w:rPr>
                    <w:rFonts w:ascii="Cambria Math"/>
                  </w:rPr>
                  <m:t>α</m:t>
                </m:r>
              </m:e>
              <m:sub>
                <m:r>
                  <w:rPr>
                    <w:rFonts w:ascii="Cambria Math"/>
                  </w:rPr>
                  <m:t>m</m:t>
                </m:r>
              </m:sub>
            </m:sSub>
          </m:e>
        </m:rad>
        <m:r>
          <w:rPr>
            <w:rFonts w:ascii="Cambria Math"/>
          </w:rPr>
          <m:t>​</m:t>
        </m:r>
        <m:r>
          <w:rPr>
            <w:rFonts w:ascii="Cambria Math"/>
          </w:rPr>
          <m:t>)=0,5(1+</m:t>
        </m:r>
        <m:rad>
          <m:radPr>
            <m:degHide m:val="1"/>
            <m:ctrlPr>
              <w:rPr>
                <w:rFonts w:ascii="Cambria Math" w:hAnsi="Cambria Math"/>
                <w:i/>
              </w:rPr>
            </m:ctrlPr>
          </m:radPr>
          <m:deg/>
          <m:e>
            <m:r>
              <w:rPr>
                <w:rFonts w:ascii="Cambria Math"/>
              </w:rPr>
              <m:t>1</m:t>
            </m:r>
            <m:r>
              <w:rPr>
                <w:rFonts w:ascii="Cambria Math"/>
              </w:rPr>
              <m:t>-</m:t>
            </m:r>
            <m:r>
              <w:rPr>
                <w:rFonts w:ascii="Cambria Math"/>
              </w:rPr>
              <m:t>2</m:t>
            </m:r>
            <m:r>
              <w:rPr>
                <w:rFonts w:ascii="Cambria Math"/>
              </w:rPr>
              <m:t>×</m:t>
            </m:r>
            <m:r>
              <w:rPr>
                <w:rFonts w:ascii="Cambria Math"/>
              </w:rPr>
              <m:t>0.0037</m:t>
            </m:r>
          </m:e>
        </m:rad>
        <m:r>
          <w:rPr>
            <w:rFonts w:ascii="Cambria Math"/>
          </w:rPr>
          <m:t>)=0,998</m:t>
        </m:r>
      </m:oMath>
    </w:p>
    <w:p w14:paraId="2FB6C920" w14:textId="77777777" w:rsidR="00BB5919" w:rsidRDefault="00BB5919">
      <w:pPr>
        <w:spacing w:after="60" w:line="312" w:lineRule="auto"/>
        <w:jc w:val="both"/>
      </w:pPr>
    </w:p>
    <w:p w14:paraId="124EAE70" w14:textId="3F72A97B" w:rsidR="00BB5919" w:rsidRDefault="00BB5919" w:rsidP="00A1519B">
      <w:pPr>
        <w:spacing w:after="60" w:line="312" w:lineRule="auto"/>
        <w:ind w:firstLine="720"/>
        <w:rPr>
          <w:lang w:val="it-IT"/>
        </w:rPr>
      </w:pPr>
      <w:r>
        <w:rPr>
          <w:rFonts w:ascii="Symbol" w:eastAsia="Symbol" w:hAnsi="Symbol" w:cs="Symbol"/>
        </w:rPr>
        <w:lastRenderedPageBreak/>
        <w:t></w:t>
      </w:r>
      <w:r>
        <w:t xml:space="preserve"> </w:t>
      </w:r>
      <m:oMath>
        <m:sSub>
          <m:sSubPr>
            <m:ctrlPr>
              <w:rPr>
                <w:rFonts w:ascii="Cambria Math" w:hAnsi="Cambria Math"/>
                <w:i/>
              </w:rPr>
            </m:ctrlPr>
          </m:sSubPr>
          <m:e>
            <m:r>
              <w:rPr>
                <w:rFonts w:ascii="Cambria Math"/>
              </w:rPr>
              <m:t>A</m:t>
            </m:r>
          </m:e>
          <m:sub>
            <m:r>
              <w:rPr>
                <w:rFonts w:ascii="Cambria Math"/>
              </w:rPr>
              <m:t>s</m:t>
            </m:r>
          </m:sub>
        </m:sSub>
        <m:r>
          <w:rPr>
            <w:rFonts w:ascii="Cambria Math"/>
          </w:rPr>
          <m:t>=</m:t>
        </m:r>
        <m:f>
          <m:fPr>
            <m:ctrlPr>
              <w:rPr>
                <w:rFonts w:ascii="Cambria Math" w:hAnsi="Cambria Math"/>
                <w:i/>
              </w:rPr>
            </m:ctrlPr>
          </m:fPr>
          <m:num>
            <m:r>
              <w:rPr>
                <w:rFonts w:ascii="Cambria Math"/>
              </w:rPr>
              <m:t>M</m:t>
            </m:r>
          </m:num>
          <m:den>
            <m:r>
              <w:rPr>
                <w:rFonts w:ascii="Cambria Math"/>
              </w:rPr>
              <m:t>ζ</m:t>
            </m:r>
            <m:r>
              <w:rPr>
                <w:rFonts w:ascii="Cambria Math"/>
              </w:rPr>
              <m:t>×</m:t>
            </m:r>
            <m:sSub>
              <m:sSubPr>
                <m:ctrlPr>
                  <w:rPr>
                    <w:rFonts w:ascii="Cambria Math" w:hAnsi="Cambria Math"/>
                    <w:i/>
                  </w:rPr>
                </m:ctrlPr>
              </m:sSubPr>
              <m:e>
                <m:r>
                  <w:rPr>
                    <w:rFonts w:ascii="Cambria Math"/>
                  </w:rPr>
                  <m:t>R</m:t>
                </m:r>
              </m:e>
              <m:sub>
                <m:r>
                  <w:rPr>
                    <w:rFonts w:ascii="Cambria Math"/>
                  </w:rPr>
                  <m:t>s</m:t>
                </m:r>
              </m:sub>
            </m:sSub>
            <m:r>
              <w:rPr>
                <w:rFonts w:ascii="Cambria Math"/>
              </w:rPr>
              <m:t>×</m:t>
            </m:r>
            <m:sSub>
              <m:sSubPr>
                <m:ctrlPr>
                  <w:rPr>
                    <w:rFonts w:ascii="Cambria Math" w:hAnsi="Cambria Math"/>
                    <w:i/>
                  </w:rPr>
                </m:ctrlPr>
              </m:sSubPr>
              <m:e>
                <m:r>
                  <w:rPr>
                    <w:rFonts w:ascii="Cambria Math"/>
                  </w:rPr>
                  <m:t>h</m:t>
                </m:r>
              </m:e>
              <m:sub>
                <m:r>
                  <w:rPr>
                    <w:rFonts w:ascii="Cambria Math"/>
                  </w:rPr>
                  <m:t>0</m:t>
                </m:r>
              </m:sub>
            </m:sSub>
          </m:den>
        </m:f>
        <m:r>
          <w:rPr>
            <w:rFonts w:ascii="Cambria Math"/>
          </w:rPr>
          <m:t>=</m:t>
        </m:r>
        <m:f>
          <m:fPr>
            <m:ctrlPr>
              <w:rPr>
                <w:rFonts w:ascii="Cambria Math" w:hAnsi="Cambria Math"/>
                <w:i/>
              </w:rPr>
            </m:ctrlPr>
          </m:fPr>
          <m:num>
            <m:r>
              <w:rPr>
                <w:rFonts w:ascii="Cambria Math"/>
              </w:rPr>
              <m:t>3587.5</m:t>
            </m:r>
          </m:num>
          <m:den>
            <m:r>
              <w:rPr>
                <w:rFonts w:ascii="Cambria Math"/>
              </w:rPr>
              <m:t>0.998</m:t>
            </m:r>
            <m:r>
              <w:rPr>
                <w:rFonts w:ascii="Cambria Math"/>
              </w:rPr>
              <m:t>×</m:t>
            </m:r>
            <m:r>
              <w:rPr>
                <w:rFonts w:ascii="Cambria Math"/>
              </w:rPr>
              <m:t>2250</m:t>
            </m:r>
            <m:r>
              <w:rPr>
                <w:rFonts w:ascii="Cambria Math"/>
              </w:rPr>
              <m:t>×</m:t>
            </m:r>
            <m:r>
              <w:rPr>
                <w:rFonts w:ascii="Cambria Math"/>
              </w:rPr>
              <m:t>8,5</m:t>
            </m:r>
          </m:den>
        </m:f>
        <m:r>
          <w:rPr>
            <w:rFonts w:ascii="Cambria Math"/>
          </w:rPr>
          <m:t>=0.188(c</m:t>
        </m:r>
        <m:sSup>
          <m:sSupPr>
            <m:ctrlPr>
              <w:rPr>
                <w:rFonts w:ascii="Cambria Math" w:hAnsi="Cambria Math"/>
                <w:i/>
              </w:rPr>
            </m:ctrlPr>
          </m:sSupPr>
          <m:e>
            <m:r>
              <w:rPr>
                <w:rFonts w:ascii="Cambria Math"/>
              </w:rPr>
              <m:t>m</m:t>
            </m:r>
          </m:e>
          <m:sup>
            <m:r>
              <w:rPr>
                <w:rFonts w:ascii="Cambria Math"/>
              </w:rPr>
              <m:t>2</m:t>
            </m:r>
          </m:sup>
        </m:sSup>
        <m:r>
          <w:rPr>
            <w:rFonts w:ascii="Cambria Math"/>
          </w:rPr>
          <m:t>)</m:t>
        </m:r>
      </m:oMath>
    </w:p>
    <w:p w14:paraId="6F86C20C" w14:textId="5F2FDF31" w:rsidR="00BB5919" w:rsidRDefault="00BB5919" w:rsidP="00A1519B">
      <w:pPr>
        <w:spacing w:after="60" w:line="312" w:lineRule="auto"/>
        <w:jc w:val="both"/>
      </w:pPr>
      <w:r>
        <w:rPr>
          <w:lang w:val="it-IT"/>
        </w:rPr>
        <w:tab/>
      </w:r>
      <w:r>
        <w:t xml:space="preserve">Tra bảng bảng 4-12 Sổ tay thực hành kết cấu công trình_Vũ Mạnh Hùng, ta chọn thép </w:t>
      </w:r>
      <m:oMath>
        <m:r>
          <w:rPr>
            <w:rFonts w:ascii="Cambria Math"/>
          </w:rPr>
          <m:t>φ</m:t>
        </m:r>
      </m:oMath>
      <w:r>
        <w:t>6a200mm với A</w:t>
      </w:r>
      <w:r>
        <w:rPr>
          <w:vertAlign w:val="subscript"/>
        </w:rPr>
        <w:t>s</w:t>
      </w:r>
      <w:r>
        <w:t xml:space="preserve"> = 1,42 cm</w:t>
      </w:r>
      <w:r>
        <w:rPr>
          <w:vertAlign w:val="superscript"/>
        </w:rPr>
        <w:t>2</w:t>
      </w:r>
      <w:r>
        <w:t>. (Bố trí thớ dưới).</w:t>
      </w:r>
    </w:p>
    <w:p w14:paraId="1FCF2B84" w14:textId="77777777" w:rsidR="00BB5919" w:rsidRDefault="00BB5919">
      <w:pPr>
        <w:spacing w:after="60" w:line="312" w:lineRule="auto"/>
        <w:jc w:val="both"/>
      </w:pPr>
      <w:r>
        <w:t xml:space="preserve">          </w:t>
      </w:r>
    </w:p>
    <w:p w14:paraId="69C522D2" w14:textId="77777777" w:rsidR="00BB5919" w:rsidRDefault="00BB5919">
      <w:pPr>
        <w:spacing w:after="60" w:line="312" w:lineRule="auto"/>
        <w:jc w:val="both"/>
      </w:pPr>
      <w:r>
        <w:t xml:space="preserve"> </w:t>
      </w:r>
      <w:r>
        <w:tab/>
        <w:t>Kiểm tra hàm lượng cốt thép:</w:t>
      </w:r>
    </w:p>
    <w:p w14:paraId="4AD5B126" w14:textId="79A52E2E" w:rsidR="00BB5919" w:rsidRPr="00FD7EE9" w:rsidRDefault="00FD7EE9" w:rsidP="00A1519B">
      <w:pPr>
        <w:spacing w:after="60" w:line="312" w:lineRule="auto"/>
        <w:ind w:firstLine="720"/>
        <w:jc w:val="both"/>
        <w:rPr>
          <w:position w:val="-23"/>
          <w:lang w:val="fr-FR"/>
        </w:rPr>
      </w:pPr>
      <m:oMathPara>
        <m:oMath>
          <m:r>
            <w:rPr>
              <w:rFonts w:ascii="Cambria Math"/>
            </w:rPr>
            <m:t>μ=</m:t>
          </m:r>
          <m:f>
            <m:fPr>
              <m:ctrlPr>
                <w:rPr>
                  <w:rFonts w:ascii="Cambria Math" w:hAnsi="Cambria Math"/>
                  <w:i/>
                </w:rPr>
              </m:ctrlPr>
            </m:fPr>
            <m:num>
              <m:sSub>
                <m:sSubPr>
                  <m:ctrlPr>
                    <w:rPr>
                      <w:rFonts w:ascii="Cambria Math" w:hAnsi="Cambria Math"/>
                      <w:i/>
                    </w:rPr>
                  </m:ctrlPr>
                </m:sSubPr>
                <m:e>
                  <m:r>
                    <w:rPr>
                      <w:rFonts w:ascii="Cambria Math"/>
                    </w:rPr>
                    <m:t>A</m:t>
                  </m:r>
                </m:e>
                <m:sub>
                  <m:r>
                    <w:rPr>
                      <w:rFonts w:ascii="Cambria Math"/>
                    </w:rPr>
                    <m:t>s</m:t>
                  </m:r>
                </m:sub>
              </m:sSub>
            </m:num>
            <m:den>
              <m:r>
                <w:rPr>
                  <w:rFonts w:ascii="Cambria Math"/>
                </w:rPr>
                <m:t>b</m:t>
              </m:r>
              <m:r>
                <w:rPr>
                  <w:rFonts w:ascii="Cambria Math"/>
                </w:rPr>
                <m:t>×</m:t>
              </m:r>
              <m:sSub>
                <m:sSubPr>
                  <m:ctrlPr>
                    <w:rPr>
                      <w:rFonts w:ascii="Cambria Math" w:hAnsi="Cambria Math"/>
                      <w:i/>
                    </w:rPr>
                  </m:ctrlPr>
                </m:sSubPr>
                <m:e>
                  <m:r>
                    <w:rPr>
                      <w:rFonts w:ascii="Cambria Math"/>
                    </w:rPr>
                    <m:t>h</m:t>
                  </m:r>
                </m:e>
                <m:sub>
                  <m:r>
                    <w:rPr>
                      <w:rFonts w:ascii="Cambria Math"/>
                    </w:rPr>
                    <m:t>0</m:t>
                  </m:r>
                </m:sub>
              </m:sSub>
            </m:den>
          </m:f>
          <m:r>
            <w:rPr>
              <w:rFonts w:ascii="Cambria Math"/>
            </w:rPr>
            <m:t>100%=</m:t>
          </m:r>
          <m:f>
            <m:fPr>
              <m:ctrlPr>
                <w:rPr>
                  <w:rFonts w:ascii="Cambria Math" w:hAnsi="Cambria Math"/>
                  <w:i/>
                </w:rPr>
              </m:ctrlPr>
            </m:fPr>
            <m:num>
              <m:r>
                <w:rPr>
                  <w:rFonts w:ascii="Cambria Math"/>
                </w:rPr>
                <m:t>1.42</m:t>
              </m:r>
            </m:num>
            <m:den>
              <m:r>
                <w:rPr>
                  <w:rFonts w:ascii="Cambria Math"/>
                </w:rPr>
                <m:t>100</m:t>
              </m:r>
              <m:r>
                <w:rPr>
                  <w:rFonts w:ascii="Cambria Math"/>
                </w:rPr>
                <m:t>×</m:t>
              </m:r>
              <m:r>
                <w:rPr>
                  <w:rFonts w:ascii="Cambria Math"/>
                </w:rPr>
                <m:t>8,5</m:t>
              </m:r>
            </m:den>
          </m:f>
          <m:r>
            <w:rPr>
              <w:rFonts w:ascii="Cambria Math"/>
            </w:rPr>
            <m:t>100%=0,17%</m:t>
          </m:r>
        </m:oMath>
      </m:oMathPara>
    </w:p>
    <w:p w14:paraId="02F9D700" w14:textId="77777777" w:rsidR="00BB5919" w:rsidRDefault="00BB5919">
      <w:pPr>
        <w:spacing w:after="60" w:line="312" w:lineRule="auto"/>
        <w:jc w:val="both"/>
        <w:rPr>
          <w:position w:val="-23"/>
          <w:lang w:val="fr-FR"/>
        </w:rPr>
      </w:pPr>
    </w:p>
    <w:p w14:paraId="45B9C675" w14:textId="3F40D900" w:rsidR="00BB5919" w:rsidRPr="00FD7EE9" w:rsidRDefault="00BC44C7" w:rsidP="00A1519B">
      <w:pPr>
        <w:spacing w:after="60" w:line="312" w:lineRule="auto"/>
        <w:ind w:firstLine="720"/>
        <w:jc w:val="both"/>
        <w:rPr>
          <w:position w:val="-23"/>
        </w:rPr>
      </w:pPr>
      <m:oMathPara>
        <m:oMath>
          <m:sSub>
            <m:sSubPr>
              <m:ctrlPr>
                <w:rPr>
                  <w:rFonts w:ascii="Cambria Math" w:hAnsi="Cambria Math"/>
                  <w:i/>
                </w:rPr>
              </m:ctrlPr>
            </m:sSubPr>
            <m:e>
              <m:r>
                <w:rPr>
                  <w:rFonts w:ascii="Cambria Math"/>
                </w:rPr>
                <m:t>μ</m:t>
              </m:r>
              <m:f>
                <m:fPr>
                  <m:ctrlPr>
                    <w:rPr>
                      <w:rFonts w:ascii="Cambria Math" w:hAnsi="Cambria Math"/>
                      <w:i/>
                    </w:rPr>
                  </m:ctrlPr>
                </m:fPr>
                <m:num>
                  <m:sSub>
                    <m:sSubPr>
                      <m:ctrlPr>
                        <w:rPr>
                          <w:rFonts w:ascii="Cambria Math" w:hAnsi="Cambria Math"/>
                          <w:i/>
                        </w:rPr>
                      </m:ctrlPr>
                    </m:sSubPr>
                    <m:e>
                      <m:r>
                        <w:rPr>
                          <w:rFonts w:ascii="Cambria Math"/>
                        </w:rPr>
                        <m:t>ξ</m:t>
                      </m:r>
                    </m:e>
                    <m:sub>
                      <m:r>
                        <w:rPr>
                          <w:rFonts w:ascii="Cambria Math"/>
                        </w:rPr>
                        <m:t>R</m:t>
                      </m:r>
                    </m:sub>
                  </m:sSub>
                  <m:r>
                    <w:rPr>
                      <w:rFonts w:ascii="Cambria Math"/>
                    </w:rPr>
                    <m:t>×</m:t>
                  </m:r>
                  <m:sSub>
                    <m:sSubPr>
                      <m:ctrlPr>
                        <w:rPr>
                          <w:rFonts w:ascii="Cambria Math" w:hAnsi="Cambria Math"/>
                          <w:i/>
                        </w:rPr>
                      </m:ctrlPr>
                    </m:sSubPr>
                    <m:e>
                      <m:r>
                        <w:rPr>
                          <w:rFonts w:ascii="Cambria Math"/>
                        </w:rPr>
                        <m:t>R</m:t>
                      </m:r>
                    </m:e>
                    <m:sub>
                      <m:r>
                        <w:rPr>
                          <w:rFonts w:ascii="Cambria Math"/>
                        </w:rPr>
                        <m:t>b</m:t>
                      </m:r>
                    </m:sub>
                  </m:sSub>
                </m:num>
                <m:den>
                  <m:sSub>
                    <m:sSubPr>
                      <m:ctrlPr>
                        <w:rPr>
                          <w:rFonts w:ascii="Cambria Math" w:hAnsi="Cambria Math"/>
                          <w:i/>
                        </w:rPr>
                      </m:ctrlPr>
                    </m:sSubPr>
                    <m:e>
                      <m:r>
                        <w:rPr>
                          <w:rFonts w:ascii="Cambria Math"/>
                        </w:rPr>
                        <m:t>R</m:t>
                      </m:r>
                    </m:e>
                    <m:sub>
                      <m:r>
                        <w:rPr>
                          <w:rFonts w:ascii="Cambria Math"/>
                        </w:rPr>
                        <m:t>s</m:t>
                      </m:r>
                    </m:sub>
                  </m:sSub>
                </m:den>
              </m:f>
              <m:f>
                <m:fPr>
                  <m:ctrlPr>
                    <w:rPr>
                      <w:rFonts w:ascii="Cambria Math" w:hAnsi="Cambria Math"/>
                      <w:i/>
                    </w:rPr>
                  </m:ctrlPr>
                </m:fPr>
                <m:num>
                  <m:r>
                    <w:rPr>
                      <w:rFonts w:ascii="Cambria Math"/>
                    </w:rPr>
                    <m:t>0,645</m:t>
                  </m:r>
                  <m:r>
                    <w:rPr>
                      <w:rFonts w:ascii="Cambria Math"/>
                    </w:rPr>
                    <m:t>×</m:t>
                  </m:r>
                  <m:r>
                    <w:rPr>
                      <w:rFonts w:ascii="Cambria Math"/>
                    </w:rPr>
                    <m:t>115</m:t>
                  </m:r>
                </m:num>
                <m:den>
                  <m:r>
                    <w:rPr>
                      <w:rFonts w:ascii="Cambria Math"/>
                    </w:rPr>
                    <m:t>2250</m:t>
                  </m:r>
                </m:den>
              </m:f>
            </m:e>
            <m:sub>
              <m:r>
                <w:rPr>
                  <w:rFonts w:ascii="Cambria Math"/>
                </w:rPr>
                <m:t>max</m:t>
              </m:r>
            </m:sub>
          </m:sSub>
        </m:oMath>
      </m:oMathPara>
    </w:p>
    <w:p w14:paraId="02FF5DD6" w14:textId="77777777" w:rsidR="00BB5919" w:rsidRDefault="00BB5919">
      <w:pPr>
        <w:spacing w:after="60" w:line="312" w:lineRule="auto"/>
        <w:jc w:val="both"/>
        <w:rPr>
          <w:position w:val="-23"/>
        </w:rPr>
      </w:pPr>
    </w:p>
    <w:p w14:paraId="19BF915E" w14:textId="6E12162C" w:rsidR="00BB5919" w:rsidRDefault="00BB5919" w:rsidP="00A1519B">
      <w:pPr>
        <w:spacing w:after="60" w:line="312" w:lineRule="auto"/>
        <w:jc w:val="both"/>
      </w:pPr>
      <w:r>
        <w:t xml:space="preserve">Vậy </w:t>
      </w:r>
      <m:oMath>
        <m:sSub>
          <m:sSubPr>
            <m:ctrlPr>
              <w:rPr>
                <w:rFonts w:ascii="Cambria Math" w:hAnsi="Cambria Math"/>
                <w:i/>
              </w:rPr>
            </m:ctrlPr>
          </m:sSubPr>
          <m:e>
            <m:r>
              <w:rPr>
                <w:rFonts w:ascii="Cambria Math" w:hAnsi="Cambria Math"/>
              </w:rPr>
              <m:t>μ</m:t>
            </m:r>
          </m:e>
          <m:sub>
            <m:r>
              <m:rPr>
                <m:nor/>
              </m:rPr>
              <w:rPr>
                <w:rFonts w:ascii="Cambria Math" w:hAnsi="Cambria Math"/>
              </w:rPr>
              <m:t>min</m:t>
            </m:r>
            <m:ctrlPr>
              <w:rPr>
                <w:rFonts w:ascii="Cambria Math" w:hAnsi="Cambria Math"/>
              </w:rPr>
            </m:ctrlPr>
          </m:sub>
        </m:sSub>
      </m:oMath>
      <w:r>
        <w:t>=0,1%&lt;</w:t>
      </w:r>
      <m:oMath>
        <m:r>
          <w:rPr>
            <w:rFonts w:ascii="Cambria Math" w:hAnsi="Cambria Math"/>
          </w:rPr>
          <m:t>μ</m:t>
        </m:r>
      </m:oMath>
      <w:r w:rsidR="00A1519B">
        <w:t xml:space="preserve"> </w:t>
      </w:r>
      <w:r>
        <w:t xml:space="preserve">&lt; </w:t>
      </w:r>
      <m:oMath>
        <m:sSub>
          <m:sSubPr>
            <m:ctrlPr>
              <w:rPr>
                <w:rFonts w:ascii="Cambria Math" w:hAnsi="Cambria Math"/>
                <w:i/>
              </w:rPr>
            </m:ctrlPr>
          </m:sSubPr>
          <m:e>
            <m:r>
              <w:rPr>
                <w:rFonts w:ascii="Cambria Math"/>
              </w:rPr>
              <m:t>μ</m:t>
            </m:r>
          </m:e>
          <m:sub>
            <m:r>
              <w:rPr>
                <w:rFonts w:ascii="Cambria Math"/>
              </w:rPr>
              <m:t>max</m:t>
            </m:r>
          </m:sub>
        </m:sSub>
      </m:oMath>
      <w:r>
        <w:t xml:space="preserve"> (Thỏa điều kiện về hàm lượng).</w:t>
      </w:r>
    </w:p>
    <w:p w14:paraId="65388696" w14:textId="77777777" w:rsidR="00BB5919" w:rsidRDefault="00BB5919">
      <w:pPr>
        <w:spacing w:after="60" w:line="312" w:lineRule="auto"/>
        <w:jc w:val="both"/>
      </w:pPr>
    </w:p>
    <w:p w14:paraId="44900541" w14:textId="77777777" w:rsidR="00BB5919" w:rsidRDefault="00BB5919">
      <w:pPr>
        <w:spacing w:after="60" w:line="312" w:lineRule="auto"/>
        <w:jc w:val="both"/>
      </w:pPr>
      <w:r>
        <w:t xml:space="preserve">           Số thanh thép chịu moment dương theo phương cạnh ngắn:</w:t>
      </w:r>
    </w:p>
    <w:p w14:paraId="64266381" w14:textId="1D38FF2A" w:rsidR="00BB5919" w:rsidRDefault="00BB5919" w:rsidP="00A1519B">
      <w:pPr>
        <w:spacing w:after="60" w:line="312" w:lineRule="auto"/>
        <w:jc w:val="both"/>
      </w:pPr>
      <w:r>
        <w:t xml:space="preserve">             </w:t>
      </w:r>
      <m:oMath>
        <m:r>
          <w:rPr>
            <w:rFonts w:ascii="Cambria Math"/>
          </w:rPr>
          <m:t>n=</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2</m:t>
                </m:r>
              </m:sub>
            </m:sSub>
          </m:num>
          <m:den>
            <m:r>
              <w:rPr>
                <w:rFonts w:ascii="Cambria Math"/>
              </w:rPr>
              <m:t>a</m:t>
            </m:r>
          </m:den>
        </m:f>
        <m:r>
          <w:rPr>
            <w:rFonts w:ascii="Cambria Math"/>
          </w:rPr>
          <m:t>+1=</m:t>
        </m:r>
        <m:f>
          <m:fPr>
            <m:ctrlPr>
              <w:rPr>
                <w:rFonts w:ascii="Cambria Math" w:hAnsi="Cambria Math"/>
                <w:i/>
              </w:rPr>
            </m:ctrlPr>
          </m:fPr>
          <m:num>
            <m:r>
              <w:rPr>
                <w:rFonts w:ascii="Cambria Math"/>
              </w:rPr>
              <m:t>5000</m:t>
            </m:r>
          </m:num>
          <m:den>
            <m:r>
              <w:rPr>
                <w:rFonts w:ascii="Cambria Math"/>
              </w:rPr>
              <m:t>200</m:t>
            </m:r>
          </m:den>
        </m:f>
        <m:r>
          <w:rPr>
            <w:rFonts w:ascii="Cambria Math"/>
          </w:rPr>
          <m:t>+1=26</m:t>
        </m:r>
      </m:oMath>
      <w:r>
        <w:t xml:space="preserve"> thanh.</w:t>
      </w:r>
    </w:p>
    <w:p w14:paraId="2FC44459" w14:textId="77777777" w:rsidR="00BB5919" w:rsidRDefault="00BB5919">
      <w:pPr>
        <w:spacing w:after="60" w:line="312" w:lineRule="auto"/>
        <w:jc w:val="both"/>
      </w:pPr>
      <w:r>
        <w:rPr>
          <w:i/>
          <w:u w:val="single"/>
        </w:rPr>
        <w:t>b. Tính thép chịu moment âm M</w:t>
      </w:r>
      <w:r>
        <w:rPr>
          <w:i/>
          <w:u w:val="single"/>
          <w:vertAlign w:val="subscript"/>
        </w:rPr>
        <w:t>I</w:t>
      </w:r>
      <w:r>
        <w:rPr>
          <w:i/>
          <w:u w:val="single"/>
        </w:rPr>
        <w:t xml:space="preserve"> = 71.750 (kG.m) theo phương cạnh ngắn L</w:t>
      </w:r>
      <w:r>
        <w:rPr>
          <w:i/>
          <w:u w:val="single"/>
          <w:vertAlign w:val="subscript"/>
        </w:rPr>
        <w:t>1</w:t>
      </w:r>
    </w:p>
    <w:p w14:paraId="177EE72C" w14:textId="529AC56F" w:rsidR="00BB5919" w:rsidRDefault="00BB5919" w:rsidP="00A1519B">
      <w:pPr>
        <w:spacing w:after="60" w:line="312" w:lineRule="auto"/>
        <w:ind w:left="720"/>
      </w:pPr>
      <w:r>
        <w:rPr>
          <w:lang w:val="it-IT"/>
        </w:rPr>
        <w:tab/>
      </w:r>
      <w:r>
        <w:t xml:space="preserve">Ta có: </w:t>
      </w:r>
      <m:oMath>
        <m:sSub>
          <m:sSubPr>
            <m:ctrlPr>
              <w:rPr>
                <w:rFonts w:ascii="Cambria Math" w:hAnsi="Cambria Math"/>
                <w:i/>
              </w:rPr>
            </m:ctrlPr>
          </m:sSubPr>
          <m:e>
            <m:r>
              <w:rPr>
                <w:rFonts w:ascii="Cambria Math"/>
              </w:rPr>
              <m:t>α</m:t>
            </m:r>
          </m:e>
          <m:sub>
            <m:r>
              <w:rPr>
                <w:rFonts w:ascii="Cambria Math"/>
              </w:rPr>
              <m:t>m</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M</m:t>
                </m:r>
              </m:e>
              <m:sub>
                <m:r>
                  <w:rPr>
                    <w:rFonts w:ascii="Cambria Math"/>
                  </w:rPr>
                  <m:t>I</m:t>
                </m:r>
              </m:sub>
            </m:sSub>
          </m:num>
          <m:den>
            <m:sSub>
              <m:sSubPr>
                <m:ctrlPr>
                  <w:rPr>
                    <w:rFonts w:ascii="Cambria Math" w:hAnsi="Cambria Math"/>
                    <w:i/>
                  </w:rPr>
                </m:ctrlPr>
              </m:sSubPr>
              <m:e>
                <m:r>
                  <w:rPr>
                    <w:rFonts w:ascii="Cambria Math"/>
                  </w:rPr>
                  <m:t>R</m:t>
                </m:r>
              </m:e>
              <m:sub>
                <m:r>
                  <w:rPr>
                    <w:rFonts w:ascii="Cambria Math"/>
                  </w:rPr>
                  <m:t>b</m:t>
                </m:r>
              </m:sub>
            </m:sSub>
            <m:r>
              <w:rPr>
                <w:rFonts w:ascii="Cambria Math"/>
              </w:rPr>
              <m:t>×</m:t>
            </m:r>
            <m:r>
              <w:rPr>
                <w:rFonts w:ascii="Cambria Math"/>
              </w:rPr>
              <m:t>b</m:t>
            </m:r>
            <m:r>
              <w:rPr>
                <w:rFonts w:ascii="Cambria Math"/>
              </w:rPr>
              <m:t>×</m:t>
            </m:r>
            <m:sSubSup>
              <m:sSubSupPr>
                <m:ctrlPr>
                  <w:rPr>
                    <w:rFonts w:ascii="Cambria Math" w:hAnsi="Cambria Math"/>
                    <w:i/>
                  </w:rPr>
                </m:ctrlPr>
              </m:sSubSupPr>
              <m:e>
                <m:r>
                  <w:rPr>
                    <w:rFonts w:ascii="Cambria Math"/>
                  </w:rPr>
                  <m:t>h</m:t>
                </m:r>
              </m:e>
              <m:sub>
                <m:r>
                  <w:rPr>
                    <w:rFonts w:ascii="Cambria Math"/>
                  </w:rPr>
                  <m:t>o</m:t>
                </m:r>
              </m:sub>
              <m:sup>
                <m:r>
                  <w:rPr>
                    <w:rFonts w:ascii="Cambria Math"/>
                  </w:rPr>
                  <m:t>2</m:t>
                </m:r>
              </m:sup>
            </m:sSubSup>
          </m:den>
        </m:f>
        <m:r>
          <w:rPr>
            <w:rFonts w:ascii="Cambria Math"/>
          </w:rPr>
          <m:t>=</m:t>
        </m:r>
        <m:f>
          <m:fPr>
            <m:ctrlPr>
              <w:rPr>
                <w:rFonts w:ascii="Cambria Math" w:hAnsi="Cambria Math"/>
                <w:i/>
              </w:rPr>
            </m:ctrlPr>
          </m:fPr>
          <m:num>
            <m:r>
              <w:rPr>
                <w:rFonts w:ascii="Cambria Math"/>
              </w:rPr>
              <m:t>7175</m:t>
            </m:r>
          </m:num>
          <m:den>
            <m:r>
              <w:rPr>
                <w:rFonts w:ascii="Cambria Math"/>
              </w:rPr>
              <m:t>115</m:t>
            </m:r>
            <m:r>
              <w:rPr>
                <w:rFonts w:ascii="Cambria Math"/>
              </w:rPr>
              <m:t>×</m:t>
            </m:r>
            <m:r>
              <w:rPr>
                <w:rFonts w:ascii="Cambria Math"/>
              </w:rPr>
              <m:t>100</m:t>
            </m:r>
            <m:r>
              <w:rPr>
                <w:rFonts w:ascii="Cambria Math"/>
              </w:rPr>
              <m:t>×</m:t>
            </m:r>
            <m:r>
              <w:rPr>
                <w:rFonts w:ascii="Cambria Math"/>
              </w:rPr>
              <m:t>8,</m:t>
            </m:r>
            <m:sSup>
              <m:sSupPr>
                <m:ctrlPr>
                  <w:rPr>
                    <w:rFonts w:ascii="Cambria Math" w:hAnsi="Cambria Math"/>
                    <w:i/>
                  </w:rPr>
                </m:ctrlPr>
              </m:sSupPr>
              <m:e>
                <m:r>
                  <w:rPr>
                    <w:rFonts w:ascii="Cambria Math"/>
                  </w:rPr>
                  <m:t>5</m:t>
                </m:r>
              </m:e>
              <m:sup>
                <m:r>
                  <w:rPr>
                    <w:rFonts w:ascii="Cambria Math"/>
                  </w:rPr>
                  <m:t>2</m:t>
                </m:r>
              </m:sup>
            </m:sSup>
          </m:den>
        </m:f>
        <m:r>
          <w:rPr>
            <w:rFonts w:ascii="Cambria Math"/>
          </w:rPr>
          <m:t>=0,0086</m:t>
        </m:r>
      </m:oMath>
      <w:r>
        <w:tab/>
        <w:t xml:space="preserve">&lt; </w:t>
      </w:r>
      <w:r>
        <w:rPr>
          <w:rFonts w:ascii="Symbol" w:eastAsia="Symbol" w:hAnsi="Symbol" w:cs="Symbol"/>
        </w:rPr>
        <w:t></w:t>
      </w:r>
      <w:r>
        <w:rPr>
          <w:vertAlign w:val="subscript"/>
        </w:rPr>
        <w:t>R</w:t>
      </w:r>
      <w:r>
        <w:t xml:space="preserve"> =0.437 (thỏa)</w:t>
      </w:r>
    </w:p>
    <w:p w14:paraId="7A77387B" w14:textId="408F82BD" w:rsidR="00BB5919" w:rsidRDefault="00BB5919" w:rsidP="00A1519B">
      <w:pPr>
        <w:spacing w:after="60" w:line="312" w:lineRule="auto"/>
        <w:jc w:val="both"/>
      </w:pPr>
      <w:r>
        <w:tab/>
      </w:r>
      <w:r>
        <w:rPr>
          <w:rFonts w:ascii="Symbol" w:eastAsia="Symbol" w:hAnsi="Symbol" w:cs="Symbol"/>
        </w:rPr>
        <w:t></w:t>
      </w:r>
      <w:r>
        <w:t xml:space="preserve"> </w:t>
      </w:r>
      <m:oMath>
        <m:r>
          <w:rPr>
            <w:rFonts w:ascii="Cambria Math"/>
          </w:rPr>
          <m:t>ζ=0,5</m:t>
        </m:r>
        <m:r>
          <w:rPr>
            <w:rFonts w:ascii="Cambria Math"/>
          </w:rPr>
          <m:t>×​​</m:t>
        </m:r>
        <m:r>
          <w:rPr>
            <w:rFonts w:ascii="Cambria Math"/>
          </w:rPr>
          <m:t>(1+</m:t>
        </m:r>
        <m:rad>
          <m:radPr>
            <m:degHide m:val="1"/>
            <m:ctrlPr>
              <w:rPr>
                <w:rFonts w:ascii="Cambria Math" w:hAnsi="Cambria Math"/>
                <w:i/>
              </w:rPr>
            </m:ctrlPr>
          </m:radPr>
          <m:deg/>
          <m:e>
            <m:r>
              <w:rPr>
                <w:rFonts w:ascii="Cambria Math"/>
              </w:rPr>
              <m:t>1</m:t>
            </m:r>
            <m:r>
              <w:rPr>
                <w:rFonts w:ascii="Cambria Math"/>
              </w:rPr>
              <m:t>-</m:t>
            </m:r>
            <m:r>
              <w:rPr>
                <w:rFonts w:ascii="Cambria Math"/>
              </w:rPr>
              <m:t>2</m:t>
            </m:r>
            <m:sSub>
              <m:sSubPr>
                <m:ctrlPr>
                  <w:rPr>
                    <w:rFonts w:ascii="Cambria Math" w:hAnsi="Cambria Math"/>
                    <w:i/>
                  </w:rPr>
                </m:ctrlPr>
              </m:sSubPr>
              <m:e>
                <m:r>
                  <w:rPr>
                    <w:rFonts w:ascii="Cambria Math"/>
                  </w:rPr>
                  <m:t>α</m:t>
                </m:r>
              </m:e>
              <m:sub>
                <m:r>
                  <w:rPr>
                    <w:rFonts w:ascii="Cambria Math"/>
                  </w:rPr>
                  <m:t>m</m:t>
                </m:r>
              </m:sub>
            </m:sSub>
          </m:e>
        </m:rad>
        <m:r>
          <w:rPr>
            <w:rFonts w:ascii="Cambria Math"/>
          </w:rPr>
          <m:t>​</m:t>
        </m:r>
        <m:r>
          <w:rPr>
            <w:rFonts w:ascii="Cambria Math"/>
          </w:rPr>
          <m:t>)=0,5(1+</m:t>
        </m:r>
        <m:rad>
          <m:radPr>
            <m:degHide m:val="1"/>
            <m:ctrlPr>
              <w:rPr>
                <w:rFonts w:ascii="Cambria Math" w:hAnsi="Cambria Math"/>
                <w:i/>
              </w:rPr>
            </m:ctrlPr>
          </m:radPr>
          <m:deg/>
          <m:e>
            <m:r>
              <w:rPr>
                <w:rFonts w:ascii="Cambria Math"/>
              </w:rPr>
              <m:t>1</m:t>
            </m:r>
            <m:r>
              <w:rPr>
                <w:rFonts w:ascii="Cambria Math"/>
              </w:rPr>
              <m:t>-</m:t>
            </m:r>
            <m:r>
              <w:rPr>
                <w:rFonts w:ascii="Cambria Math"/>
              </w:rPr>
              <m:t>2</m:t>
            </m:r>
            <m:r>
              <w:rPr>
                <w:rFonts w:ascii="Cambria Math"/>
              </w:rPr>
              <m:t>×</m:t>
            </m:r>
            <m:r>
              <w:rPr>
                <w:rFonts w:ascii="Cambria Math"/>
              </w:rPr>
              <m:t>0.0086</m:t>
            </m:r>
          </m:e>
        </m:rad>
        <m:r>
          <w:rPr>
            <w:rFonts w:ascii="Cambria Math"/>
          </w:rPr>
          <m:t>)=0,996</m:t>
        </m:r>
      </m:oMath>
    </w:p>
    <w:p w14:paraId="4ABEBB0C" w14:textId="77777777" w:rsidR="00BB5919" w:rsidRDefault="00BB5919">
      <w:pPr>
        <w:spacing w:after="60" w:line="312" w:lineRule="auto"/>
        <w:jc w:val="both"/>
      </w:pPr>
    </w:p>
    <w:p w14:paraId="121A98A6" w14:textId="65A32C2D" w:rsidR="00BB5919" w:rsidRDefault="00BB5919" w:rsidP="00A1519B">
      <w:pPr>
        <w:spacing w:after="60" w:line="312" w:lineRule="auto"/>
        <w:ind w:firstLine="720"/>
        <w:rPr>
          <w:lang w:val="it-IT"/>
        </w:rPr>
      </w:pPr>
      <w:r>
        <w:rPr>
          <w:rFonts w:ascii="Symbol" w:eastAsia="Symbol" w:hAnsi="Symbol" w:cs="Symbol"/>
        </w:rPr>
        <w:t></w:t>
      </w:r>
      <m:oMath>
        <m:sSub>
          <m:sSubPr>
            <m:ctrlPr>
              <w:rPr>
                <w:rFonts w:ascii="Cambria Math" w:hAnsi="Cambria Math"/>
                <w:i/>
              </w:rPr>
            </m:ctrlPr>
          </m:sSubPr>
          <m:e>
            <m:r>
              <w:rPr>
                <w:rFonts w:ascii="Cambria Math"/>
              </w:rPr>
              <m:t>A</m:t>
            </m:r>
          </m:e>
          <m:sub>
            <m:r>
              <w:rPr>
                <w:rFonts w:ascii="Cambria Math"/>
              </w:rPr>
              <m:t>s</m:t>
            </m:r>
          </m:sub>
        </m:sSub>
        <m:r>
          <w:rPr>
            <w:rFonts w:ascii="Cambria Math"/>
          </w:rPr>
          <m:t>=</m:t>
        </m:r>
        <m:f>
          <m:fPr>
            <m:ctrlPr>
              <w:rPr>
                <w:rFonts w:ascii="Cambria Math" w:hAnsi="Cambria Math"/>
                <w:i/>
              </w:rPr>
            </m:ctrlPr>
          </m:fPr>
          <m:num>
            <m:r>
              <w:rPr>
                <w:rFonts w:ascii="Cambria Math"/>
              </w:rPr>
              <m:t>M</m:t>
            </m:r>
          </m:num>
          <m:den>
            <m:r>
              <w:rPr>
                <w:rFonts w:ascii="Cambria Math"/>
              </w:rPr>
              <m:t>ζ</m:t>
            </m:r>
            <m:r>
              <w:rPr>
                <w:rFonts w:ascii="Cambria Math"/>
              </w:rPr>
              <m:t>×</m:t>
            </m:r>
            <m:sSub>
              <m:sSubPr>
                <m:ctrlPr>
                  <w:rPr>
                    <w:rFonts w:ascii="Cambria Math" w:hAnsi="Cambria Math"/>
                    <w:i/>
                  </w:rPr>
                </m:ctrlPr>
              </m:sSubPr>
              <m:e>
                <m:r>
                  <w:rPr>
                    <w:rFonts w:ascii="Cambria Math"/>
                  </w:rPr>
                  <m:t>R</m:t>
                </m:r>
              </m:e>
              <m:sub>
                <m:r>
                  <w:rPr>
                    <w:rFonts w:ascii="Cambria Math"/>
                  </w:rPr>
                  <m:t>s</m:t>
                </m:r>
              </m:sub>
            </m:sSub>
            <m:r>
              <w:rPr>
                <w:rFonts w:ascii="Cambria Math"/>
              </w:rPr>
              <m:t>×</m:t>
            </m:r>
            <m:sSub>
              <m:sSubPr>
                <m:ctrlPr>
                  <w:rPr>
                    <w:rFonts w:ascii="Cambria Math" w:hAnsi="Cambria Math"/>
                    <w:i/>
                  </w:rPr>
                </m:ctrlPr>
              </m:sSubPr>
              <m:e>
                <m:r>
                  <w:rPr>
                    <w:rFonts w:ascii="Cambria Math"/>
                  </w:rPr>
                  <m:t>h</m:t>
                </m:r>
              </m:e>
              <m:sub>
                <m:r>
                  <w:rPr>
                    <w:rFonts w:ascii="Cambria Math"/>
                  </w:rPr>
                  <m:t>0</m:t>
                </m:r>
              </m:sub>
            </m:sSub>
          </m:den>
        </m:f>
        <m:r>
          <w:rPr>
            <w:rFonts w:ascii="Cambria Math"/>
          </w:rPr>
          <m:t>=</m:t>
        </m:r>
        <m:f>
          <m:fPr>
            <m:ctrlPr>
              <w:rPr>
                <w:rFonts w:ascii="Cambria Math" w:hAnsi="Cambria Math"/>
                <w:i/>
              </w:rPr>
            </m:ctrlPr>
          </m:fPr>
          <m:num>
            <m:r>
              <w:rPr>
                <w:rFonts w:ascii="Cambria Math"/>
              </w:rPr>
              <m:t>7175</m:t>
            </m:r>
          </m:num>
          <m:den>
            <m:r>
              <w:rPr>
                <w:rFonts w:ascii="Cambria Math"/>
              </w:rPr>
              <m:t>0.996</m:t>
            </m:r>
            <m:r>
              <w:rPr>
                <w:rFonts w:ascii="Cambria Math"/>
              </w:rPr>
              <m:t>×</m:t>
            </m:r>
            <m:r>
              <w:rPr>
                <w:rFonts w:ascii="Cambria Math"/>
              </w:rPr>
              <m:t>2250</m:t>
            </m:r>
            <m:r>
              <w:rPr>
                <w:rFonts w:ascii="Cambria Math"/>
              </w:rPr>
              <m:t>×</m:t>
            </m:r>
            <m:r>
              <w:rPr>
                <w:rFonts w:ascii="Cambria Math"/>
              </w:rPr>
              <m:t>8,5</m:t>
            </m:r>
          </m:den>
        </m:f>
        <m:r>
          <w:rPr>
            <w:rFonts w:ascii="Cambria Math"/>
          </w:rPr>
          <m:t>=0.377(c</m:t>
        </m:r>
        <m:sSup>
          <m:sSupPr>
            <m:ctrlPr>
              <w:rPr>
                <w:rFonts w:ascii="Cambria Math" w:hAnsi="Cambria Math"/>
                <w:i/>
              </w:rPr>
            </m:ctrlPr>
          </m:sSupPr>
          <m:e>
            <m:r>
              <w:rPr>
                <w:rFonts w:ascii="Cambria Math"/>
              </w:rPr>
              <m:t>m</m:t>
            </m:r>
          </m:e>
          <m:sup>
            <m:r>
              <w:rPr>
                <w:rFonts w:ascii="Cambria Math"/>
              </w:rPr>
              <m:t>2</m:t>
            </m:r>
          </m:sup>
        </m:sSup>
        <m:r>
          <w:rPr>
            <w:rFonts w:ascii="Cambria Math"/>
          </w:rPr>
          <m:t>)</m:t>
        </m:r>
      </m:oMath>
    </w:p>
    <w:p w14:paraId="215ED141" w14:textId="65CBE83F" w:rsidR="00BB5919" w:rsidRDefault="00BB5919" w:rsidP="00A1519B">
      <w:pPr>
        <w:spacing w:after="60" w:line="312" w:lineRule="auto"/>
        <w:jc w:val="both"/>
      </w:pPr>
      <w:r>
        <w:rPr>
          <w:lang w:val="it-IT"/>
        </w:rPr>
        <w:tab/>
      </w:r>
      <w:r>
        <w:t xml:space="preserve">Tra bảng bảng 4-12 Sổ tay thực hành kết cấu công trình_Vũ Mạnh Hùng, ta chọn thép </w:t>
      </w:r>
      <m:oMath>
        <m:r>
          <w:rPr>
            <w:rFonts w:ascii="Cambria Math"/>
          </w:rPr>
          <m:t>φ</m:t>
        </m:r>
      </m:oMath>
      <w:r>
        <w:t>6a200mm với A</w:t>
      </w:r>
      <w:r>
        <w:rPr>
          <w:vertAlign w:val="subscript"/>
        </w:rPr>
        <w:t>s</w:t>
      </w:r>
      <w:r>
        <w:t xml:space="preserve"> = 1,42 cm</w:t>
      </w:r>
      <w:r>
        <w:rPr>
          <w:vertAlign w:val="superscript"/>
        </w:rPr>
        <w:t>2</w:t>
      </w:r>
      <w:r>
        <w:t>. (Bố trí thớ trên ở gối ra chiều dài nhịp).</w:t>
      </w:r>
    </w:p>
    <w:p w14:paraId="4D8E5FE3" w14:textId="77777777" w:rsidR="00BB5919" w:rsidRDefault="00BB5919">
      <w:pPr>
        <w:spacing w:after="60" w:line="312" w:lineRule="auto"/>
        <w:jc w:val="both"/>
      </w:pPr>
      <w:r>
        <w:t xml:space="preserve">           </w:t>
      </w:r>
      <w:r>
        <w:tab/>
        <w:t>Kiểm tra hàm lượng cốt thép:</w:t>
      </w:r>
    </w:p>
    <w:p w14:paraId="6A0166EC" w14:textId="2BD19C14" w:rsidR="00BB5919" w:rsidRPr="00FD7EE9" w:rsidRDefault="00FD7EE9" w:rsidP="00A1519B">
      <w:pPr>
        <w:spacing w:after="60" w:line="312" w:lineRule="auto"/>
        <w:ind w:firstLine="720"/>
        <w:jc w:val="both"/>
        <w:rPr>
          <w:position w:val="-23"/>
          <w:lang w:val="fr-FR"/>
        </w:rPr>
      </w:pPr>
      <m:oMathPara>
        <m:oMath>
          <m:r>
            <w:rPr>
              <w:rFonts w:ascii="Cambria Math"/>
            </w:rPr>
            <m:t>μ=</m:t>
          </m:r>
          <m:f>
            <m:fPr>
              <m:ctrlPr>
                <w:rPr>
                  <w:rFonts w:ascii="Cambria Math" w:hAnsi="Cambria Math"/>
                  <w:i/>
                </w:rPr>
              </m:ctrlPr>
            </m:fPr>
            <m:num>
              <m:sSub>
                <m:sSubPr>
                  <m:ctrlPr>
                    <w:rPr>
                      <w:rFonts w:ascii="Cambria Math" w:hAnsi="Cambria Math"/>
                      <w:i/>
                    </w:rPr>
                  </m:ctrlPr>
                </m:sSubPr>
                <m:e>
                  <m:r>
                    <w:rPr>
                      <w:rFonts w:ascii="Cambria Math"/>
                    </w:rPr>
                    <m:t>A</m:t>
                  </m:r>
                </m:e>
                <m:sub>
                  <m:r>
                    <w:rPr>
                      <w:rFonts w:ascii="Cambria Math"/>
                    </w:rPr>
                    <m:t>s</m:t>
                  </m:r>
                </m:sub>
              </m:sSub>
            </m:num>
            <m:den>
              <m:r>
                <w:rPr>
                  <w:rFonts w:ascii="Cambria Math"/>
                </w:rPr>
                <m:t>b</m:t>
              </m:r>
              <m:r>
                <w:rPr>
                  <w:rFonts w:ascii="Cambria Math"/>
                </w:rPr>
                <m:t>×</m:t>
              </m:r>
              <m:sSub>
                <m:sSubPr>
                  <m:ctrlPr>
                    <w:rPr>
                      <w:rFonts w:ascii="Cambria Math" w:hAnsi="Cambria Math"/>
                      <w:i/>
                    </w:rPr>
                  </m:ctrlPr>
                </m:sSubPr>
                <m:e>
                  <m:r>
                    <w:rPr>
                      <w:rFonts w:ascii="Cambria Math"/>
                    </w:rPr>
                    <m:t>h</m:t>
                  </m:r>
                </m:e>
                <m:sub>
                  <m:r>
                    <w:rPr>
                      <w:rFonts w:ascii="Cambria Math"/>
                    </w:rPr>
                    <m:t>0</m:t>
                  </m:r>
                </m:sub>
              </m:sSub>
            </m:den>
          </m:f>
          <m:r>
            <w:rPr>
              <w:rFonts w:ascii="Cambria Math"/>
            </w:rPr>
            <m:t>100%=</m:t>
          </m:r>
          <m:f>
            <m:fPr>
              <m:ctrlPr>
                <w:rPr>
                  <w:rFonts w:ascii="Cambria Math" w:hAnsi="Cambria Math"/>
                  <w:i/>
                </w:rPr>
              </m:ctrlPr>
            </m:fPr>
            <m:num>
              <m:r>
                <w:rPr>
                  <w:rFonts w:ascii="Cambria Math"/>
                </w:rPr>
                <m:t>1.42</m:t>
              </m:r>
            </m:num>
            <m:den>
              <m:r>
                <w:rPr>
                  <w:rFonts w:ascii="Cambria Math"/>
                </w:rPr>
                <m:t>100</m:t>
              </m:r>
              <m:r>
                <w:rPr>
                  <w:rFonts w:ascii="Cambria Math"/>
                </w:rPr>
                <m:t>×</m:t>
              </m:r>
              <m:r>
                <w:rPr>
                  <w:rFonts w:ascii="Cambria Math"/>
                </w:rPr>
                <m:t>8,5</m:t>
              </m:r>
            </m:den>
          </m:f>
          <m:r>
            <w:rPr>
              <w:rFonts w:ascii="Cambria Math"/>
            </w:rPr>
            <m:t>100%=0,17%</m:t>
          </m:r>
        </m:oMath>
      </m:oMathPara>
    </w:p>
    <w:p w14:paraId="52D6554F" w14:textId="77777777" w:rsidR="00BB5919" w:rsidRDefault="00BB5919">
      <w:pPr>
        <w:spacing w:after="60" w:line="312" w:lineRule="auto"/>
        <w:jc w:val="both"/>
        <w:rPr>
          <w:position w:val="-23"/>
          <w:lang w:val="fr-FR"/>
        </w:rPr>
      </w:pPr>
    </w:p>
    <w:p w14:paraId="03938EEB" w14:textId="7552CD9A" w:rsidR="00BB5919" w:rsidRPr="00FD7EE9" w:rsidRDefault="00BC44C7" w:rsidP="00A1519B">
      <w:pPr>
        <w:spacing w:after="60" w:line="312" w:lineRule="auto"/>
        <w:ind w:firstLine="720"/>
        <w:jc w:val="both"/>
        <w:rPr>
          <w:position w:val="-23"/>
        </w:rPr>
      </w:pPr>
      <m:oMathPara>
        <m:oMath>
          <m:sSub>
            <m:sSubPr>
              <m:ctrlPr>
                <w:rPr>
                  <w:rFonts w:ascii="Cambria Math" w:hAnsi="Cambria Math"/>
                  <w:i/>
                </w:rPr>
              </m:ctrlPr>
            </m:sSubPr>
            <m:e>
              <m:r>
                <w:rPr>
                  <w:rFonts w:ascii="Cambria Math"/>
                </w:rPr>
                <m:t>μ</m:t>
              </m:r>
              <m:f>
                <m:fPr>
                  <m:ctrlPr>
                    <w:rPr>
                      <w:rFonts w:ascii="Cambria Math" w:hAnsi="Cambria Math"/>
                      <w:i/>
                    </w:rPr>
                  </m:ctrlPr>
                </m:fPr>
                <m:num>
                  <m:sSub>
                    <m:sSubPr>
                      <m:ctrlPr>
                        <w:rPr>
                          <w:rFonts w:ascii="Cambria Math" w:hAnsi="Cambria Math"/>
                          <w:i/>
                        </w:rPr>
                      </m:ctrlPr>
                    </m:sSubPr>
                    <m:e>
                      <m:r>
                        <w:rPr>
                          <w:rFonts w:ascii="Cambria Math"/>
                        </w:rPr>
                        <m:t>ξ</m:t>
                      </m:r>
                    </m:e>
                    <m:sub>
                      <m:r>
                        <w:rPr>
                          <w:rFonts w:ascii="Cambria Math"/>
                        </w:rPr>
                        <m:t>R</m:t>
                      </m:r>
                    </m:sub>
                  </m:sSub>
                  <m:r>
                    <w:rPr>
                      <w:rFonts w:ascii="Cambria Math"/>
                    </w:rPr>
                    <m:t>×</m:t>
                  </m:r>
                  <m:sSub>
                    <m:sSubPr>
                      <m:ctrlPr>
                        <w:rPr>
                          <w:rFonts w:ascii="Cambria Math" w:hAnsi="Cambria Math"/>
                          <w:i/>
                        </w:rPr>
                      </m:ctrlPr>
                    </m:sSubPr>
                    <m:e>
                      <m:r>
                        <w:rPr>
                          <w:rFonts w:ascii="Cambria Math"/>
                        </w:rPr>
                        <m:t>R</m:t>
                      </m:r>
                    </m:e>
                    <m:sub>
                      <m:r>
                        <w:rPr>
                          <w:rFonts w:ascii="Cambria Math"/>
                        </w:rPr>
                        <m:t>b</m:t>
                      </m:r>
                    </m:sub>
                  </m:sSub>
                </m:num>
                <m:den>
                  <m:sSub>
                    <m:sSubPr>
                      <m:ctrlPr>
                        <w:rPr>
                          <w:rFonts w:ascii="Cambria Math" w:hAnsi="Cambria Math"/>
                          <w:i/>
                        </w:rPr>
                      </m:ctrlPr>
                    </m:sSubPr>
                    <m:e>
                      <m:r>
                        <w:rPr>
                          <w:rFonts w:ascii="Cambria Math"/>
                        </w:rPr>
                        <m:t>R</m:t>
                      </m:r>
                    </m:e>
                    <m:sub>
                      <m:r>
                        <w:rPr>
                          <w:rFonts w:ascii="Cambria Math"/>
                        </w:rPr>
                        <m:t>s</m:t>
                      </m:r>
                    </m:sub>
                  </m:sSub>
                </m:den>
              </m:f>
              <m:f>
                <m:fPr>
                  <m:ctrlPr>
                    <w:rPr>
                      <w:rFonts w:ascii="Cambria Math" w:hAnsi="Cambria Math"/>
                      <w:i/>
                    </w:rPr>
                  </m:ctrlPr>
                </m:fPr>
                <m:num>
                  <m:r>
                    <w:rPr>
                      <w:rFonts w:ascii="Cambria Math"/>
                    </w:rPr>
                    <m:t>0,645</m:t>
                  </m:r>
                  <m:r>
                    <w:rPr>
                      <w:rFonts w:ascii="Cambria Math"/>
                    </w:rPr>
                    <m:t>×</m:t>
                  </m:r>
                  <m:r>
                    <w:rPr>
                      <w:rFonts w:ascii="Cambria Math"/>
                    </w:rPr>
                    <m:t>115</m:t>
                  </m:r>
                </m:num>
                <m:den>
                  <m:r>
                    <w:rPr>
                      <w:rFonts w:ascii="Cambria Math"/>
                    </w:rPr>
                    <m:t>2250</m:t>
                  </m:r>
                </m:den>
              </m:f>
            </m:e>
            <m:sub>
              <m:r>
                <w:rPr>
                  <w:rFonts w:ascii="Cambria Math"/>
                </w:rPr>
                <m:t>max</m:t>
              </m:r>
            </m:sub>
          </m:sSub>
        </m:oMath>
      </m:oMathPara>
    </w:p>
    <w:p w14:paraId="4EDE9155" w14:textId="77777777" w:rsidR="00BB5919" w:rsidRDefault="00BB5919">
      <w:pPr>
        <w:spacing w:after="60" w:line="312" w:lineRule="auto"/>
        <w:jc w:val="both"/>
        <w:rPr>
          <w:position w:val="-23"/>
        </w:rPr>
      </w:pPr>
    </w:p>
    <w:p w14:paraId="4B7A3A0D" w14:textId="6B9D7640" w:rsidR="00BB5919" w:rsidRDefault="00BB5919" w:rsidP="00A1519B">
      <w:pPr>
        <w:spacing w:after="60" w:line="312" w:lineRule="auto"/>
        <w:jc w:val="both"/>
      </w:pPr>
      <w:r>
        <w:t xml:space="preserve">Vậy </w:t>
      </w:r>
      <m:oMath>
        <m:sSub>
          <m:sSubPr>
            <m:ctrlPr>
              <w:rPr>
                <w:rFonts w:ascii="Cambria Math" w:hAnsi="Cambria Math"/>
                <w:i/>
              </w:rPr>
            </m:ctrlPr>
          </m:sSubPr>
          <m:e>
            <m:r>
              <w:rPr>
                <w:rFonts w:ascii="Cambria Math" w:hAnsi="Cambria Math"/>
              </w:rPr>
              <m:t>μ</m:t>
            </m:r>
          </m:e>
          <m:sub>
            <m:r>
              <m:rPr>
                <m:nor/>
              </m:rPr>
              <w:rPr>
                <w:rFonts w:ascii="Cambria Math" w:hAnsi="Cambria Math"/>
              </w:rPr>
              <m:t>min</m:t>
            </m:r>
            <m:ctrlPr>
              <w:rPr>
                <w:rFonts w:ascii="Cambria Math" w:hAnsi="Cambria Math"/>
              </w:rPr>
            </m:ctrlPr>
          </m:sub>
        </m:sSub>
      </m:oMath>
      <w:r>
        <w:t>=0,1%&lt;</w:t>
      </w:r>
      <m:oMath>
        <m:r>
          <w:rPr>
            <w:rFonts w:ascii="Cambria Math" w:hAnsi="Cambria Math"/>
          </w:rPr>
          <m:t>μ</m:t>
        </m:r>
      </m:oMath>
      <w:r w:rsidR="00A1519B">
        <w:t xml:space="preserve"> </w:t>
      </w:r>
      <w:r>
        <w:t xml:space="preserve">&lt; </w:t>
      </w:r>
      <m:oMath>
        <m:sSub>
          <m:sSubPr>
            <m:ctrlPr>
              <w:rPr>
                <w:rFonts w:ascii="Cambria Math" w:hAnsi="Cambria Math"/>
                <w:i/>
              </w:rPr>
            </m:ctrlPr>
          </m:sSubPr>
          <m:e>
            <m:r>
              <w:rPr>
                <w:rFonts w:ascii="Cambria Math"/>
              </w:rPr>
              <m:t>μ</m:t>
            </m:r>
          </m:e>
          <m:sub>
            <m:r>
              <w:rPr>
                <w:rFonts w:ascii="Cambria Math"/>
              </w:rPr>
              <m:t>max</m:t>
            </m:r>
          </m:sub>
        </m:sSub>
      </m:oMath>
      <w:r>
        <w:t xml:space="preserve"> (Thỏa điều kiện về hàm lượng).</w:t>
      </w:r>
    </w:p>
    <w:p w14:paraId="2B11EC33" w14:textId="77777777" w:rsidR="00BB5919" w:rsidRDefault="00BB5919">
      <w:pPr>
        <w:spacing w:after="60" w:line="312" w:lineRule="auto"/>
        <w:jc w:val="both"/>
      </w:pPr>
    </w:p>
    <w:p w14:paraId="699F3472" w14:textId="77777777" w:rsidR="00BB5919" w:rsidRDefault="00BB5919">
      <w:pPr>
        <w:spacing w:after="60" w:line="312" w:lineRule="auto"/>
        <w:jc w:val="both"/>
      </w:pPr>
      <w:r>
        <w:lastRenderedPageBreak/>
        <w:t xml:space="preserve">           Số thanh thép chịu moment dương theo phương cạnh ngắn:</w:t>
      </w:r>
    </w:p>
    <w:p w14:paraId="1BABE40A" w14:textId="374D6C45" w:rsidR="00BB5919" w:rsidRDefault="00BB5919" w:rsidP="00A1519B">
      <w:pPr>
        <w:spacing w:after="60" w:line="312" w:lineRule="auto"/>
        <w:jc w:val="both"/>
      </w:pPr>
      <w:r>
        <w:t xml:space="preserve">           </w:t>
      </w:r>
      <m:oMath>
        <m:r>
          <w:rPr>
            <w:rFonts w:ascii="Cambria Math"/>
          </w:rPr>
          <m:t>n=2</m:t>
        </m:r>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2</m:t>
                    </m:r>
                  </m:sub>
                </m:sSub>
              </m:num>
              <m:den>
                <m:r>
                  <w:rPr>
                    <w:rFonts w:ascii="Cambria Math"/>
                  </w:rPr>
                  <m:t>a</m:t>
                </m:r>
              </m:den>
            </m:f>
            <m:r>
              <w:rPr>
                <w:rFonts w:ascii="Cambria Math"/>
              </w:rPr>
              <m:t>+1</m:t>
            </m:r>
          </m:e>
        </m:d>
        <m:r>
          <w:rPr>
            <w:rFonts w:ascii="Cambria Math"/>
          </w:rPr>
          <m:t>=2</m:t>
        </m:r>
        <m:r>
          <w:rPr>
            <w:rFonts w:ascii="Cambria Math"/>
          </w:rPr>
          <m:t>×</m:t>
        </m:r>
        <m:d>
          <m:dPr>
            <m:ctrlPr>
              <w:rPr>
                <w:rFonts w:ascii="Cambria Math" w:hAnsi="Cambria Math"/>
                <w:i/>
              </w:rPr>
            </m:ctrlPr>
          </m:dPr>
          <m:e>
            <m:f>
              <m:fPr>
                <m:ctrlPr>
                  <w:rPr>
                    <w:rFonts w:ascii="Cambria Math" w:hAnsi="Cambria Math"/>
                    <w:i/>
                  </w:rPr>
                </m:ctrlPr>
              </m:fPr>
              <m:num>
                <m:r>
                  <w:rPr>
                    <w:rFonts w:ascii="Cambria Math"/>
                  </w:rPr>
                  <m:t>5000</m:t>
                </m:r>
              </m:num>
              <m:den>
                <m:r>
                  <w:rPr>
                    <w:rFonts w:ascii="Cambria Math"/>
                  </w:rPr>
                  <m:t>200</m:t>
                </m:r>
              </m:den>
            </m:f>
            <m:r>
              <w:rPr>
                <w:rFonts w:ascii="Cambria Math"/>
              </w:rPr>
              <m:t>+1</m:t>
            </m:r>
          </m:e>
        </m:d>
        <m:r>
          <w:rPr>
            <w:rFonts w:ascii="Cambria Math"/>
          </w:rPr>
          <m:t>=2</m:t>
        </m:r>
        <m:r>
          <w:rPr>
            <w:rFonts w:ascii="Cambria Math"/>
          </w:rPr>
          <m:t>×</m:t>
        </m:r>
        <m:r>
          <w:rPr>
            <w:rFonts w:ascii="Cambria Math"/>
          </w:rPr>
          <m:t>26=52</m:t>
        </m:r>
      </m:oMath>
      <w:r>
        <w:t xml:space="preserve"> thanh.</w:t>
      </w:r>
    </w:p>
    <w:p w14:paraId="2C581951" w14:textId="77777777" w:rsidR="00BB5919" w:rsidRDefault="00BB5919">
      <w:pPr>
        <w:spacing w:after="60" w:line="312" w:lineRule="auto"/>
        <w:jc w:val="center"/>
      </w:pPr>
      <w:r>
        <w:rPr>
          <w:i/>
          <w:u w:val="single"/>
          <w:lang w:val="fr-FR"/>
        </w:rPr>
        <w:t>Sử dụng phần mềm Excel để tính và bố trí thép cho các ô sàn còn lại</w:t>
      </w:r>
    </w:p>
    <w:p w14:paraId="4AD00F6B" w14:textId="77777777" w:rsidR="00BB5919" w:rsidRDefault="00BB5919">
      <w:pPr>
        <w:spacing w:after="60" w:line="312" w:lineRule="auto"/>
        <w:jc w:val="center"/>
        <w:rPr>
          <w:b/>
          <w:i/>
          <w:u w:val="single"/>
          <w:lang w:val="fr-FR"/>
        </w:rPr>
      </w:pPr>
    </w:p>
    <w:p w14:paraId="2AEC514A" w14:textId="77777777" w:rsidR="00BB5919" w:rsidRDefault="00BB5919">
      <w:pPr>
        <w:spacing w:after="60" w:line="312" w:lineRule="auto"/>
        <w:jc w:val="center"/>
        <w:rPr>
          <w:b/>
          <w:i/>
          <w:u w:val="single"/>
          <w:lang w:val="fr-FR"/>
        </w:rPr>
      </w:pPr>
    </w:p>
    <w:p w14:paraId="46F7606B" w14:textId="77777777" w:rsidR="00BB5919" w:rsidRDefault="00BB5919">
      <w:pPr>
        <w:spacing w:after="60" w:line="312" w:lineRule="auto"/>
        <w:jc w:val="center"/>
        <w:rPr>
          <w:b/>
          <w:i/>
          <w:u w:val="single"/>
          <w:lang w:val="fr-FR"/>
        </w:rPr>
      </w:pPr>
    </w:p>
    <w:p w14:paraId="1B3ACF3A" w14:textId="77777777" w:rsidR="00BB5919" w:rsidRDefault="00BB5919">
      <w:pPr>
        <w:spacing w:after="60" w:line="312" w:lineRule="auto"/>
        <w:jc w:val="center"/>
        <w:rPr>
          <w:b/>
          <w:i/>
          <w:u w:val="single"/>
          <w:lang w:val="fr-FR"/>
        </w:rPr>
      </w:pPr>
    </w:p>
    <w:p w14:paraId="3A2C9C31" w14:textId="77777777" w:rsidR="00BB5919" w:rsidRDefault="00BB5919">
      <w:pPr>
        <w:spacing w:after="60" w:line="312" w:lineRule="auto"/>
        <w:jc w:val="center"/>
        <w:rPr>
          <w:b/>
          <w:i/>
          <w:u w:val="single"/>
          <w:lang w:val="fr-FR"/>
        </w:rPr>
      </w:pPr>
    </w:p>
    <w:p w14:paraId="5C70DF83" w14:textId="77777777" w:rsidR="00BB5919" w:rsidRDefault="00BB5919">
      <w:pPr>
        <w:spacing w:after="60" w:line="312" w:lineRule="auto"/>
        <w:jc w:val="center"/>
        <w:rPr>
          <w:b/>
          <w:i/>
          <w:u w:val="single"/>
          <w:lang w:val="fr-FR"/>
        </w:rPr>
      </w:pPr>
    </w:p>
    <w:p w14:paraId="713B8B04" w14:textId="77777777" w:rsidR="00BB5919" w:rsidRDefault="00BB5919">
      <w:pPr>
        <w:spacing w:after="60" w:line="312" w:lineRule="auto"/>
        <w:jc w:val="center"/>
        <w:rPr>
          <w:b/>
          <w:i/>
          <w:u w:val="single"/>
          <w:lang w:val="fr-FR"/>
        </w:rPr>
      </w:pPr>
    </w:p>
    <w:p w14:paraId="1450FDE9" w14:textId="77777777" w:rsidR="00BB5919" w:rsidRDefault="00BB5919">
      <w:pPr>
        <w:spacing w:after="60" w:line="312" w:lineRule="auto"/>
        <w:jc w:val="center"/>
        <w:rPr>
          <w:b/>
          <w:i/>
          <w:u w:val="single"/>
          <w:lang w:val="fr-FR"/>
        </w:rPr>
      </w:pPr>
    </w:p>
    <w:p w14:paraId="02298507" w14:textId="77777777" w:rsidR="00BB5919" w:rsidRDefault="00BB5919">
      <w:pPr>
        <w:spacing w:after="60" w:line="312" w:lineRule="auto"/>
        <w:jc w:val="center"/>
        <w:rPr>
          <w:b/>
          <w:i/>
          <w:u w:val="single"/>
          <w:lang w:val="fr-FR"/>
        </w:rPr>
      </w:pPr>
    </w:p>
    <w:p w14:paraId="0DE1058F" w14:textId="77777777" w:rsidR="00BB5919" w:rsidRDefault="00BB5919">
      <w:pPr>
        <w:spacing w:after="60" w:line="312" w:lineRule="auto"/>
        <w:jc w:val="center"/>
        <w:rPr>
          <w:b/>
          <w:i/>
          <w:u w:val="single"/>
          <w:lang w:val="fr-FR"/>
        </w:rPr>
      </w:pPr>
    </w:p>
    <w:p w14:paraId="0C9EF248" w14:textId="77777777" w:rsidR="00BB5919" w:rsidRDefault="00BB5919">
      <w:pPr>
        <w:spacing w:after="60" w:line="312" w:lineRule="auto"/>
        <w:jc w:val="center"/>
        <w:rPr>
          <w:b/>
          <w:i/>
          <w:u w:val="single"/>
          <w:lang w:val="fr-FR"/>
        </w:rPr>
      </w:pPr>
    </w:p>
    <w:p w14:paraId="48C16888" w14:textId="77777777" w:rsidR="00BB5919" w:rsidRDefault="00BB5919">
      <w:pPr>
        <w:spacing w:after="60" w:line="312" w:lineRule="auto"/>
        <w:jc w:val="center"/>
        <w:rPr>
          <w:b/>
          <w:i/>
          <w:u w:val="single"/>
          <w:lang w:val="fr-FR"/>
        </w:rPr>
      </w:pPr>
    </w:p>
    <w:p w14:paraId="3ED401F9" w14:textId="77777777" w:rsidR="00BB5919" w:rsidRDefault="00BB5919">
      <w:pPr>
        <w:spacing w:after="60" w:line="312" w:lineRule="auto"/>
        <w:jc w:val="center"/>
        <w:rPr>
          <w:b/>
          <w:i/>
          <w:u w:val="single"/>
          <w:lang w:val="fr-FR"/>
        </w:rPr>
      </w:pPr>
    </w:p>
    <w:p w14:paraId="665C7BC1" w14:textId="77777777" w:rsidR="00BB5919" w:rsidRDefault="00BB5919">
      <w:pPr>
        <w:spacing w:after="60" w:line="312" w:lineRule="auto"/>
        <w:jc w:val="center"/>
        <w:rPr>
          <w:b/>
          <w:i/>
          <w:u w:val="single"/>
          <w:lang w:val="fr-FR"/>
        </w:rPr>
      </w:pPr>
    </w:p>
    <w:p w14:paraId="05049434" w14:textId="77777777" w:rsidR="00BB5919" w:rsidRDefault="00BB5919">
      <w:pPr>
        <w:spacing w:after="60" w:line="312" w:lineRule="auto"/>
        <w:jc w:val="center"/>
        <w:rPr>
          <w:b/>
          <w:i/>
          <w:u w:val="single"/>
          <w:lang w:val="fr-FR"/>
        </w:rPr>
      </w:pPr>
    </w:p>
    <w:p w14:paraId="1BB63063" w14:textId="77777777" w:rsidR="00BB5919" w:rsidRDefault="00BB5919">
      <w:pPr>
        <w:spacing w:after="60" w:line="312" w:lineRule="auto"/>
        <w:jc w:val="center"/>
        <w:rPr>
          <w:b/>
          <w:i/>
          <w:u w:val="single"/>
          <w:lang w:val="fr-FR"/>
        </w:rPr>
      </w:pPr>
    </w:p>
    <w:p w14:paraId="376B00DC" w14:textId="77777777" w:rsidR="00BB5919" w:rsidRDefault="00BB5919">
      <w:pPr>
        <w:spacing w:after="60" w:line="312" w:lineRule="auto"/>
        <w:jc w:val="center"/>
        <w:rPr>
          <w:b/>
          <w:i/>
          <w:u w:val="single"/>
          <w:lang w:val="fr-FR"/>
        </w:rPr>
      </w:pPr>
    </w:p>
    <w:p w14:paraId="1F0CC8EC" w14:textId="39BCD4F7" w:rsidR="00BB5919" w:rsidRDefault="00BB5919">
      <w:pPr>
        <w:spacing w:after="60" w:line="312" w:lineRule="auto"/>
        <w:jc w:val="center"/>
        <w:rPr>
          <w:b/>
          <w:i/>
          <w:u w:val="single"/>
          <w:lang w:val="fr-FR"/>
        </w:rPr>
      </w:pPr>
      <w:r>
        <w:rPr>
          <w:b/>
          <w:i/>
          <w:u w:val="single"/>
          <w:lang w:val="fr-FR"/>
        </w:rPr>
        <w:t>Bảng 2.2 : Bảng tính nội lực sàn một phương</w:t>
      </w:r>
    </w:p>
    <w:tbl>
      <w:tblPr>
        <w:tblStyle w:val="PlainTable1"/>
        <w:tblW w:w="5000" w:type="pct"/>
        <w:tblLook w:val="04A0" w:firstRow="1" w:lastRow="0" w:firstColumn="1" w:lastColumn="0" w:noHBand="0" w:noVBand="1"/>
      </w:tblPr>
      <w:tblGrid>
        <w:gridCol w:w="836"/>
        <w:gridCol w:w="907"/>
        <w:gridCol w:w="906"/>
        <w:gridCol w:w="1143"/>
        <w:gridCol w:w="1368"/>
        <w:gridCol w:w="1368"/>
        <w:gridCol w:w="1368"/>
        <w:gridCol w:w="1165"/>
      </w:tblGrid>
      <w:tr w:rsidR="001B01E5" w:rsidRPr="00525A97" w14:paraId="658B7317" w14:textId="77777777" w:rsidTr="001B01E5">
        <w:trPr>
          <w:cnfStyle w:val="100000000000" w:firstRow="1" w:lastRow="0" w:firstColumn="0" w:lastColumn="0" w:oddVBand="0" w:evenVBand="0" w:oddHBand="0" w:evenHBand="0" w:firstRowFirstColumn="0" w:firstRowLastColumn="0" w:lastRowFirstColumn="0" w:lastRowLastColumn="0"/>
          <w:trHeight w:val="1301"/>
        </w:trPr>
        <w:tc>
          <w:tcPr>
            <w:cnfStyle w:val="001000000000" w:firstRow="0" w:lastRow="0" w:firstColumn="1" w:lastColumn="0" w:oddVBand="0" w:evenVBand="0" w:oddHBand="0" w:evenHBand="0" w:firstRowFirstColumn="0" w:firstRowLastColumn="0" w:lastRowFirstColumn="0" w:lastRowLastColumn="0"/>
            <w:tcW w:w="461" w:type="pct"/>
            <w:hideMark/>
          </w:tcPr>
          <w:p w14:paraId="2AED4A99" w14:textId="77777777" w:rsidR="001B01E5" w:rsidRPr="00525A97" w:rsidRDefault="001B01E5" w:rsidP="00125D0E">
            <w:pPr>
              <w:suppressAutoHyphens w:val="0"/>
              <w:jc w:val="center"/>
              <w:rPr>
                <w:rFonts w:asciiTheme="minorHAnsi" w:hAnsiTheme="minorHAnsi" w:cstheme="minorHAnsi"/>
                <w:b w:val="0"/>
                <w:bCs w:val="0"/>
                <w:sz w:val="18"/>
                <w:szCs w:val="18"/>
                <w:lang w:eastAsia="en-US"/>
              </w:rPr>
            </w:pPr>
            <w:r w:rsidRPr="00525A97">
              <w:rPr>
                <w:rFonts w:asciiTheme="minorHAnsi" w:hAnsiTheme="minorHAnsi" w:cstheme="minorHAnsi"/>
                <w:sz w:val="18"/>
                <w:szCs w:val="18"/>
                <w:lang w:eastAsia="en-US"/>
              </w:rPr>
              <w:t>Ký</w:t>
            </w:r>
          </w:p>
          <w:p w14:paraId="6C5399C2" w14:textId="77777777" w:rsidR="001B01E5" w:rsidRPr="00525A97" w:rsidRDefault="001B01E5" w:rsidP="00125D0E">
            <w:pPr>
              <w:suppressAutoHyphens w:val="0"/>
              <w:jc w:val="center"/>
              <w:rPr>
                <w:rFonts w:asciiTheme="minorHAnsi" w:hAnsiTheme="minorHAnsi" w:cstheme="minorHAnsi"/>
                <w:b w:val="0"/>
                <w:bCs w:val="0"/>
                <w:sz w:val="18"/>
                <w:szCs w:val="18"/>
                <w:lang w:eastAsia="en-US"/>
              </w:rPr>
            </w:pPr>
            <w:r w:rsidRPr="00525A97">
              <w:rPr>
                <w:rFonts w:asciiTheme="minorHAnsi" w:hAnsiTheme="minorHAnsi" w:cstheme="minorHAnsi"/>
                <w:sz w:val="18"/>
                <w:szCs w:val="18"/>
                <w:lang w:eastAsia="en-US"/>
              </w:rPr>
              <w:t>hiệu</w:t>
            </w:r>
          </w:p>
          <w:p w14:paraId="5E3EA0EF" w14:textId="77777777" w:rsidR="001B01E5" w:rsidRPr="00525A97" w:rsidRDefault="001B01E5" w:rsidP="00125D0E">
            <w:pPr>
              <w:suppressAutoHyphens w:val="0"/>
              <w:jc w:val="center"/>
              <w:rPr>
                <w:rFonts w:asciiTheme="minorHAnsi" w:hAnsiTheme="minorHAnsi" w:cstheme="minorHAnsi"/>
                <w:b w:val="0"/>
                <w:bCs w:val="0"/>
                <w:sz w:val="18"/>
                <w:szCs w:val="18"/>
                <w:lang w:eastAsia="en-US"/>
              </w:rPr>
            </w:pPr>
            <w:r w:rsidRPr="00525A97">
              <w:rPr>
                <w:rFonts w:asciiTheme="minorHAnsi" w:hAnsiTheme="minorHAnsi" w:cstheme="minorHAnsi"/>
                <w:sz w:val="18"/>
                <w:szCs w:val="18"/>
                <w:lang w:eastAsia="en-US"/>
              </w:rPr>
              <w:t>ô</w:t>
            </w:r>
          </w:p>
          <w:p w14:paraId="23B0DB99" w14:textId="77777777" w:rsidR="001B01E5" w:rsidRPr="00525A97" w:rsidRDefault="001B01E5" w:rsidP="00125D0E">
            <w:pPr>
              <w:suppressAutoHyphens w:val="0"/>
              <w:jc w:val="center"/>
              <w:rPr>
                <w:rFonts w:asciiTheme="minorHAnsi" w:hAnsiTheme="minorHAnsi" w:cstheme="minorHAnsi"/>
                <w:b w:val="0"/>
                <w:bCs w:val="0"/>
                <w:sz w:val="18"/>
                <w:szCs w:val="18"/>
                <w:lang w:eastAsia="en-US"/>
              </w:rPr>
            </w:pPr>
            <w:r w:rsidRPr="00525A97">
              <w:rPr>
                <w:rFonts w:asciiTheme="minorHAnsi" w:hAnsiTheme="minorHAnsi" w:cstheme="minorHAnsi"/>
                <w:sz w:val="18"/>
                <w:szCs w:val="18"/>
                <w:lang w:eastAsia="en-US"/>
              </w:rPr>
              <w:t>sàn</w:t>
            </w:r>
          </w:p>
          <w:p w14:paraId="047E6F9A" w14:textId="52E55034" w:rsidR="001B01E5" w:rsidRPr="00525A97" w:rsidRDefault="001B01E5" w:rsidP="00125D0E">
            <w:pPr>
              <w:rPr>
                <w:rFonts w:asciiTheme="minorHAnsi" w:hAnsiTheme="minorHAnsi" w:cstheme="minorHAnsi"/>
                <w:sz w:val="18"/>
                <w:szCs w:val="18"/>
                <w:lang w:eastAsia="en-US"/>
              </w:rPr>
            </w:pPr>
            <w:r w:rsidRPr="00525A97">
              <w:rPr>
                <w:rFonts w:asciiTheme="minorHAnsi" w:hAnsiTheme="minorHAnsi" w:cstheme="minorHAnsi"/>
                <w:color w:val="auto"/>
                <w:sz w:val="18"/>
                <w:szCs w:val="18"/>
                <w:lang w:eastAsia="en-US"/>
              </w:rPr>
              <w:t> </w:t>
            </w:r>
          </w:p>
        </w:tc>
        <w:tc>
          <w:tcPr>
            <w:tcW w:w="500" w:type="pct"/>
            <w:hideMark/>
          </w:tcPr>
          <w:p w14:paraId="0C6C5ED8" w14:textId="77777777" w:rsidR="001B01E5" w:rsidRPr="00525A97" w:rsidRDefault="001B01E5" w:rsidP="00125D0E">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18"/>
                <w:szCs w:val="18"/>
                <w:lang w:eastAsia="en-US"/>
              </w:rPr>
            </w:pPr>
            <w:r w:rsidRPr="00525A97">
              <w:rPr>
                <w:rFonts w:asciiTheme="minorHAnsi" w:hAnsiTheme="minorHAnsi" w:cstheme="minorHAnsi"/>
                <w:sz w:val="18"/>
                <w:szCs w:val="18"/>
                <w:lang w:eastAsia="en-US"/>
              </w:rPr>
              <w:t>Cạnh</w:t>
            </w:r>
          </w:p>
          <w:p w14:paraId="347F3446" w14:textId="77777777" w:rsidR="001B01E5" w:rsidRPr="00525A97" w:rsidRDefault="001B01E5" w:rsidP="00125D0E">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ngắn</w:t>
            </w:r>
          </w:p>
          <w:p w14:paraId="0F0536ED" w14:textId="77777777" w:rsidR="001B01E5" w:rsidRPr="00525A97" w:rsidRDefault="001B01E5" w:rsidP="00125D0E">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L</w:t>
            </w:r>
            <w:r w:rsidRPr="00525A97">
              <w:rPr>
                <w:rFonts w:asciiTheme="minorHAnsi" w:hAnsiTheme="minorHAnsi" w:cstheme="minorHAnsi"/>
                <w:sz w:val="18"/>
                <w:szCs w:val="18"/>
                <w:vertAlign w:val="subscript"/>
                <w:lang w:eastAsia="en-US"/>
              </w:rPr>
              <w:t>1</w:t>
            </w:r>
          </w:p>
          <w:p w14:paraId="5618DF3D" w14:textId="77777777" w:rsidR="001B01E5" w:rsidRPr="00525A97" w:rsidRDefault="001B01E5" w:rsidP="00125D0E">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(m)</w:t>
            </w:r>
          </w:p>
          <w:p w14:paraId="018C1973" w14:textId="13390965" w:rsidR="001B01E5" w:rsidRPr="00525A97" w:rsidRDefault="001B01E5" w:rsidP="00125D0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color w:val="auto"/>
                <w:sz w:val="18"/>
                <w:szCs w:val="18"/>
                <w:lang w:eastAsia="en-US"/>
              </w:rPr>
              <w:t> </w:t>
            </w:r>
          </w:p>
        </w:tc>
        <w:tc>
          <w:tcPr>
            <w:tcW w:w="500" w:type="pct"/>
            <w:hideMark/>
          </w:tcPr>
          <w:p w14:paraId="70B6BD4F" w14:textId="77777777" w:rsidR="001B01E5" w:rsidRPr="00525A97" w:rsidRDefault="001B01E5" w:rsidP="00125D0E">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18"/>
                <w:szCs w:val="18"/>
                <w:lang w:eastAsia="en-US"/>
              </w:rPr>
            </w:pPr>
            <w:r w:rsidRPr="00525A97">
              <w:rPr>
                <w:rFonts w:asciiTheme="minorHAnsi" w:hAnsiTheme="minorHAnsi" w:cstheme="minorHAnsi"/>
                <w:sz w:val="18"/>
                <w:szCs w:val="18"/>
                <w:lang w:eastAsia="en-US"/>
              </w:rPr>
              <w:t>Cạnh</w:t>
            </w:r>
          </w:p>
          <w:p w14:paraId="2D89690D" w14:textId="77777777" w:rsidR="001B01E5" w:rsidRPr="00525A97" w:rsidRDefault="001B01E5" w:rsidP="00125D0E">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dài</w:t>
            </w:r>
          </w:p>
          <w:p w14:paraId="0B8FDA30" w14:textId="77777777" w:rsidR="001B01E5" w:rsidRPr="00525A97" w:rsidRDefault="001B01E5" w:rsidP="00125D0E">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L</w:t>
            </w:r>
            <w:r w:rsidRPr="00525A97">
              <w:rPr>
                <w:rFonts w:asciiTheme="minorHAnsi" w:hAnsiTheme="minorHAnsi" w:cstheme="minorHAnsi"/>
                <w:sz w:val="18"/>
                <w:szCs w:val="18"/>
                <w:vertAlign w:val="subscript"/>
                <w:lang w:eastAsia="en-US"/>
              </w:rPr>
              <w:t>2</w:t>
            </w:r>
          </w:p>
          <w:p w14:paraId="28B21B56" w14:textId="77777777" w:rsidR="001B01E5" w:rsidRPr="00525A97" w:rsidRDefault="001B01E5" w:rsidP="00125D0E">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(m)</w:t>
            </w:r>
          </w:p>
          <w:p w14:paraId="76B91496" w14:textId="53CF790C" w:rsidR="001B01E5" w:rsidRPr="00525A97" w:rsidRDefault="001B01E5" w:rsidP="00125D0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color w:val="auto"/>
                <w:sz w:val="18"/>
                <w:szCs w:val="18"/>
                <w:lang w:eastAsia="en-US"/>
              </w:rPr>
              <w:t> </w:t>
            </w:r>
          </w:p>
        </w:tc>
        <w:tc>
          <w:tcPr>
            <w:tcW w:w="631" w:type="pct"/>
            <w:hideMark/>
          </w:tcPr>
          <w:p w14:paraId="3557A718" w14:textId="77777777" w:rsidR="001B01E5" w:rsidRPr="00525A97" w:rsidRDefault="001B01E5" w:rsidP="00125D0E">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=L</w:t>
            </w:r>
            <w:r w:rsidRPr="00525A97">
              <w:rPr>
                <w:rFonts w:asciiTheme="minorHAnsi" w:hAnsiTheme="minorHAnsi" w:cstheme="minorHAnsi"/>
                <w:sz w:val="18"/>
                <w:szCs w:val="18"/>
                <w:vertAlign w:val="subscript"/>
                <w:lang w:eastAsia="en-US"/>
              </w:rPr>
              <w:t>2</w:t>
            </w:r>
            <w:r w:rsidRPr="00525A97">
              <w:rPr>
                <w:rFonts w:asciiTheme="minorHAnsi" w:hAnsiTheme="minorHAnsi" w:cstheme="minorHAnsi"/>
                <w:sz w:val="18"/>
                <w:szCs w:val="18"/>
                <w:lang w:eastAsia="en-US"/>
              </w:rPr>
              <w:t>/L</w:t>
            </w:r>
            <w:r w:rsidRPr="00525A97">
              <w:rPr>
                <w:rFonts w:asciiTheme="minorHAnsi" w:hAnsiTheme="minorHAnsi" w:cstheme="minorHAnsi"/>
                <w:sz w:val="18"/>
                <w:szCs w:val="18"/>
                <w:vertAlign w:val="subscript"/>
                <w:lang w:eastAsia="en-US"/>
              </w:rPr>
              <w:t>1</w:t>
            </w:r>
          </w:p>
        </w:tc>
        <w:tc>
          <w:tcPr>
            <w:tcW w:w="755" w:type="pct"/>
            <w:hideMark/>
          </w:tcPr>
          <w:p w14:paraId="1F7E6D60" w14:textId="77777777" w:rsidR="001B01E5" w:rsidRPr="00525A97" w:rsidRDefault="001B01E5" w:rsidP="00125D0E">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18"/>
                <w:szCs w:val="18"/>
                <w:lang w:eastAsia="en-US"/>
              </w:rPr>
            </w:pPr>
            <w:r w:rsidRPr="00525A97">
              <w:rPr>
                <w:rFonts w:asciiTheme="minorHAnsi" w:hAnsiTheme="minorHAnsi" w:cstheme="minorHAnsi"/>
                <w:sz w:val="18"/>
                <w:szCs w:val="18"/>
                <w:lang w:eastAsia="en-US"/>
              </w:rPr>
              <w:t>Hoạt</w:t>
            </w:r>
          </w:p>
          <w:p w14:paraId="5036CE12" w14:textId="77777777" w:rsidR="001B01E5" w:rsidRPr="00525A97" w:rsidRDefault="001B01E5" w:rsidP="00125D0E">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tải</w:t>
            </w:r>
          </w:p>
          <w:p w14:paraId="618C6C58" w14:textId="77777777" w:rsidR="001B01E5" w:rsidRPr="00525A97" w:rsidRDefault="001B01E5" w:rsidP="00125D0E">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P</w:t>
            </w:r>
            <w:r w:rsidRPr="00525A97">
              <w:rPr>
                <w:rFonts w:asciiTheme="minorHAnsi" w:hAnsiTheme="minorHAnsi" w:cstheme="minorHAnsi"/>
                <w:sz w:val="18"/>
                <w:szCs w:val="18"/>
                <w:vertAlign w:val="superscript"/>
                <w:lang w:eastAsia="en-US"/>
              </w:rPr>
              <w:t>tt</w:t>
            </w:r>
          </w:p>
          <w:p w14:paraId="632543B5" w14:textId="77777777" w:rsidR="001B01E5" w:rsidRPr="00525A97" w:rsidRDefault="001B01E5" w:rsidP="00125D0E">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(daN/m</w:t>
            </w:r>
            <w:r w:rsidRPr="00525A97">
              <w:rPr>
                <w:rFonts w:asciiTheme="minorHAnsi" w:hAnsiTheme="minorHAnsi" w:cstheme="minorHAnsi"/>
                <w:sz w:val="18"/>
                <w:szCs w:val="18"/>
                <w:vertAlign w:val="superscript"/>
                <w:lang w:eastAsia="en-US"/>
              </w:rPr>
              <w:t>2</w:t>
            </w:r>
            <w:r w:rsidRPr="00525A97">
              <w:rPr>
                <w:rFonts w:asciiTheme="minorHAnsi" w:hAnsiTheme="minorHAnsi" w:cstheme="minorHAnsi"/>
                <w:sz w:val="18"/>
                <w:szCs w:val="18"/>
                <w:lang w:eastAsia="en-US"/>
              </w:rPr>
              <w:t>)</w:t>
            </w:r>
          </w:p>
          <w:p w14:paraId="7EB2189C" w14:textId="27A36B7E" w:rsidR="001B01E5" w:rsidRPr="00525A97" w:rsidRDefault="001B01E5" w:rsidP="00125D0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color w:val="auto"/>
                <w:sz w:val="18"/>
                <w:szCs w:val="18"/>
                <w:lang w:eastAsia="en-US"/>
              </w:rPr>
              <w:t> </w:t>
            </w:r>
          </w:p>
        </w:tc>
        <w:tc>
          <w:tcPr>
            <w:tcW w:w="755" w:type="pct"/>
            <w:hideMark/>
          </w:tcPr>
          <w:p w14:paraId="469FFA4B" w14:textId="77777777" w:rsidR="001B01E5" w:rsidRPr="00525A97" w:rsidRDefault="001B01E5" w:rsidP="00125D0E">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18"/>
                <w:szCs w:val="18"/>
                <w:lang w:eastAsia="en-US"/>
              </w:rPr>
            </w:pPr>
            <w:r w:rsidRPr="00525A97">
              <w:rPr>
                <w:rFonts w:asciiTheme="minorHAnsi" w:hAnsiTheme="minorHAnsi" w:cstheme="minorHAnsi"/>
                <w:sz w:val="18"/>
                <w:szCs w:val="18"/>
                <w:lang w:eastAsia="en-US"/>
              </w:rPr>
              <w:t>Tĩnh</w:t>
            </w:r>
          </w:p>
          <w:p w14:paraId="0251E618" w14:textId="77777777" w:rsidR="001B01E5" w:rsidRPr="00525A97" w:rsidRDefault="001B01E5" w:rsidP="00125D0E">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tải</w:t>
            </w:r>
          </w:p>
          <w:p w14:paraId="1AF4C7D7" w14:textId="77777777" w:rsidR="001B01E5" w:rsidRPr="00525A97" w:rsidRDefault="001B01E5" w:rsidP="00125D0E">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G</w:t>
            </w:r>
            <w:r w:rsidRPr="00525A97">
              <w:rPr>
                <w:rFonts w:asciiTheme="minorHAnsi" w:hAnsiTheme="minorHAnsi" w:cstheme="minorHAnsi"/>
                <w:sz w:val="18"/>
                <w:szCs w:val="18"/>
                <w:vertAlign w:val="superscript"/>
                <w:lang w:eastAsia="en-US"/>
              </w:rPr>
              <w:t>tt</w:t>
            </w:r>
          </w:p>
          <w:p w14:paraId="3BA34186" w14:textId="77777777" w:rsidR="001B01E5" w:rsidRPr="00525A97" w:rsidRDefault="001B01E5" w:rsidP="00125D0E">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(daN/m</w:t>
            </w:r>
            <w:r w:rsidRPr="00525A97">
              <w:rPr>
                <w:rFonts w:asciiTheme="minorHAnsi" w:hAnsiTheme="minorHAnsi" w:cstheme="minorHAnsi"/>
                <w:sz w:val="18"/>
                <w:szCs w:val="18"/>
                <w:vertAlign w:val="superscript"/>
                <w:lang w:eastAsia="en-US"/>
              </w:rPr>
              <w:t>2</w:t>
            </w:r>
            <w:r w:rsidRPr="00525A97">
              <w:rPr>
                <w:rFonts w:asciiTheme="minorHAnsi" w:hAnsiTheme="minorHAnsi" w:cstheme="minorHAnsi"/>
                <w:sz w:val="18"/>
                <w:szCs w:val="18"/>
                <w:lang w:eastAsia="en-US"/>
              </w:rPr>
              <w:t>)</w:t>
            </w:r>
          </w:p>
          <w:p w14:paraId="11671129" w14:textId="011587ED" w:rsidR="001B01E5" w:rsidRPr="00525A97" w:rsidRDefault="001B01E5" w:rsidP="00125D0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color w:val="auto"/>
                <w:sz w:val="18"/>
                <w:szCs w:val="18"/>
                <w:lang w:eastAsia="en-US"/>
              </w:rPr>
              <w:t> </w:t>
            </w:r>
          </w:p>
        </w:tc>
        <w:tc>
          <w:tcPr>
            <w:tcW w:w="755" w:type="pct"/>
            <w:hideMark/>
          </w:tcPr>
          <w:p w14:paraId="4A17BB5D" w14:textId="77777777" w:rsidR="001B01E5" w:rsidRPr="00525A97" w:rsidRDefault="001B01E5" w:rsidP="00125D0E">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18"/>
                <w:szCs w:val="18"/>
                <w:lang w:eastAsia="en-US"/>
              </w:rPr>
            </w:pPr>
            <w:r w:rsidRPr="00525A97">
              <w:rPr>
                <w:rFonts w:asciiTheme="minorHAnsi" w:hAnsiTheme="minorHAnsi" w:cstheme="minorHAnsi"/>
                <w:sz w:val="18"/>
                <w:szCs w:val="18"/>
                <w:lang w:eastAsia="en-US"/>
              </w:rPr>
              <w:t>Tải</w:t>
            </w:r>
          </w:p>
          <w:p w14:paraId="0B7BC1B2" w14:textId="77777777" w:rsidR="001B01E5" w:rsidRPr="00525A97" w:rsidRDefault="001B01E5" w:rsidP="00125D0E">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toàn</w:t>
            </w:r>
          </w:p>
          <w:p w14:paraId="25C27426" w14:textId="77777777" w:rsidR="001B01E5" w:rsidRPr="00525A97" w:rsidRDefault="001B01E5" w:rsidP="00125D0E">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phần</w:t>
            </w:r>
          </w:p>
          <w:p w14:paraId="2FEEAF45" w14:textId="77777777" w:rsidR="001B01E5" w:rsidRPr="00525A97" w:rsidRDefault="001B01E5" w:rsidP="00125D0E">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q</w:t>
            </w:r>
          </w:p>
          <w:p w14:paraId="3A0A085E" w14:textId="72C6BF42" w:rsidR="001B01E5" w:rsidRPr="00525A97" w:rsidRDefault="001B01E5" w:rsidP="00125D0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(daN/m</w:t>
            </w:r>
            <w:r w:rsidRPr="00525A97">
              <w:rPr>
                <w:rFonts w:asciiTheme="minorHAnsi" w:hAnsiTheme="minorHAnsi" w:cstheme="minorHAnsi"/>
                <w:sz w:val="18"/>
                <w:szCs w:val="18"/>
                <w:vertAlign w:val="superscript"/>
                <w:lang w:eastAsia="en-US"/>
              </w:rPr>
              <w:t>2</w:t>
            </w:r>
            <w:r w:rsidRPr="00525A97">
              <w:rPr>
                <w:rFonts w:asciiTheme="minorHAnsi" w:hAnsiTheme="minorHAnsi" w:cstheme="minorHAnsi"/>
                <w:sz w:val="18"/>
                <w:szCs w:val="18"/>
                <w:lang w:eastAsia="en-US"/>
              </w:rPr>
              <w:t>)</w:t>
            </w:r>
          </w:p>
        </w:tc>
        <w:tc>
          <w:tcPr>
            <w:tcW w:w="643" w:type="pct"/>
            <w:hideMark/>
          </w:tcPr>
          <w:p w14:paraId="087CABAF" w14:textId="77777777" w:rsidR="001B01E5" w:rsidRPr="00525A97" w:rsidRDefault="001B01E5" w:rsidP="00125D0E">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18"/>
                <w:szCs w:val="18"/>
                <w:lang w:eastAsia="en-US"/>
              </w:rPr>
            </w:pPr>
            <w:r w:rsidRPr="00525A97">
              <w:rPr>
                <w:rFonts w:asciiTheme="minorHAnsi" w:hAnsiTheme="minorHAnsi" w:cstheme="minorHAnsi"/>
                <w:sz w:val="18"/>
                <w:szCs w:val="18"/>
                <w:lang w:eastAsia="en-US"/>
              </w:rPr>
              <w:t>M</w:t>
            </w:r>
            <w:r w:rsidRPr="00525A97">
              <w:rPr>
                <w:rFonts w:asciiTheme="minorHAnsi" w:hAnsiTheme="minorHAnsi" w:cstheme="minorHAnsi"/>
                <w:sz w:val="18"/>
                <w:szCs w:val="18"/>
                <w:vertAlign w:val="subscript"/>
                <w:lang w:eastAsia="en-US"/>
              </w:rPr>
              <w:t>1</w:t>
            </w:r>
          </w:p>
          <w:p w14:paraId="31D30741" w14:textId="77777777" w:rsidR="001B01E5" w:rsidRPr="00525A97" w:rsidRDefault="001B01E5" w:rsidP="00125D0E">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M</w:t>
            </w:r>
            <w:r w:rsidRPr="00525A97">
              <w:rPr>
                <w:rFonts w:asciiTheme="minorHAnsi" w:hAnsiTheme="minorHAnsi" w:cstheme="minorHAnsi"/>
                <w:sz w:val="18"/>
                <w:szCs w:val="18"/>
                <w:vertAlign w:val="subscript"/>
                <w:lang w:eastAsia="en-US"/>
              </w:rPr>
              <w:t>I</w:t>
            </w:r>
          </w:p>
          <w:p w14:paraId="07CA28AD" w14:textId="77777777" w:rsidR="001B01E5" w:rsidRPr="00525A97" w:rsidRDefault="001B01E5" w:rsidP="00125D0E">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(daNm)</w:t>
            </w:r>
          </w:p>
          <w:p w14:paraId="71872313" w14:textId="77777777" w:rsidR="001B01E5" w:rsidRPr="00525A97" w:rsidRDefault="001B01E5" w:rsidP="00125D0E">
            <w:pPr>
              <w:suppressAutoHyphens w:val="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25A97">
              <w:rPr>
                <w:rFonts w:asciiTheme="minorHAnsi" w:hAnsiTheme="minorHAnsi" w:cstheme="minorHAnsi"/>
                <w:color w:val="auto"/>
                <w:sz w:val="18"/>
                <w:szCs w:val="18"/>
                <w:lang w:eastAsia="en-US"/>
              </w:rPr>
              <w:t> </w:t>
            </w:r>
          </w:p>
          <w:p w14:paraId="2DEFDA03" w14:textId="685992E0" w:rsidR="001B01E5" w:rsidRPr="00525A97" w:rsidRDefault="001B01E5" w:rsidP="00125D0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color w:val="auto"/>
                <w:sz w:val="18"/>
                <w:szCs w:val="18"/>
                <w:lang w:eastAsia="en-US"/>
              </w:rPr>
              <w:t> </w:t>
            </w:r>
          </w:p>
        </w:tc>
      </w:tr>
      <w:tr w:rsidR="00125D0E" w:rsidRPr="00525A97" w14:paraId="0F6E5D7E" w14:textId="77777777" w:rsidTr="001B01E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461" w:type="pct"/>
            <w:hideMark/>
          </w:tcPr>
          <w:p w14:paraId="3132C72E" w14:textId="77777777" w:rsidR="00125D0E" w:rsidRPr="00525A97" w:rsidRDefault="00125D0E" w:rsidP="00125D0E">
            <w:pPr>
              <w:suppressAutoHyphens w:val="0"/>
              <w:jc w:val="center"/>
              <w:rPr>
                <w:rFonts w:asciiTheme="minorHAnsi" w:hAnsiTheme="minorHAnsi" w:cstheme="minorHAnsi"/>
                <w:b w:val="0"/>
                <w:bCs w:val="0"/>
                <w:sz w:val="18"/>
                <w:szCs w:val="18"/>
                <w:lang w:eastAsia="en-US"/>
              </w:rPr>
            </w:pPr>
            <w:r w:rsidRPr="00525A97">
              <w:rPr>
                <w:rFonts w:asciiTheme="minorHAnsi" w:hAnsiTheme="minorHAnsi" w:cstheme="minorHAnsi"/>
                <w:b w:val="0"/>
                <w:bCs w:val="0"/>
                <w:sz w:val="18"/>
                <w:szCs w:val="18"/>
                <w:lang w:eastAsia="en-US"/>
              </w:rPr>
              <w:t>1</w:t>
            </w:r>
          </w:p>
        </w:tc>
        <w:tc>
          <w:tcPr>
            <w:tcW w:w="500" w:type="pct"/>
            <w:hideMark/>
          </w:tcPr>
          <w:p w14:paraId="0410038F" w14:textId="77777777" w:rsidR="00125D0E" w:rsidRPr="00525A97" w:rsidRDefault="00125D0E" w:rsidP="00125D0E">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8"/>
                <w:szCs w:val="18"/>
                <w:lang w:eastAsia="en-US"/>
              </w:rPr>
            </w:pPr>
            <w:r w:rsidRPr="00525A97">
              <w:rPr>
                <w:rFonts w:asciiTheme="minorHAnsi" w:hAnsiTheme="minorHAnsi" w:cstheme="minorHAnsi"/>
                <w:b/>
                <w:bCs/>
                <w:sz w:val="18"/>
                <w:szCs w:val="18"/>
                <w:lang w:eastAsia="en-US"/>
              </w:rPr>
              <w:t>3</w:t>
            </w:r>
          </w:p>
        </w:tc>
        <w:tc>
          <w:tcPr>
            <w:tcW w:w="500" w:type="pct"/>
            <w:hideMark/>
          </w:tcPr>
          <w:p w14:paraId="7565423D" w14:textId="77777777" w:rsidR="00125D0E" w:rsidRPr="00525A97" w:rsidRDefault="00125D0E" w:rsidP="00125D0E">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8"/>
                <w:szCs w:val="18"/>
                <w:lang w:eastAsia="en-US"/>
              </w:rPr>
            </w:pPr>
            <w:r w:rsidRPr="00525A97">
              <w:rPr>
                <w:rFonts w:asciiTheme="minorHAnsi" w:hAnsiTheme="minorHAnsi" w:cstheme="minorHAnsi"/>
                <w:b/>
                <w:bCs/>
                <w:sz w:val="18"/>
                <w:szCs w:val="18"/>
                <w:lang w:eastAsia="en-US"/>
              </w:rPr>
              <w:t>2</w:t>
            </w:r>
          </w:p>
        </w:tc>
        <w:tc>
          <w:tcPr>
            <w:tcW w:w="631" w:type="pct"/>
            <w:hideMark/>
          </w:tcPr>
          <w:p w14:paraId="48AB0E54" w14:textId="77777777" w:rsidR="00125D0E" w:rsidRPr="00525A97" w:rsidRDefault="00125D0E" w:rsidP="00125D0E">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8"/>
                <w:szCs w:val="18"/>
                <w:lang w:eastAsia="en-US"/>
              </w:rPr>
            </w:pPr>
            <w:r w:rsidRPr="00525A97">
              <w:rPr>
                <w:rFonts w:asciiTheme="minorHAnsi" w:hAnsiTheme="minorHAnsi" w:cstheme="minorHAnsi"/>
                <w:b/>
                <w:bCs/>
                <w:sz w:val="18"/>
                <w:szCs w:val="18"/>
                <w:lang w:eastAsia="en-US"/>
              </w:rPr>
              <w:t>4</w:t>
            </w:r>
          </w:p>
        </w:tc>
        <w:tc>
          <w:tcPr>
            <w:tcW w:w="755" w:type="pct"/>
            <w:hideMark/>
          </w:tcPr>
          <w:p w14:paraId="65518335" w14:textId="77777777" w:rsidR="00125D0E" w:rsidRPr="00525A97" w:rsidRDefault="00125D0E" w:rsidP="00125D0E">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8"/>
                <w:szCs w:val="18"/>
                <w:lang w:eastAsia="en-US"/>
              </w:rPr>
            </w:pPr>
            <w:r w:rsidRPr="00525A97">
              <w:rPr>
                <w:rFonts w:asciiTheme="minorHAnsi" w:hAnsiTheme="minorHAnsi" w:cstheme="minorHAnsi"/>
                <w:b/>
                <w:bCs/>
                <w:sz w:val="18"/>
                <w:szCs w:val="18"/>
                <w:lang w:eastAsia="en-US"/>
              </w:rPr>
              <w:t>5</w:t>
            </w:r>
          </w:p>
        </w:tc>
        <w:tc>
          <w:tcPr>
            <w:tcW w:w="755" w:type="pct"/>
            <w:hideMark/>
          </w:tcPr>
          <w:p w14:paraId="0323682B" w14:textId="77777777" w:rsidR="00125D0E" w:rsidRPr="00525A97" w:rsidRDefault="00125D0E" w:rsidP="00125D0E">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8"/>
                <w:szCs w:val="18"/>
                <w:lang w:eastAsia="en-US"/>
              </w:rPr>
            </w:pPr>
            <w:r w:rsidRPr="00525A97">
              <w:rPr>
                <w:rFonts w:asciiTheme="minorHAnsi" w:hAnsiTheme="minorHAnsi" w:cstheme="minorHAnsi"/>
                <w:b/>
                <w:bCs/>
                <w:sz w:val="18"/>
                <w:szCs w:val="18"/>
                <w:lang w:eastAsia="en-US"/>
              </w:rPr>
              <w:t>6</w:t>
            </w:r>
          </w:p>
        </w:tc>
        <w:tc>
          <w:tcPr>
            <w:tcW w:w="755" w:type="pct"/>
            <w:hideMark/>
          </w:tcPr>
          <w:p w14:paraId="005FD9EB" w14:textId="77777777" w:rsidR="00125D0E" w:rsidRPr="00525A97" w:rsidRDefault="00125D0E" w:rsidP="00125D0E">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8"/>
                <w:szCs w:val="18"/>
                <w:lang w:eastAsia="en-US"/>
              </w:rPr>
            </w:pPr>
            <w:r w:rsidRPr="00525A97">
              <w:rPr>
                <w:rFonts w:asciiTheme="minorHAnsi" w:hAnsiTheme="minorHAnsi" w:cstheme="minorHAnsi"/>
                <w:b/>
                <w:bCs/>
                <w:sz w:val="18"/>
                <w:szCs w:val="18"/>
                <w:lang w:eastAsia="en-US"/>
              </w:rPr>
              <w:t>7</w:t>
            </w:r>
          </w:p>
        </w:tc>
        <w:tc>
          <w:tcPr>
            <w:tcW w:w="643" w:type="pct"/>
            <w:hideMark/>
          </w:tcPr>
          <w:p w14:paraId="7837CADC" w14:textId="77777777" w:rsidR="00125D0E" w:rsidRPr="00525A97" w:rsidRDefault="00125D0E" w:rsidP="00125D0E">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8"/>
                <w:szCs w:val="18"/>
                <w:lang w:eastAsia="en-US"/>
              </w:rPr>
            </w:pPr>
            <w:r w:rsidRPr="00525A97">
              <w:rPr>
                <w:rFonts w:asciiTheme="minorHAnsi" w:hAnsiTheme="minorHAnsi" w:cstheme="minorHAnsi"/>
                <w:b/>
                <w:bCs/>
                <w:sz w:val="18"/>
                <w:szCs w:val="18"/>
                <w:lang w:eastAsia="en-US"/>
              </w:rPr>
              <w:t>8</w:t>
            </w:r>
          </w:p>
        </w:tc>
      </w:tr>
      <w:tr w:rsidR="00125D0E" w:rsidRPr="00525A97" w14:paraId="35E59EA8" w14:textId="77777777" w:rsidTr="001B01E5">
        <w:trPr>
          <w:trHeight w:val="345"/>
        </w:trPr>
        <w:tc>
          <w:tcPr>
            <w:cnfStyle w:val="001000000000" w:firstRow="0" w:lastRow="0" w:firstColumn="1" w:lastColumn="0" w:oddVBand="0" w:evenVBand="0" w:oddHBand="0" w:evenHBand="0" w:firstRowFirstColumn="0" w:firstRowLastColumn="0" w:lastRowFirstColumn="0" w:lastRowLastColumn="0"/>
            <w:tcW w:w="461" w:type="pct"/>
            <w:vMerge w:val="restart"/>
            <w:hideMark/>
          </w:tcPr>
          <w:p w14:paraId="180572EF" w14:textId="77777777" w:rsidR="00125D0E" w:rsidRPr="00525A97" w:rsidRDefault="00125D0E" w:rsidP="00125D0E">
            <w:pPr>
              <w:suppressAutoHyphens w:val="0"/>
              <w:jc w:val="center"/>
              <w:rPr>
                <w:rFonts w:asciiTheme="minorHAnsi" w:hAnsiTheme="minorHAnsi" w:cstheme="minorHAnsi"/>
                <w:sz w:val="18"/>
                <w:szCs w:val="18"/>
                <w:lang w:eastAsia="en-US"/>
              </w:rPr>
            </w:pPr>
            <w:r w:rsidRPr="00525A97">
              <w:rPr>
                <w:rFonts w:asciiTheme="minorHAnsi" w:hAnsiTheme="minorHAnsi" w:cstheme="minorHAnsi"/>
                <w:sz w:val="18"/>
                <w:szCs w:val="18"/>
                <w:lang w:eastAsia="en-US"/>
              </w:rPr>
              <w:t>S1</w:t>
            </w:r>
          </w:p>
        </w:tc>
        <w:tc>
          <w:tcPr>
            <w:tcW w:w="500" w:type="pct"/>
            <w:vMerge w:val="restart"/>
            <w:hideMark/>
          </w:tcPr>
          <w:p w14:paraId="2416EB3B" w14:textId="77777777" w:rsidR="00125D0E" w:rsidRPr="00525A97" w:rsidRDefault="00125D0E" w:rsidP="00125D0E">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0.95</w:t>
            </w:r>
          </w:p>
        </w:tc>
        <w:tc>
          <w:tcPr>
            <w:tcW w:w="500" w:type="pct"/>
            <w:vMerge w:val="restart"/>
            <w:hideMark/>
          </w:tcPr>
          <w:p w14:paraId="1E4AF6F3" w14:textId="77777777" w:rsidR="00125D0E" w:rsidRPr="00525A97" w:rsidRDefault="00125D0E" w:rsidP="00125D0E">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4.2</w:t>
            </w:r>
          </w:p>
        </w:tc>
        <w:tc>
          <w:tcPr>
            <w:tcW w:w="631" w:type="pct"/>
            <w:vMerge w:val="restart"/>
            <w:hideMark/>
          </w:tcPr>
          <w:p w14:paraId="3CF08AD0" w14:textId="77777777" w:rsidR="00125D0E" w:rsidRPr="00525A97" w:rsidRDefault="00125D0E" w:rsidP="00125D0E">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4.4</w:t>
            </w:r>
          </w:p>
        </w:tc>
        <w:tc>
          <w:tcPr>
            <w:tcW w:w="755" w:type="pct"/>
            <w:vMerge w:val="restart"/>
            <w:hideMark/>
          </w:tcPr>
          <w:p w14:paraId="730A32CA" w14:textId="77777777" w:rsidR="00125D0E" w:rsidRPr="00525A97" w:rsidRDefault="00125D0E" w:rsidP="00125D0E">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360</w:t>
            </w:r>
          </w:p>
        </w:tc>
        <w:tc>
          <w:tcPr>
            <w:tcW w:w="755" w:type="pct"/>
            <w:vMerge w:val="restart"/>
            <w:hideMark/>
          </w:tcPr>
          <w:p w14:paraId="694B586E" w14:textId="77777777" w:rsidR="00125D0E" w:rsidRPr="00525A97" w:rsidRDefault="00125D0E" w:rsidP="00125D0E">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381</w:t>
            </w:r>
          </w:p>
        </w:tc>
        <w:tc>
          <w:tcPr>
            <w:tcW w:w="755" w:type="pct"/>
            <w:vMerge w:val="restart"/>
            <w:hideMark/>
          </w:tcPr>
          <w:p w14:paraId="0A8C6747" w14:textId="77777777" w:rsidR="00125D0E" w:rsidRPr="00525A97" w:rsidRDefault="00125D0E" w:rsidP="00125D0E">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861</w:t>
            </w:r>
          </w:p>
        </w:tc>
        <w:tc>
          <w:tcPr>
            <w:tcW w:w="643" w:type="pct"/>
            <w:hideMark/>
          </w:tcPr>
          <w:p w14:paraId="4762D72C" w14:textId="77777777" w:rsidR="00125D0E" w:rsidRPr="00525A97" w:rsidRDefault="00125D0E" w:rsidP="00125D0E">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32.38</w:t>
            </w:r>
          </w:p>
        </w:tc>
      </w:tr>
      <w:tr w:rsidR="00125D0E" w:rsidRPr="00525A97" w14:paraId="35C0E2BE" w14:textId="77777777" w:rsidTr="001B01E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461" w:type="pct"/>
            <w:vMerge/>
            <w:hideMark/>
          </w:tcPr>
          <w:p w14:paraId="45046D8B" w14:textId="77777777" w:rsidR="00125D0E" w:rsidRPr="00525A97" w:rsidRDefault="00125D0E" w:rsidP="00125D0E">
            <w:pPr>
              <w:suppressAutoHyphens w:val="0"/>
              <w:rPr>
                <w:rFonts w:asciiTheme="minorHAnsi" w:hAnsiTheme="minorHAnsi" w:cstheme="minorHAnsi"/>
                <w:sz w:val="18"/>
                <w:szCs w:val="18"/>
                <w:lang w:eastAsia="en-US"/>
              </w:rPr>
            </w:pPr>
          </w:p>
        </w:tc>
        <w:tc>
          <w:tcPr>
            <w:tcW w:w="500" w:type="pct"/>
            <w:vMerge/>
            <w:hideMark/>
          </w:tcPr>
          <w:p w14:paraId="55EB5785" w14:textId="77777777" w:rsidR="00125D0E" w:rsidRPr="00525A97" w:rsidRDefault="00125D0E" w:rsidP="00125D0E">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n-US"/>
              </w:rPr>
            </w:pPr>
          </w:p>
        </w:tc>
        <w:tc>
          <w:tcPr>
            <w:tcW w:w="500" w:type="pct"/>
            <w:vMerge/>
            <w:hideMark/>
          </w:tcPr>
          <w:p w14:paraId="408963FB" w14:textId="77777777" w:rsidR="00125D0E" w:rsidRPr="00525A97" w:rsidRDefault="00125D0E" w:rsidP="00125D0E">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n-US"/>
              </w:rPr>
            </w:pPr>
          </w:p>
        </w:tc>
        <w:tc>
          <w:tcPr>
            <w:tcW w:w="631" w:type="pct"/>
            <w:vMerge/>
            <w:hideMark/>
          </w:tcPr>
          <w:p w14:paraId="71CD65C7" w14:textId="77777777" w:rsidR="00125D0E" w:rsidRPr="00525A97" w:rsidRDefault="00125D0E" w:rsidP="00125D0E">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n-US"/>
              </w:rPr>
            </w:pPr>
          </w:p>
        </w:tc>
        <w:tc>
          <w:tcPr>
            <w:tcW w:w="755" w:type="pct"/>
            <w:vMerge/>
            <w:hideMark/>
          </w:tcPr>
          <w:p w14:paraId="6FC67C13" w14:textId="77777777" w:rsidR="00125D0E" w:rsidRPr="00525A97" w:rsidRDefault="00125D0E" w:rsidP="00125D0E">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n-US"/>
              </w:rPr>
            </w:pPr>
          </w:p>
        </w:tc>
        <w:tc>
          <w:tcPr>
            <w:tcW w:w="755" w:type="pct"/>
            <w:vMerge/>
            <w:hideMark/>
          </w:tcPr>
          <w:p w14:paraId="2C92DD9D" w14:textId="77777777" w:rsidR="00125D0E" w:rsidRPr="00525A97" w:rsidRDefault="00125D0E" w:rsidP="00125D0E">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n-US"/>
              </w:rPr>
            </w:pPr>
          </w:p>
        </w:tc>
        <w:tc>
          <w:tcPr>
            <w:tcW w:w="755" w:type="pct"/>
            <w:vMerge/>
            <w:hideMark/>
          </w:tcPr>
          <w:p w14:paraId="194C9B7E" w14:textId="77777777" w:rsidR="00125D0E" w:rsidRPr="00525A97" w:rsidRDefault="00125D0E" w:rsidP="00125D0E">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n-US"/>
              </w:rPr>
            </w:pPr>
          </w:p>
        </w:tc>
        <w:tc>
          <w:tcPr>
            <w:tcW w:w="643" w:type="pct"/>
            <w:hideMark/>
          </w:tcPr>
          <w:p w14:paraId="2AF5E0E1" w14:textId="77777777" w:rsidR="00125D0E" w:rsidRPr="00525A97" w:rsidRDefault="00125D0E" w:rsidP="00125D0E">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64.75</w:t>
            </w:r>
          </w:p>
        </w:tc>
      </w:tr>
      <w:tr w:rsidR="00125D0E" w:rsidRPr="00525A97" w14:paraId="4525C38D" w14:textId="77777777" w:rsidTr="001B01E5">
        <w:trPr>
          <w:trHeight w:val="345"/>
        </w:trPr>
        <w:tc>
          <w:tcPr>
            <w:cnfStyle w:val="001000000000" w:firstRow="0" w:lastRow="0" w:firstColumn="1" w:lastColumn="0" w:oddVBand="0" w:evenVBand="0" w:oddHBand="0" w:evenHBand="0" w:firstRowFirstColumn="0" w:firstRowLastColumn="0" w:lastRowFirstColumn="0" w:lastRowLastColumn="0"/>
            <w:tcW w:w="461" w:type="pct"/>
            <w:vMerge w:val="restart"/>
            <w:hideMark/>
          </w:tcPr>
          <w:p w14:paraId="43C7660B" w14:textId="77777777" w:rsidR="00125D0E" w:rsidRPr="00525A97" w:rsidRDefault="00125D0E" w:rsidP="00125D0E">
            <w:pPr>
              <w:suppressAutoHyphens w:val="0"/>
              <w:jc w:val="center"/>
              <w:rPr>
                <w:rFonts w:asciiTheme="minorHAnsi" w:hAnsiTheme="minorHAnsi" w:cstheme="minorHAnsi"/>
                <w:sz w:val="18"/>
                <w:szCs w:val="18"/>
                <w:lang w:eastAsia="en-US"/>
              </w:rPr>
            </w:pPr>
            <w:r w:rsidRPr="00525A97">
              <w:rPr>
                <w:rFonts w:asciiTheme="minorHAnsi" w:hAnsiTheme="minorHAnsi" w:cstheme="minorHAnsi"/>
                <w:sz w:val="18"/>
                <w:szCs w:val="18"/>
                <w:lang w:eastAsia="en-US"/>
              </w:rPr>
              <w:t>S6</w:t>
            </w:r>
          </w:p>
        </w:tc>
        <w:tc>
          <w:tcPr>
            <w:tcW w:w="500" w:type="pct"/>
            <w:vMerge w:val="restart"/>
            <w:hideMark/>
          </w:tcPr>
          <w:p w14:paraId="53A297BA" w14:textId="77777777" w:rsidR="00125D0E" w:rsidRPr="00525A97" w:rsidRDefault="00125D0E" w:rsidP="00125D0E">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2.5</w:t>
            </w:r>
          </w:p>
        </w:tc>
        <w:tc>
          <w:tcPr>
            <w:tcW w:w="500" w:type="pct"/>
            <w:vMerge w:val="restart"/>
            <w:hideMark/>
          </w:tcPr>
          <w:p w14:paraId="1FA38B58" w14:textId="77777777" w:rsidR="00125D0E" w:rsidRPr="00525A97" w:rsidRDefault="00125D0E" w:rsidP="00125D0E">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5.2</w:t>
            </w:r>
          </w:p>
        </w:tc>
        <w:tc>
          <w:tcPr>
            <w:tcW w:w="631" w:type="pct"/>
            <w:vMerge w:val="restart"/>
            <w:hideMark/>
          </w:tcPr>
          <w:p w14:paraId="60258177" w14:textId="77777777" w:rsidR="00125D0E" w:rsidRPr="00525A97" w:rsidRDefault="00125D0E" w:rsidP="00125D0E">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2.1</w:t>
            </w:r>
          </w:p>
        </w:tc>
        <w:tc>
          <w:tcPr>
            <w:tcW w:w="755" w:type="pct"/>
            <w:vMerge w:val="restart"/>
            <w:hideMark/>
          </w:tcPr>
          <w:p w14:paraId="19E48B8C" w14:textId="77777777" w:rsidR="00125D0E" w:rsidRPr="00525A97" w:rsidRDefault="00125D0E" w:rsidP="00125D0E">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360</w:t>
            </w:r>
          </w:p>
        </w:tc>
        <w:tc>
          <w:tcPr>
            <w:tcW w:w="755" w:type="pct"/>
            <w:vMerge w:val="restart"/>
            <w:hideMark/>
          </w:tcPr>
          <w:p w14:paraId="6FCA411D" w14:textId="77777777" w:rsidR="00125D0E" w:rsidRPr="00525A97" w:rsidRDefault="00125D0E" w:rsidP="00125D0E">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381</w:t>
            </w:r>
          </w:p>
        </w:tc>
        <w:tc>
          <w:tcPr>
            <w:tcW w:w="755" w:type="pct"/>
            <w:vMerge w:val="restart"/>
            <w:hideMark/>
          </w:tcPr>
          <w:p w14:paraId="3D30EBC6" w14:textId="77777777" w:rsidR="00125D0E" w:rsidRPr="00525A97" w:rsidRDefault="00125D0E" w:rsidP="00125D0E">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576</w:t>
            </w:r>
          </w:p>
        </w:tc>
        <w:tc>
          <w:tcPr>
            <w:tcW w:w="643" w:type="pct"/>
            <w:hideMark/>
          </w:tcPr>
          <w:p w14:paraId="18D1D6AF" w14:textId="77777777" w:rsidR="00125D0E" w:rsidRPr="00525A97" w:rsidRDefault="00125D0E" w:rsidP="00125D0E">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150</w:t>
            </w:r>
          </w:p>
        </w:tc>
      </w:tr>
      <w:tr w:rsidR="00125D0E" w:rsidRPr="00525A97" w14:paraId="3268502B" w14:textId="77777777" w:rsidTr="001B01E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461" w:type="pct"/>
            <w:vMerge/>
            <w:hideMark/>
          </w:tcPr>
          <w:p w14:paraId="54CBD91B" w14:textId="77777777" w:rsidR="00125D0E" w:rsidRPr="00525A97" w:rsidRDefault="00125D0E" w:rsidP="00125D0E">
            <w:pPr>
              <w:suppressAutoHyphens w:val="0"/>
              <w:rPr>
                <w:rFonts w:asciiTheme="minorHAnsi" w:hAnsiTheme="minorHAnsi" w:cstheme="minorHAnsi"/>
                <w:sz w:val="18"/>
                <w:szCs w:val="18"/>
                <w:lang w:eastAsia="en-US"/>
              </w:rPr>
            </w:pPr>
          </w:p>
        </w:tc>
        <w:tc>
          <w:tcPr>
            <w:tcW w:w="500" w:type="pct"/>
            <w:vMerge/>
            <w:hideMark/>
          </w:tcPr>
          <w:p w14:paraId="2B54B554" w14:textId="77777777" w:rsidR="00125D0E" w:rsidRPr="00525A97" w:rsidRDefault="00125D0E" w:rsidP="00125D0E">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n-US"/>
              </w:rPr>
            </w:pPr>
          </w:p>
        </w:tc>
        <w:tc>
          <w:tcPr>
            <w:tcW w:w="500" w:type="pct"/>
            <w:vMerge/>
            <w:hideMark/>
          </w:tcPr>
          <w:p w14:paraId="6BBD2D28" w14:textId="77777777" w:rsidR="00125D0E" w:rsidRPr="00525A97" w:rsidRDefault="00125D0E" w:rsidP="00125D0E">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n-US"/>
              </w:rPr>
            </w:pPr>
          </w:p>
        </w:tc>
        <w:tc>
          <w:tcPr>
            <w:tcW w:w="631" w:type="pct"/>
            <w:vMerge/>
            <w:hideMark/>
          </w:tcPr>
          <w:p w14:paraId="537A48F9" w14:textId="77777777" w:rsidR="00125D0E" w:rsidRPr="00525A97" w:rsidRDefault="00125D0E" w:rsidP="00125D0E">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n-US"/>
              </w:rPr>
            </w:pPr>
          </w:p>
        </w:tc>
        <w:tc>
          <w:tcPr>
            <w:tcW w:w="755" w:type="pct"/>
            <w:vMerge/>
            <w:hideMark/>
          </w:tcPr>
          <w:p w14:paraId="154E5299" w14:textId="77777777" w:rsidR="00125D0E" w:rsidRPr="00525A97" w:rsidRDefault="00125D0E" w:rsidP="00125D0E">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n-US"/>
              </w:rPr>
            </w:pPr>
          </w:p>
        </w:tc>
        <w:tc>
          <w:tcPr>
            <w:tcW w:w="755" w:type="pct"/>
            <w:vMerge/>
            <w:hideMark/>
          </w:tcPr>
          <w:p w14:paraId="78C37EC3" w14:textId="77777777" w:rsidR="00125D0E" w:rsidRPr="00525A97" w:rsidRDefault="00125D0E" w:rsidP="00125D0E">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n-US"/>
              </w:rPr>
            </w:pPr>
          </w:p>
        </w:tc>
        <w:tc>
          <w:tcPr>
            <w:tcW w:w="755" w:type="pct"/>
            <w:vMerge/>
            <w:hideMark/>
          </w:tcPr>
          <w:p w14:paraId="7EE2EE1B" w14:textId="77777777" w:rsidR="00125D0E" w:rsidRPr="00525A97" w:rsidRDefault="00125D0E" w:rsidP="00125D0E">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n-US"/>
              </w:rPr>
            </w:pPr>
          </w:p>
        </w:tc>
        <w:tc>
          <w:tcPr>
            <w:tcW w:w="643" w:type="pct"/>
            <w:hideMark/>
          </w:tcPr>
          <w:p w14:paraId="62D577F8" w14:textId="77777777" w:rsidR="00125D0E" w:rsidRPr="00525A97" w:rsidRDefault="00125D0E" w:rsidP="00125D0E">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300</w:t>
            </w:r>
          </w:p>
        </w:tc>
      </w:tr>
      <w:tr w:rsidR="00125D0E" w:rsidRPr="00525A97" w14:paraId="0661ACB9" w14:textId="77777777" w:rsidTr="001B01E5">
        <w:trPr>
          <w:trHeight w:val="345"/>
        </w:trPr>
        <w:tc>
          <w:tcPr>
            <w:cnfStyle w:val="001000000000" w:firstRow="0" w:lastRow="0" w:firstColumn="1" w:lastColumn="0" w:oddVBand="0" w:evenVBand="0" w:oddHBand="0" w:evenHBand="0" w:firstRowFirstColumn="0" w:firstRowLastColumn="0" w:lastRowFirstColumn="0" w:lastRowLastColumn="0"/>
            <w:tcW w:w="461" w:type="pct"/>
            <w:vMerge w:val="restart"/>
            <w:hideMark/>
          </w:tcPr>
          <w:p w14:paraId="66D84AC0" w14:textId="77777777" w:rsidR="00125D0E" w:rsidRPr="00525A97" w:rsidRDefault="00125D0E" w:rsidP="00125D0E">
            <w:pPr>
              <w:suppressAutoHyphens w:val="0"/>
              <w:jc w:val="center"/>
              <w:rPr>
                <w:rFonts w:asciiTheme="minorHAnsi" w:hAnsiTheme="minorHAnsi" w:cstheme="minorHAnsi"/>
                <w:sz w:val="18"/>
                <w:szCs w:val="18"/>
                <w:lang w:eastAsia="en-US"/>
              </w:rPr>
            </w:pPr>
            <w:r w:rsidRPr="00525A97">
              <w:rPr>
                <w:rFonts w:asciiTheme="minorHAnsi" w:hAnsiTheme="minorHAnsi" w:cstheme="minorHAnsi"/>
                <w:sz w:val="18"/>
                <w:szCs w:val="18"/>
                <w:lang w:eastAsia="en-US"/>
              </w:rPr>
              <w:t>S9</w:t>
            </w:r>
          </w:p>
        </w:tc>
        <w:tc>
          <w:tcPr>
            <w:tcW w:w="500" w:type="pct"/>
            <w:vMerge w:val="restart"/>
            <w:hideMark/>
          </w:tcPr>
          <w:p w14:paraId="12B88C62" w14:textId="77777777" w:rsidR="00125D0E" w:rsidRPr="00525A97" w:rsidRDefault="00125D0E" w:rsidP="00125D0E">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1.2</w:t>
            </w:r>
          </w:p>
        </w:tc>
        <w:tc>
          <w:tcPr>
            <w:tcW w:w="500" w:type="pct"/>
            <w:vMerge w:val="restart"/>
            <w:hideMark/>
          </w:tcPr>
          <w:p w14:paraId="4CEE3CE7" w14:textId="77777777" w:rsidR="00125D0E" w:rsidRPr="00525A97" w:rsidRDefault="00125D0E" w:rsidP="00125D0E">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4.2</w:t>
            </w:r>
          </w:p>
        </w:tc>
        <w:tc>
          <w:tcPr>
            <w:tcW w:w="631" w:type="pct"/>
            <w:vMerge w:val="restart"/>
            <w:hideMark/>
          </w:tcPr>
          <w:p w14:paraId="6AA357B0" w14:textId="77777777" w:rsidR="00125D0E" w:rsidRPr="00525A97" w:rsidRDefault="00125D0E" w:rsidP="00125D0E">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3.5</w:t>
            </w:r>
          </w:p>
        </w:tc>
        <w:tc>
          <w:tcPr>
            <w:tcW w:w="755" w:type="pct"/>
            <w:vMerge w:val="restart"/>
            <w:hideMark/>
          </w:tcPr>
          <w:p w14:paraId="1767D8C0" w14:textId="77777777" w:rsidR="00125D0E" w:rsidRPr="00525A97" w:rsidRDefault="00125D0E" w:rsidP="00125D0E">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480</w:t>
            </w:r>
          </w:p>
        </w:tc>
        <w:tc>
          <w:tcPr>
            <w:tcW w:w="755" w:type="pct"/>
            <w:vMerge w:val="restart"/>
            <w:hideMark/>
          </w:tcPr>
          <w:p w14:paraId="05F3011D" w14:textId="77777777" w:rsidR="00125D0E" w:rsidRPr="00525A97" w:rsidRDefault="00125D0E" w:rsidP="00125D0E">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381</w:t>
            </w:r>
          </w:p>
        </w:tc>
        <w:tc>
          <w:tcPr>
            <w:tcW w:w="755" w:type="pct"/>
            <w:vMerge w:val="restart"/>
            <w:hideMark/>
          </w:tcPr>
          <w:p w14:paraId="567E7453" w14:textId="77777777" w:rsidR="00125D0E" w:rsidRPr="00525A97" w:rsidRDefault="00125D0E" w:rsidP="00125D0E">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576</w:t>
            </w:r>
          </w:p>
        </w:tc>
        <w:tc>
          <w:tcPr>
            <w:tcW w:w="643" w:type="pct"/>
            <w:hideMark/>
          </w:tcPr>
          <w:p w14:paraId="4C41763C" w14:textId="77777777" w:rsidR="00125D0E" w:rsidRPr="00525A97" w:rsidRDefault="00125D0E" w:rsidP="00125D0E">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34.56</w:t>
            </w:r>
          </w:p>
        </w:tc>
      </w:tr>
      <w:tr w:rsidR="00125D0E" w:rsidRPr="00525A97" w14:paraId="365183E8" w14:textId="77777777" w:rsidTr="001B01E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461" w:type="pct"/>
            <w:vMerge/>
            <w:hideMark/>
          </w:tcPr>
          <w:p w14:paraId="6C2BEF46" w14:textId="77777777" w:rsidR="00125D0E" w:rsidRPr="00525A97" w:rsidRDefault="00125D0E" w:rsidP="00125D0E">
            <w:pPr>
              <w:suppressAutoHyphens w:val="0"/>
              <w:rPr>
                <w:rFonts w:asciiTheme="minorHAnsi" w:hAnsiTheme="minorHAnsi" w:cstheme="minorHAnsi"/>
                <w:sz w:val="18"/>
                <w:szCs w:val="18"/>
                <w:lang w:eastAsia="en-US"/>
              </w:rPr>
            </w:pPr>
          </w:p>
        </w:tc>
        <w:tc>
          <w:tcPr>
            <w:tcW w:w="500" w:type="pct"/>
            <w:vMerge/>
            <w:hideMark/>
          </w:tcPr>
          <w:p w14:paraId="6C8747DD" w14:textId="77777777" w:rsidR="00125D0E" w:rsidRPr="00525A97" w:rsidRDefault="00125D0E" w:rsidP="00125D0E">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n-US"/>
              </w:rPr>
            </w:pPr>
          </w:p>
        </w:tc>
        <w:tc>
          <w:tcPr>
            <w:tcW w:w="500" w:type="pct"/>
            <w:vMerge/>
            <w:hideMark/>
          </w:tcPr>
          <w:p w14:paraId="1CDCD7CF" w14:textId="77777777" w:rsidR="00125D0E" w:rsidRPr="00525A97" w:rsidRDefault="00125D0E" w:rsidP="00125D0E">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n-US"/>
              </w:rPr>
            </w:pPr>
          </w:p>
        </w:tc>
        <w:tc>
          <w:tcPr>
            <w:tcW w:w="631" w:type="pct"/>
            <w:vMerge/>
            <w:hideMark/>
          </w:tcPr>
          <w:p w14:paraId="5F4FD0AD" w14:textId="77777777" w:rsidR="00125D0E" w:rsidRPr="00525A97" w:rsidRDefault="00125D0E" w:rsidP="00125D0E">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n-US"/>
              </w:rPr>
            </w:pPr>
          </w:p>
        </w:tc>
        <w:tc>
          <w:tcPr>
            <w:tcW w:w="755" w:type="pct"/>
            <w:vMerge/>
            <w:hideMark/>
          </w:tcPr>
          <w:p w14:paraId="14056AB2" w14:textId="77777777" w:rsidR="00125D0E" w:rsidRPr="00525A97" w:rsidRDefault="00125D0E" w:rsidP="00125D0E">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n-US"/>
              </w:rPr>
            </w:pPr>
          </w:p>
        </w:tc>
        <w:tc>
          <w:tcPr>
            <w:tcW w:w="755" w:type="pct"/>
            <w:vMerge/>
            <w:hideMark/>
          </w:tcPr>
          <w:p w14:paraId="2EDAED15" w14:textId="77777777" w:rsidR="00125D0E" w:rsidRPr="00525A97" w:rsidRDefault="00125D0E" w:rsidP="00125D0E">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n-US"/>
              </w:rPr>
            </w:pPr>
          </w:p>
        </w:tc>
        <w:tc>
          <w:tcPr>
            <w:tcW w:w="755" w:type="pct"/>
            <w:vMerge/>
            <w:hideMark/>
          </w:tcPr>
          <w:p w14:paraId="1FC5FDDF" w14:textId="77777777" w:rsidR="00125D0E" w:rsidRPr="00525A97" w:rsidRDefault="00125D0E" w:rsidP="00125D0E">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n-US"/>
              </w:rPr>
            </w:pPr>
          </w:p>
        </w:tc>
        <w:tc>
          <w:tcPr>
            <w:tcW w:w="643" w:type="pct"/>
            <w:hideMark/>
          </w:tcPr>
          <w:p w14:paraId="09A9132E" w14:textId="77777777" w:rsidR="00125D0E" w:rsidRPr="00525A97" w:rsidRDefault="00125D0E" w:rsidP="00125D0E">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69.12</w:t>
            </w:r>
          </w:p>
        </w:tc>
      </w:tr>
      <w:tr w:rsidR="00125D0E" w:rsidRPr="00525A97" w14:paraId="5F63C395" w14:textId="77777777" w:rsidTr="001B01E5">
        <w:trPr>
          <w:trHeight w:val="345"/>
        </w:trPr>
        <w:tc>
          <w:tcPr>
            <w:cnfStyle w:val="001000000000" w:firstRow="0" w:lastRow="0" w:firstColumn="1" w:lastColumn="0" w:oddVBand="0" w:evenVBand="0" w:oddHBand="0" w:evenHBand="0" w:firstRowFirstColumn="0" w:firstRowLastColumn="0" w:lastRowFirstColumn="0" w:lastRowLastColumn="0"/>
            <w:tcW w:w="461" w:type="pct"/>
            <w:vMerge w:val="restart"/>
            <w:hideMark/>
          </w:tcPr>
          <w:p w14:paraId="703E3DF6" w14:textId="77777777" w:rsidR="00125D0E" w:rsidRPr="00525A97" w:rsidRDefault="00125D0E" w:rsidP="00125D0E">
            <w:pPr>
              <w:suppressAutoHyphens w:val="0"/>
              <w:jc w:val="center"/>
              <w:rPr>
                <w:rFonts w:asciiTheme="minorHAnsi" w:hAnsiTheme="minorHAnsi" w:cstheme="minorHAnsi"/>
                <w:sz w:val="18"/>
                <w:szCs w:val="18"/>
                <w:lang w:eastAsia="en-US"/>
              </w:rPr>
            </w:pPr>
            <w:r w:rsidRPr="00525A97">
              <w:rPr>
                <w:rFonts w:asciiTheme="minorHAnsi" w:hAnsiTheme="minorHAnsi" w:cstheme="minorHAnsi"/>
                <w:sz w:val="18"/>
                <w:szCs w:val="18"/>
                <w:lang w:eastAsia="en-US"/>
              </w:rPr>
              <w:t>S10</w:t>
            </w:r>
          </w:p>
        </w:tc>
        <w:tc>
          <w:tcPr>
            <w:tcW w:w="500" w:type="pct"/>
            <w:vMerge w:val="restart"/>
            <w:hideMark/>
          </w:tcPr>
          <w:p w14:paraId="1EDBE8AD" w14:textId="77777777" w:rsidR="00125D0E" w:rsidRPr="00525A97" w:rsidRDefault="00125D0E" w:rsidP="00125D0E">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1.2</w:t>
            </w:r>
          </w:p>
        </w:tc>
        <w:tc>
          <w:tcPr>
            <w:tcW w:w="500" w:type="pct"/>
            <w:vMerge w:val="restart"/>
            <w:hideMark/>
          </w:tcPr>
          <w:p w14:paraId="7579F44F" w14:textId="77777777" w:rsidR="00125D0E" w:rsidRPr="00525A97" w:rsidRDefault="00125D0E" w:rsidP="00125D0E">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5.2</w:t>
            </w:r>
          </w:p>
        </w:tc>
        <w:tc>
          <w:tcPr>
            <w:tcW w:w="631" w:type="pct"/>
            <w:vMerge w:val="restart"/>
            <w:hideMark/>
          </w:tcPr>
          <w:p w14:paraId="629E7521" w14:textId="77777777" w:rsidR="00125D0E" w:rsidRPr="00525A97" w:rsidRDefault="00125D0E" w:rsidP="00125D0E">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4.3</w:t>
            </w:r>
          </w:p>
        </w:tc>
        <w:tc>
          <w:tcPr>
            <w:tcW w:w="755" w:type="pct"/>
            <w:vMerge w:val="restart"/>
            <w:hideMark/>
          </w:tcPr>
          <w:p w14:paraId="74006BB2" w14:textId="77777777" w:rsidR="00125D0E" w:rsidRPr="00525A97" w:rsidRDefault="00125D0E" w:rsidP="00125D0E">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480</w:t>
            </w:r>
          </w:p>
        </w:tc>
        <w:tc>
          <w:tcPr>
            <w:tcW w:w="755" w:type="pct"/>
            <w:vMerge w:val="restart"/>
            <w:hideMark/>
          </w:tcPr>
          <w:p w14:paraId="4F307D68" w14:textId="77777777" w:rsidR="00125D0E" w:rsidRPr="00525A97" w:rsidRDefault="00125D0E" w:rsidP="00125D0E">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381</w:t>
            </w:r>
          </w:p>
        </w:tc>
        <w:tc>
          <w:tcPr>
            <w:tcW w:w="755" w:type="pct"/>
            <w:vMerge w:val="restart"/>
            <w:hideMark/>
          </w:tcPr>
          <w:p w14:paraId="1247CE6F" w14:textId="77777777" w:rsidR="00125D0E" w:rsidRPr="00525A97" w:rsidRDefault="00125D0E" w:rsidP="00125D0E">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576</w:t>
            </w:r>
          </w:p>
        </w:tc>
        <w:tc>
          <w:tcPr>
            <w:tcW w:w="643" w:type="pct"/>
            <w:hideMark/>
          </w:tcPr>
          <w:p w14:paraId="67C72F05" w14:textId="77777777" w:rsidR="00125D0E" w:rsidRPr="00525A97" w:rsidRDefault="00125D0E" w:rsidP="00125D0E">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34.56</w:t>
            </w:r>
          </w:p>
        </w:tc>
      </w:tr>
      <w:tr w:rsidR="00125D0E" w:rsidRPr="00525A97" w14:paraId="0C863614" w14:textId="77777777" w:rsidTr="001B01E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461" w:type="pct"/>
            <w:vMerge/>
            <w:hideMark/>
          </w:tcPr>
          <w:p w14:paraId="11531322" w14:textId="77777777" w:rsidR="00125D0E" w:rsidRPr="00525A97" w:rsidRDefault="00125D0E" w:rsidP="00125D0E">
            <w:pPr>
              <w:suppressAutoHyphens w:val="0"/>
              <w:rPr>
                <w:rFonts w:asciiTheme="minorHAnsi" w:hAnsiTheme="minorHAnsi" w:cstheme="minorHAnsi"/>
                <w:sz w:val="18"/>
                <w:szCs w:val="18"/>
                <w:lang w:eastAsia="en-US"/>
              </w:rPr>
            </w:pPr>
          </w:p>
        </w:tc>
        <w:tc>
          <w:tcPr>
            <w:tcW w:w="500" w:type="pct"/>
            <w:vMerge/>
            <w:hideMark/>
          </w:tcPr>
          <w:p w14:paraId="3B11B753" w14:textId="77777777" w:rsidR="00125D0E" w:rsidRPr="00525A97" w:rsidRDefault="00125D0E" w:rsidP="00125D0E">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n-US"/>
              </w:rPr>
            </w:pPr>
          </w:p>
        </w:tc>
        <w:tc>
          <w:tcPr>
            <w:tcW w:w="500" w:type="pct"/>
            <w:vMerge/>
            <w:hideMark/>
          </w:tcPr>
          <w:p w14:paraId="31B2B8EE" w14:textId="77777777" w:rsidR="00125D0E" w:rsidRPr="00525A97" w:rsidRDefault="00125D0E" w:rsidP="00125D0E">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n-US"/>
              </w:rPr>
            </w:pPr>
          </w:p>
        </w:tc>
        <w:tc>
          <w:tcPr>
            <w:tcW w:w="631" w:type="pct"/>
            <w:vMerge/>
            <w:hideMark/>
          </w:tcPr>
          <w:p w14:paraId="306D4AC5" w14:textId="77777777" w:rsidR="00125D0E" w:rsidRPr="00525A97" w:rsidRDefault="00125D0E" w:rsidP="00125D0E">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n-US"/>
              </w:rPr>
            </w:pPr>
          </w:p>
        </w:tc>
        <w:tc>
          <w:tcPr>
            <w:tcW w:w="755" w:type="pct"/>
            <w:vMerge/>
            <w:hideMark/>
          </w:tcPr>
          <w:p w14:paraId="6BDA25E8" w14:textId="77777777" w:rsidR="00125D0E" w:rsidRPr="00525A97" w:rsidRDefault="00125D0E" w:rsidP="00125D0E">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n-US"/>
              </w:rPr>
            </w:pPr>
          </w:p>
        </w:tc>
        <w:tc>
          <w:tcPr>
            <w:tcW w:w="755" w:type="pct"/>
            <w:vMerge/>
            <w:hideMark/>
          </w:tcPr>
          <w:p w14:paraId="2AED13EB" w14:textId="77777777" w:rsidR="00125D0E" w:rsidRPr="00525A97" w:rsidRDefault="00125D0E" w:rsidP="00125D0E">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n-US"/>
              </w:rPr>
            </w:pPr>
          </w:p>
        </w:tc>
        <w:tc>
          <w:tcPr>
            <w:tcW w:w="755" w:type="pct"/>
            <w:vMerge/>
            <w:hideMark/>
          </w:tcPr>
          <w:p w14:paraId="6421E1BB" w14:textId="77777777" w:rsidR="00125D0E" w:rsidRPr="00525A97" w:rsidRDefault="00125D0E" w:rsidP="00125D0E">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n-US"/>
              </w:rPr>
            </w:pPr>
          </w:p>
        </w:tc>
        <w:tc>
          <w:tcPr>
            <w:tcW w:w="643" w:type="pct"/>
            <w:hideMark/>
          </w:tcPr>
          <w:p w14:paraId="02DDA817" w14:textId="77777777" w:rsidR="00125D0E" w:rsidRPr="00525A97" w:rsidRDefault="00125D0E" w:rsidP="00125D0E">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n-US"/>
              </w:rPr>
            </w:pPr>
            <w:r w:rsidRPr="00525A97">
              <w:rPr>
                <w:rFonts w:asciiTheme="minorHAnsi" w:hAnsiTheme="minorHAnsi" w:cstheme="minorHAnsi"/>
                <w:sz w:val="18"/>
                <w:szCs w:val="18"/>
                <w:lang w:eastAsia="en-US"/>
              </w:rPr>
              <w:t>69.12</w:t>
            </w:r>
          </w:p>
        </w:tc>
      </w:tr>
    </w:tbl>
    <w:p w14:paraId="1C42CBA8" w14:textId="498BA593" w:rsidR="00125D0E" w:rsidRDefault="00125D0E">
      <w:pPr>
        <w:spacing w:after="60" w:line="312" w:lineRule="auto"/>
        <w:jc w:val="center"/>
      </w:pPr>
    </w:p>
    <w:p w14:paraId="0D5BE56D" w14:textId="77777777" w:rsidR="00125D0E" w:rsidRDefault="00125D0E">
      <w:pPr>
        <w:spacing w:after="60" w:line="312" w:lineRule="auto"/>
        <w:jc w:val="center"/>
      </w:pPr>
    </w:p>
    <w:p w14:paraId="002EEB5A" w14:textId="77777777" w:rsidR="00BB5919" w:rsidRDefault="00BB5919">
      <w:pPr>
        <w:spacing w:after="60" w:line="312" w:lineRule="auto"/>
        <w:jc w:val="center"/>
        <w:rPr>
          <w:b/>
          <w:i/>
          <w:lang w:val="fr-FR"/>
        </w:rPr>
      </w:pPr>
    </w:p>
    <w:p w14:paraId="23079DA2" w14:textId="77777777" w:rsidR="00BB5919" w:rsidRDefault="00BB5919">
      <w:pPr>
        <w:spacing w:after="60" w:line="312" w:lineRule="auto"/>
        <w:jc w:val="center"/>
      </w:pPr>
      <w:r>
        <w:rPr>
          <w:b/>
          <w:i/>
          <w:lang w:val="fr-FR"/>
        </w:rPr>
        <w:t>Bảng 2.3 : Bảng tính và bố trí thép sàn một phương</w:t>
      </w:r>
    </w:p>
    <w:tbl>
      <w:tblPr>
        <w:tblStyle w:val="PlainTable1"/>
        <w:tblW w:w="9224" w:type="dxa"/>
        <w:tblLook w:val="04A0" w:firstRow="1" w:lastRow="0" w:firstColumn="1" w:lastColumn="0" w:noHBand="0" w:noVBand="1"/>
      </w:tblPr>
      <w:tblGrid>
        <w:gridCol w:w="769"/>
        <w:gridCol w:w="804"/>
        <w:gridCol w:w="889"/>
        <w:gridCol w:w="543"/>
        <w:gridCol w:w="543"/>
        <w:gridCol w:w="665"/>
        <w:gridCol w:w="665"/>
        <w:gridCol w:w="627"/>
        <w:gridCol w:w="627"/>
        <w:gridCol w:w="604"/>
        <w:gridCol w:w="602"/>
        <w:gridCol w:w="789"/>
        <w:gridCol w:w="577"/>
        <w:gridCol w:w="633"/>
      </w:tblGrid>
      <w:tr w:rsidR="00573017" w:rsidRPr="00573017" w14:paraId="18A22BF5" w14:textId="77777777" w:rsidTr="00353CED">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noWrap/>
            <w:hideMark/>
          </w:tcPr>
          <w:p w14:paraId="21E7DD63" w14:textId="77777777" w:rsidR="00353CED" w:rsidRPr="00353CED" w:rsidRDefault="00353CED" w:rsidP="00353CED">
            <w:pPr>
              <w:suppressAutoHyphens w:val="0"/>
              <w:jc w:val="center"/>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 xml:space="preserve">Ký hiệu </w:t>
            </w:r>
          </w:p>
        </w:tc>
        <w:tc>
          <w:tcPr>
            <w:tcW w:w="0" w:type="auto"/>
            <w:noWrap/>
            <w:hideMark/>
          </w:tcPr>
          <w:p w14:paraId="5724EF10" w14:textId="77777777" w:rsidR="00353CED" w:rsidRPr="00353CED" w:rsidRDefault="00353CED" w:rsidP="00353CED">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Momen</w:t>
            </w:r>
          </w:p>
        </w:tc>
        <w:tc>
          <w:tcPr>
            <w:tcW w:w="0" w:type="auto"/>
            <w:noWrap/>
            <w:hideMark/>
          </w:tcPr>
          <w:p w14:paraId="3EF41952" w14:textId="77777777" w:rsidR="00353CED" w:rsidRPr="00353CED" w:rsidRDefault="00353CED" w:rsidP="00353CED">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Giá trị M</w:t>
            </w:r>
          </w:p>
        </w:tc>
        <w:tc>
          <w:tcPr>
            <w:tcW w:w="0" w:type="auto"/>
            <w:noWrap/>
            <w:hideMark/>
          </w:tcPr>
          <w:p w14:paraId="357C36D5" w14:textId="77777777" w:rsidR="00353CED" w:rsidRPr="00353CED" w:rsidRDefault="00353CED" w:rsidP="00353CED">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h</w:t>
            </w:r>
            <w:r w:rsidRPr="00353CED">
              <w:rPr>
                <w:rFonts w:asciiTheme="minorHAnsi" w:hAnsiTheme="minorHAnsi" w:cstheme="minorHAnsi"/>
                <w:color w:val="auto"/>
                <w:sz w:val="18"/>
                <w:szCs w:val="18"/>
                <w:vertAlign w:val="subscript"/>
                <w:lang w:eastAsia="en-US"/>
              </w:rPr>
              <w:t>o</w:t>
            </w:r>
          </w:p>
        </w:tc>
        <w:tc>
          <w:tcPr>
            <w:tcW w:w="0" w:type="auto"/>
            <w:noWrap/>
            <w:hideMark/>
          </w:tcPr>
          <w:p w14:paraId="79504D43" w14:textId="77777777" w:rsidR="00353CED" w:rsidRPr="00353CED" w:rsidRDefault="00353CED" w:rsidP="00353CED">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b</w:t>
            </w:r>
          </w:p>
        </w:tc>
        <w:tc>
          <w:tcPr>
            <w:tcW w:w="0" w:type="auto"/>
            <w:noWrap/>
            <w:hideMark/>
          </w:tcPr>
          <w:p w14:paraId="18B0F2E9" w14:textId="77777777" w:rsidR="00353CED" w:rsidRPr="00353CED" w:rsidRDefault="00353CED" w:rsidP="00353CED">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R</w:t>
            </w:r>
            <w:r w:rsidRPr="00353CED">
              <w:rPr>
                <w:rFonts w:asciiTheme="minorHAnsi" w:hAnsiTheme="minorHAnsi" w:cstheme="minorHAnsi"/>
                <w:color w:val="auto"/>
                <w:sz w:val="18"/>
                <w:szCs w:val="18"/>
                <w:vertAlign w:val="subscript"/>
                <w:lang w:eastAsia="en-US"/>
              </w:rPr>
              <w:t>b</w:t>
            </w:r>
          </w:p>
        </w:tc>
        <w:tc>
          <w:tcPr>
            <w:tcW w:w="0" w:type="auto"/>
            <w:noWrap/>
            <w:hideMark/>
          </w:tcPr>
          <w:p w14:paraId="576399F4" w14:textId="77777777" w:rsidR="00353CED" w:rsidRPr="00353CED" w:rsidRDefault="00353CED" w:rsidP="00353CED">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R</w:t>
            </w:r>
            <w:r w:rsidRPr="00353CED">
              <w:rPr>
                <w:rFonts w:asciiTheme="minorHAnsi" w:hAnsiTheme="minorHAnsi" w:cstheme="minorHAnsi"/>
                <w:color w:val="auto"/>
                <w:sz w:val="18"/>
                <w:szCs w:val="18"/>
                <w:vertAlign w:val="subscript"/>
                <w:lang w:eastAsia="en-US"/>
              </w:rPr>
              <w:t>s</w:t>
            </w:r>
          </w:p>
        </w:tc>
        <w:tc>
          <w:tcPr>
            <w:tcW w:w="0" w:type="auto"/>
            <w:noWrap/>
            <w:hideMark/>
          </w:tcPr>
          <w:p w14:paraId="23160028" w14:textId="77777777" w:rsidR="00353CED" w:rsidRPr="00353CED" w:rsidRDefault="00353CED" w:rsidP="00353CED">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a</w:t>
            </w:r>
            <w:r w:rsidRPr="00353CED">
              <w:rPr>
                <w:rFonts w:asciiTheme="minorHAnsi" w:hAnsiTheme="minorHAnsi" w:cstheme="minorHAnsi"/>
                <w:color w:val="auto"/>
                <w:sz w:val="18"/>
                <w:szCs w:val="18"/>
                <w:vertAlign w:val="subscript"/>
                <w:lang w:eastAsia="en-US"/>
              </w:rPr>
              <w:t>m</w:t>
            </w:r>
          </w:p>
        </w:tc>
        <w:tc>
          <w:tcPr>
            <w:tcW w:w="0" w:type="auto"/>
            <w:noWrap/>
            <w:hideMark/>
          </w:tcPr>
          <w:p w14:paraId="1E10C232" w14:textId="77777777" w:rsidR="00353CED" w:rsidRPr="00353CED" w:rsidRDefault="00353CED" w:rsidP="00353CED">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z</w:t>
            </w:r>
          </w:p>
        </w:tc>
        <w:tc>
          <w:tcPr>
            <w:tcW w:w="0" w:type="auto"/>
            <w:noWrap/>
            <w:hideMark/>
          </w:tcPr>
          <w:p w14:paraId="03F6AC78" w14:textId="77777777" w:rsidR="00353CED" w:rsidRPr="00353CED" w:rsidRDefault="00353CED" w:rsidP="00353CED">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A</w:t>
            </w:r>
            <w:r w:rsidRPr="00353CED">
              <w:rPr>
                <w:rFonts w:asciiTheme="minorHAnsi" w:hAnsiTheme="minorHAnsi" w:cstheme="minorHAnsi"/>
                <w:color w:val="auto"/>
                <w:sz w:val="18"/>
                <w:szCs w:val="18"/>
                <w:vertAlign w:val="subscript"/>
                <w:lang w:eastAsia="en-US"/>
              </w:rPr>
              <w:t>s</w:t>
            </w:r>
          </w:p>
        </w:tc>
        <w:tc>
          <w:tcPr>
            <w:tcW w:w="489" w:type="dxa"/>
            <w:noWrap/>
            <w:hideMark/>
          </w:tcPr>
          <w:p w14:paraId="294322D4" w14:textId="77777777" w:rsidR="00353CED" w:rsidRPr="00353CED" w:rsidRDefault="00353CED" w:rsidP="00353CED">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 xml:space="preserve">              Chọn thép</w:t>
            </w:r>
          </w:p>
        </w:tc>
        <w:tc>
          <w:tcPr>
            <w:tcW w:w="0" w:type="auto"/>
            <w:noWrap/>
            <w:hideMark/>
          </w:tcPr>
          <w:p w14:paraId="0F9BF171" w14:textId="77777777" w:rsidR="00353CED" w:rsidRPr="00353CED" w:rsidRDefault="00353CED" w:rsidP="00353CED">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 </w:t>
            </w:r>
          </w:p>
        </w:tc>
        <w:tc>
          <w:tcPr>
            <w:tcW w:w="0" w:type="auto"/>
            <w:noWrap/>
            <w:hideMark/>
          </w:tcPr>
          <w:p w14:paraId="6C8A2808" w14:textId="77777777" w:rsidR="00353CED" w:rsidRPr="00353CED" w:rsidRDefault="00353CED" w:rsidP="00353CED">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A</w:t>
            </w:r>
            <w:r w:rsidRPr="00353CED">
              <w:rPr>
                <w:rFonts w:asciiTheme="minorHAnsi" w:hAnsiTheme="minorHAnsi" w:cstheme="minorHAnsi"/>
                <w:color w:val="auto"/>
                <w:sz w:val="18"/>
                <w:szCs w:val="18"/>
                <w:vertAlign w:val="subscript"/>
                <w:lang w:eastAsia="en-US"/>
              </w:rPr>
              <w:t>s</w:t>
            </w:r>
          </w:p>
        </w:tc>
        <w:tc>
          <w:tcPr>
            <w:tcW w:w="633" w:type="dxa"/>
            <w:noWrap/>
            <w:hideMark/>
          </w:tcPr>
          <w:p w14:paraId="0B2EACA7" w14:textId="77777777" w:rsidR="00353CED" w:rsidRPr="00353CED" w:rsidRDefault="00353CED" w:rsidP="00353CED">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m%</w:t>
            </w:r>
          </w:p>
        </w:tc>
      </w:tr>
      <w:tr w:rsidR="00573017" w:rsidRPr="00573017" w14:paraId="2ADE4BC5" w14:textId="77777777" w:rsidTr="00353CED">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noWrap/>
            <w:hideMark/>
          </w:tcPr>
          <w:p w14:paraId="207D0CB4" w14:textId="77777777" w:rsidR="00353CED" w:rsidRPr="00353CED" w:rsidRDefault="00353CED" w:rsidP="00353CED">
            <w:pPr>
              <w:suppressAutoHyphens w:val="0"/>
              <w:jc w:val="center"/>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ô sàn</w:t>
            </w:r>
          </w:p>
        </w:tc>
        <w:tc>
          <w:tcPr>
            <w:tcW w:w="0" w:type="auto"/>
            <w:noWrap/>
            <w:hideMark/>
          </w:tcPr>
          <w:p w14:paraId="785D1FCB"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 </w:t>
            </w:r>
          </w:p>
        </w:tc>
        <w:tc>
          <w:tcPr>
            <w:tcW w:w="0" w:type="auto"/>
            <w:noWrap/>
            <w:hideMark/>
          </w:tcPr>
          <w:p w14:paraId="279996C0"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auto"/>
                <w:sz w:val="18"/>
                <w:szCs w:val="18"/>
                <w:lang w:eastAsia="en-US"/>
              </w:rPr>
            </w:pPr>
            <w:r w:rsidRPr="00353CED">
              <w:rPr>
                <w:rFonts w:asciiTheme="minorHAnsi" w:hAnsiTheme="minorHAnsi" w:cstheme="minorHAnsi"/>
                <w:i/>
                <w:iCs/>
                <w:color w:val="auto"/>
                <w:sz w:val="18"/>
                <w:szCs w:val="18"/>
                <w:lang w:eastAsia="en-US"/>
              </w:rPr>
              <w:t>(daN.cm)</w:t>
            </w:r>
          </w:p>
        </w:tc>
        <w:tc>
          <w:tcPr>
            <w:tcW w:w="0" w:type="auto"/>
            <w:noWrap/>
            <w:hideMark/>
          </w:tcPr>
          <w:p w14:paraId="4A38FBB9"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auto"/>
                <w:sz w:val="18"/>
                <w:szCs w:val="18"/>
                <w:lang w:eastAsia="en-US"/>
              </w:rPr>
            </w:pPr>
            <w:r w:rsidRPr="00353CED">
              <w:rPr>
                <w:rFonts w:asciiTheme="minorHAnsi" w:hAnsiTheme="minorHAnsi" w:cstheme="minorHAnsi"/>
                <w:i/>
                <w:iCs/>
                <w:color w:val="auto"/>
                <w:sz w:val="18"/>
                <w:szCs w:val="18"/>
                <w:lang w:eastAsia="en-US"/>
              </w:rPr>
              <w:t>(cm)</w:t>
            </w:r>
          </w:p>
        </w:tc>
        <w:tc>
          <w:tcPr>
            <w:tcW w:w="0" w:type="auto"/>
            <w:noWrap/>
            <w:hideMark/>
          </w:tcPr>
          <w:p w14:paraId="071DB5FD"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auto"/>
                <w:sz w:val="18"/>
                <w:szCs w:val="18"/>
                <w:lang w:eastAsia="en-US"/>
              </w:rPr>
            </w:pPr>
            <w:r w:rsidRPr="00353CED">
              <w:rPr>
                <w:rFonts w:asciiTheme="minorHAnsi" w:hAnsiTheme="minorHAnsi" w:cstheme="minorHAnsi"/>
                <w:i/>
                <w:iCs/>
                <w:color w:val="auto"/>
                <w:sz w:val="18"/>
                <w:szCs w:val="18"/>
                <w:lang w:eastAsia="en-US"/>
              </w:rPr>
              <w:t>(cm)</w:t>
            </w:r>
          </w:p>
        </w:tc>
        <w:tc>
          <w:tcPr>
            <w:tcW w:w="0" w:type="auto"/>
            <w:noWrap/>
            <w:hideMark/>
          </w:tcPr>
          <w:p w14:paraId="19DB4CDB"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auto"/>
                <w:sz w:val="18"/>
                <w:szCs w:val="18"/>
                <w:lang w:eastAsia="en-US"/>
              </w:rPr>
            </w:pPr>
            <w:r w:rsidRPr="00353CED">
              <w:rPr>
                <w:rFonts w:asciiTheme="minorHAnsi" w:hAnsiTheme="minorHAnsi" w:cstheme="minorHAnsi"/>
                <w:i/>
                <w:iCs/>
                <w:color w:val="auto"/>
                <w:sz w:val="18"/>
                <w:szCs w:val="18"/>
                <w:lang w:eastAsia="en-US"/>
              </w:rPr>
              <w:t>(MPa)</w:t>
            </w:r>
          </w:p>
        </w:tc>
        <w:tc>
          <w:tcPr>
            <w:tcW w:w="0" w:type="auto"/>
            <w:noWrap/>
            <w:hideMark/>
          </w:tcPr>
          <w:p w14:paraId="0D202BE7"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auto"/>
                <w:sz w:val="18"/>
                <w:szCs w:val="18"/>
                <w:lang w:eastAsia="en-US"/>
              </w:rPr>
            </w:pPr>
            <w:r w:rsidRPr="00353CED">
              <w:rPr>
                <w:rFonts w:asciiTheme="minorHAnsi" w:hAnsiTheme="minorHAnsi" w:cstheme="minorHAnsi"/>
                <w:i/>
                <w:iCs/>
                <w:color w:val="auto"/>
                <w:sz w:val="18"/>
                <w:szCs w:val="18"/>
                <w:lang w:eastAsia="en-US"/>
              </w:rPr>
              <w:t>(MPa)</w:t>
            </w:r>
          </w:p>
        </w:tc>
        <w:tc>
          <w:tcPr>
            <w:tcW w:w="0" w:type="auto"/>
            <w:noWrap/>
            <w:hideMark/>
          </w:tcPr>
          <w:p w14:paraId="2640F531"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 </w:t>
            </w:r>
          </w:p>
        </w:tc>
        <w:tc>
          <w:tcPr>
            <w:tcW w:w="0" w:type="auto"/>
            <w:noWrap/>
            <w:hideMark/>
          </w:tcPr>
          <w:p w14:paraId="250B1C17"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 </w:t>
            </w:r>
          </w:p>
        </w:tc>
        <w:tc>
          <w:tcPr>
            <w:tcW w:w="0" w:type="auto"/>
            <w:noWrap/>
            <w:hideMark/>
          </w:tcPr>
          <w:p w14:paraId="3641562E"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auto"/>
                <w:sz w:val="18"/>
                <w:szCs w:val="18"/>
                <w:lang w:eastAsia="en-US"/>
              </w:rPr>
            </w:pPr>
            <w:r w:rsidRPr="00353CED">
              <w:rPr>
                <w:rFonts w:asciiTheme="minorHAnsi" w:hAnsiTheme="minorHAnsi" w:cstheme="minorHAnsi"/>
                <w:i/>
                <w:iCs/>
                <w:color w:val="auto"/>
                <w:sz w:val="18"/>
                <w:szCs w:val="18"/>
                <w:lang w:eastAsia="en-US"/>
              </w:rPr>
              <w:t>(cm</w:t>
            </w:r>
            <w:r w:rsidRPr="00353CED">
              <w:rPr>
                <w:rFonts w:asciiTheme="minorHAnsi" w:hAnsiTheme="minorHAnsi" w:cstheme="minorHAnsi"/>
                <w:i/>
                <w:iCs/>
                <w:color w:val="auto"/>
                <w:sz w:val="18"/>
                <w:szCs w:val="18"/>
                <w:vertAlign w:val="superscript"/>
                <w:lang w:eastAsia="en-US"/>
              </w:rPr>
              <w:t>2</w:t>
            </w:r>
            <w:r w:rsidRPr="00353CED">
              <w:rPr>
                <w:rFonts w:asciiTheme="minorHAnsi" w:hAnsiTheme="minorHAnsi" w:cstheme="minorHAnsi"/>
                <w:i/>
                <w:iCs/>
                <w:color w:val="auto"/>
                <w:sz w:val="18"/>
                <w:szCs w:val="18"/>
                <w:lang w:eastAsia="en-US"/>
              </w:rPr>
              <w:t>)</w:t>
            </w:r>
          </w:p>
        </w:tc>
        <w:tc>
          <w:tcPr>
            <w:tcW w:w="489" w:type="dxa"/>
            <w:noWrap/>
            <w:hideMark/>
          </w:tcPr>
          <w:p w14:paraId="0393E28E"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auto"/>
                <w:sz w:val="18"/>
                <w:szCs w:val="18"/>
                <w:lang w:eastAsia="en-US"/>
              </w:rPr>
            </w:pPr>
            <w:r w:rsidRPr="00353CED">
              <w:rPr>
                <w:rFonts w:asciiTheme="minorHAnsi" w:hAnsiTheme="minorHAnsi" w:cstheme="minorHAnsi"/>
                <w:i/>
                <w:iCs/>
                <w:color w:val="auto"/>
                <w:sz w:val="18"/>
                <w:szCs w:val="18"/>
                <w:lang w:eastAsia="en-US"/>
              </w:rPr>
              <w:t>f</w:t>
            </w:r>
          </w:p>
        </w:tc>
        <w:tc>
          <w:tcPr>
            <w:tcW w:w="0" w:type="auto"/>
            <w:noWrap/>
            <w:hideMark/>
          </w:tcPr>
          <w:p w14:paraId="5B670BC5"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auto"/>
                <w:sz w:val="18"/>
                <w:szCs w:val="18"/>
                <w:lang w:eastAsia="en-US"/>
              </w:rPr>
            </w:pPr>
            <w:r w:rsidRPr="00353CED">
              <w:rPr>
                <w:rFonts w:asciiTheme="minorHAnsi" w:hAnsiTheme="minorHAnsi" w:cstheme="minorHAnsi"/>
                <w:i/>
                <w:iCs/>
                <w:color w:val="auto"/>
                <w:sz w:val="18"/>
                <w:szCs w:val="18"/>
                <w:lang w:eastAsia="en-US"/>
              </w:rPr>
              <w:t>a (m.m)</w:t>
            </w:r>
          </w:p>
        </w:tc>
        <w:tc>
          <w:tcPr>
            <w:tcW w:w="0" w:type="auto"/>
            <w:noWrap/>
            <w:hideMark/>
          </w:tcPr>
          <w:p w14:paraId="1B3B6886"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chọn</w:t>
            </w:r>
          </w:p>
        </w:tc>
        <w:tc>
          <w:tcPr>
            <w:tcW w:w="633" w:type="dxa"/>
            <w:noWrap/>
            <w:hideMark/>
          </w:tcPr>
          <w:p w14:paraId="51259BFE"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 </w:t>
            </w:r>
          </w:p>
        </w:tc>
      </w:tr>
      <w:tr w:rsidR="00573017" w:rsidRPr="00573017" w14:paraId="459A5E91" w14:textId="77777777" w:rsidTr="00353CED">
        <w:trPr>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2D0D9F02" w14:textId="77777777" w:rsidR="00353CED" w:rsidRPr="00353CED" w:rsidRDefault="00353CED" w:rsidP="00353CED">
            <w:pPr>
              <w:suppressAutoHyphens w:val="0"/>
              <w:jc w:val="center"/>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1</w:t>
            </w:r>
          </w:p>
        </w:tc>
        <w:tc>
          <w:tcPr>
            <w:tcW w:w="0" w:type="auto"/>
            <w:noWrap/>
            <w:hideMark/>
          </w:tcPr>
          <w:p w14:paraId="7E99CC6A"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auto"/>
                <w:sz w:val="18"/>
                <w:szCs w:val="18"/>
                <w:lang w:eastAsia="en-US"/>
              </w:rPr>
            </w:pPr>
            <w:r w:rsidRPr="00353CED">
              <w:rPr>
                <w:rFonts w:asciiTheme="minorHAnsi" w:hAnsiTheme="minorHAnsi" w:cstheme="minorHAnsi"/>
                <w:b/>
                <w:bCs/>
                <w:color w:val="auto"/>
                <w:sz w:val="18"/>
                <w:szCs w:val="18"/>
                <w:lang w:eastAsia="en-US"/>
              </w:rPr>
              <w:t>2</w:t>
            </w:r>
          </w:p>
        </w:tc>
        <w:tc>
          <w:tcPr>
            <w:tcW w:w="0" w:type="auto"/>
            <w:noWrap/>
            <w:hideMark/>
          </w:tcPr>
          <w:p w14:paraId="6D4403A7"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auto"/>
                <w:sz w:val="18"/>
                <w:szCs w:val="18"/>
                <w:lang w:eastAsia="en-US"/>
              </w:rPr>
            </w:pPr>
            <w:r w:rsidRPr="00353CED">
              <w:rPr>
                <w:rFonts w:asciiTheme="minorHAnsi" w:hAnsiTheme="minorHAnsi" w:cstheme="minorHAnsi"/>
                <w:b/>
                <w:bCs/>
                <w:color w:val="auto"/>
                <w:sz w:val="18"/>
                <w:szCs w:val="18"/>
                <w:lang w:eastAsia="en-US"/>
              </w:rPr>
              <w:t>3</w:t>
            </w:r>
          </w:p>
        </w:tc>
        <w:tc>
          <w:tcPr>
            <w:tcW w:w="0" w:type="auto"/>
            <w:noWrap/>
            <w:hideMark/>
          </w:tcPr>
          <w:p w14:paraId="654D1554"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auto"/>
                <w:sz w:val="18"/>
                <w:szCs w:val="18"/>
                <w:lang w:eastAsia="en-US"/>
              </w:rPr>
            </w:pPr>
            <w:r w:rsidRPr="00353CED">
              <w:rPr>
                <w:rFonts w:asciiTheme="minorHAnsi" w:hAnsiTheme="minorHAnsi" w:cstheme="minorHAnsi"/>
                <w:b/>
                <w:bCs/>
                <w:color w:val="auto"/>
                <w:sz w:val="18"/>
                <w:szCs w:val="18"/>
                <w:lang w:eastAsia="en-US"/>
              </w:rPr>
              <w:t>4</w:t>
            </w:r>
          </w:p>
        </w:tc>
        <w:tc>
          <w:tcPr>
            <w:tcW w:w="0" w:type="auto"/>
            <w:noWrap/>
            <w:hideMark/>
          </w:tcPr>
          <w:p w14:paraId="59381480"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auto"/>
                <w:sz w:val="18"/>
                <w:szCs w:val="18"/>
                <w:lang w:eastAsia="en-US"/>
              </w:rPr>
            </w:pPr>
            <w:r w:rsidRPr="00353CED">
              <w:rPr>
                <w:rFonts w:asciiTheme="minorHAnsi" w:hAnsiTheme="minorHAnsi" w:cstheme="minorHAnsi"/>
                <w:b/>
                <w:bCs/>
                <w:color w:val="auto"/>
                <w:sz w:val="18"/>
                <w:szCs w:val="18"/>
                <w:lang w:eastAsia="en-US"/>
              </w:rPr>
              <w:t>5</w:t>
            </w:r>
          </w:p>
        </w:tc>
        <w:tc>
          <w:tcPr>
            <w:tcW w:w="0" w:type="auto"/>
            <w:noWrap/>
            <w:hideMark/>
          </w:tcPr>
          <w:p w14:paraId="57775C4C"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auto"/>
                <w:sz w:val="18"/>
                <w:szCs w:val="18"/>
                <w:lang w:eastAsia="en-US"/>
              </w:rPr>
            </w:pPr>
            <w:r w:rsidRPr="00353CED">
              <w:rPr>
                <w:rFonts w:asciiTheme="minorHAnsi" w:hAnsiTheme="minorHAnsi" w:cstheme="minorHAnsi"/>
                <w:b/>
                <w:bCs/>
                <w:color w:val="auto"/>
                <w:sz w:val="18"/>
                <w:szCs w:val="18"/>
                <w:lang w:eastAsia="en-US"/>
              </w:rPr>
              <w:t>6</w:t>
            </w:r>
          </w:p>
        </w:tc>
        <w:tc>
          <w:tcPr>
            <w:tcW w:w="0" w:type="auto"/>
            <w:noWrap/>
            <w:hideMark/>
          </w:tcPr>
          <w:p w14:paraId="191CBBBC"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auto"/>
                <w:sz w:val="18"/>
                <w:szCs w:val="18"/>
                <w:lang w:eastAsia="en-US"/>
              </w:rPr>
            </w:pPr>
            <w:r w:rsidRPr="00353CED">
              <w:rPr>
                <w:rFonts w:asciiTheme="minorHAnsi" w:hAnsiTheme="minorHAnsi" w:cstheme="minorHAnsi"/>
                <w:b/>
                <w:bCs/>
                <w:color w:val="auto"/>
                <w:sz w:val="18"/>
                <w:szCs w:val="18"/>
                <w:lang w:eastAsia="en-US"/>
              </w:rPr>
              <w:t>7</w:t>
            </w:r>
          </w:p>
        </w:tc>
        <w:tc>
          <w:tcPr>
            <w:tcW w:w="0" w:type="auto"/>
            <w:noWrap/>
            <w:hideMark/>
          </w:tcPr>
          <w:p w14:paraId="7E5AD2E4"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auto"/>
                <w:sz w:val="18"/>
                <w:szCs w:val="18"/>
                <w:lang w:eastAsia="en-US"/>
              </w:rPr>
            </w:pPr>
            <w:r w:rsidRPr="00353CED">
              <w:rPr>
                <w:rFonts w:asciiTheme="minorHAnsi" w:hAnsiTheme="minorHAnsi" w:cstheme="minorHAnsi"/>
                <w:b/>
                <w:bCs/>
                <w:color w:val="auto"/>
                <w:sz w:val="18"/>
                <w:szCs w:val="18"/>
                <w:lang w:eastAsia="en-US"/>
              </w:rPr>
              <w:t>8</w:t>
            </w:r>
          </w:p>
        </w:tc>
        <w:tc>
          <w:tcPr>
            <w:tcW w:w="0" w:type="auto"/>
            <w:noWrap/>
            <w:hideMark/>
          </w:tcPr>
          <w:p w14:paraId="7D596C7C"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auto"/>
                <w:sz w:val="18"/>
                <w:szCs w:val="18"/>
                <w:lang w:eastAsia="en-US"/>
              </w:rPr>
            </w:pPr>
            <w:r w:rsidRPr="00353CED">
              <w:rPr>
                <w:rFonts w:asciiTheme="minorHAnsi" w:hAnsiTheme="minorHAnsi" w:cstheme="minorHAnsi"/>
                <w:b/>
                <w:bCs/>
                <w:color w:val="auto"/>
                <w:sz w:val="18"/>
                <w:szCs w:val="18"/>
                <w:lang w:eastAsia="en-US"/>
              </w:rPr>
              <w:t>9</w:t>
            </w:r>
          </w:p>
        </w:tc>
        <w:tc>
          <w:tcPr>
            <w:tcW w:w="0" w:type="auto"/>
            <w:noWrap/>
            <w:hideMark/>
          </w:tcPr>
          <w:p w14:paraId="6AA3D465"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auto"/>
                <w:sz w:val="18"/>
                <w:szCs w:val="18"/>
                <w:lang w:eastAsia="en-US"/>
              </w:rPr>
            </w:pPr>
            <w:r w:rsidRPr="00353CED">
              <w:rPr>
                <w:rFonts w:asciiTheme="minorHAnsi" w:hAnsiTheme="minorHAnsi" w:cstheme="minorHAnsi"/>
                <w:b/>
                <w:bCs/>
                <w:color w:val="auto"/>
                <w:sz w:val="18"/>
                <w:szCs w:val="18"/>
                <w:lang w:eastAsia="en-US"/>
              </w:rPr>
              <w:t>10</w:t>
            </w:r>
          </w:p>
        </w:tc>
        <w:tc>
          <w:tcPr>
            <w:tcW w:w="489" w:type="dxa"/>
            <w:noWrap/>
            <w:hideMark/>
          </w:tcPr>
          <w:p w14:paraId="2A181091"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auto"/>
                <w:sz w:val="18"/>
                <w:szCs w:val="18"/>
                <w:lang w:eastAsia="en-US"/>
              </w:rPr>
            </w:pPr>
            <w:r w:rsidRPr="00353CED">
              <w:rPr>
                <w:rFonts w:asciiTheme="minorHAnsi" w:hAnsiTheme="minorHAnsi" w:cstheme="minorHAnsi"/>
                <w:b/>
                <w:bCs/>
                <w:color w:val="auto"/>
                <w:sz w:val="18"/>
                <w:szCs w:val="18"/>
                <w:lang w:eastAsia="en-US"/>
              </w:rPr>
              <w:t>11</w:t>
            </w:r>
          </w:p>
        </w:tc>
        <w:tc>
          <w:tcPr>
            <w:tcW w:w="0" w:type="auto"/>
            <w:noWrap/>
            <w:hideMark/>
          </w:tcPr>
          <w:p w14:paraId="78405766"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auto"/>
                <w:sz w:val="18"/>
                <w:szCs w:val="18"/>
                <w:lang w:eastAsia="en-US"/>
              </w:rPr>
            </w:pPr>
            <w:r w:rsidRPr="00353CED">
              <w:rPr>
                <w:rFonts w:asciiTheme="minorHAnsi" w:hAnsiTheme="minorHAnsi" w:cstheme="minorHAnsi"/>
                <w:b/>
                <w:bCs/>
                <w:color w:val="auto"/>
                <w:sz w:val="18"/>
                <w:szCs w:val="18"/>
                <w:lang w:eastAsia="en-US"/>
              </w:rPr>
              <w:t>12</w:t>
            </w:r>
          </w:p>
        </w:tc>
        <w:tc>
          <w:tcPr>
            <w:tcW w:w="0" w:type="auto"/>
            <w:noWrap/>
            <w:hideMark/>
          </w:tcPr>
          <w:p w14:paraId="5765E442"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auto"/>
                <w:sz w:val="18"/>
                <w:szCs w:val="18"/>
                <w:lang w:eastAsia="en-US"/>
              </w:rPr>
            </w:pPr>
            <w:r w:rsidRPr="00353CED">
              <w:rPr>
                <w:rFonts w:asciiTheme="minorHAnsi" w:hAnsiTheme="minorHAnsi" w:cstheme="minorHAnsi"/>
                <w:b/>
                <w:bCs/>
                <w:color w:val="auto"/>
                <w:sz w:val="18"/>
                <w:szCs w:val="18"/>
                <w:lang w:eastAsia="en-US"/>
              </w:rPr>
              <w:t>13</w:t>
            </w:r>
          </w:p>
        </w:tc>
        <w:tc>
          <w:tcPr>
            <w:tcW w:w="633" w:type="dxa"/>
            <w:noWrap/>
            <w:hideMark/>
          </w:tcPr>
          <w:p w14:paraId="7AF289B8"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auto"/>
                <w:sz w:val="18"/>
                <w:szCs w:val="18"/>
                <w:lang w:eastAsia="en-US"/>
              </w:rPr>
            </w:pPr>
            <w:r w:rsidRPr="00353CED">
              <w:rPr>
                <w:rFonts w:asciiTheme="minorHAnsi" w:hAnsiTheme="minorHAnsi" w:cstheme="minorHAnsi"/>
                <w:b/>
                <w:bCs/>
                <w:color w:val="auto"/>
                <w:sz w:val="18"/>
                <w:szCs w:val="18"/>
                <w:lang w:eastAsia="en-US"/>
              </w:rPr>
              <w:t>14</w:t>
            </w:r>
          </w:p>
        </w:tc>
      </w:tr>
      <w:tr w:rsidR="00573017" w:rsidRPr="00573017" w14:paraId="7F85C9C7" w14:textId="77777777" w:rsidTr="00353CED">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hideMark/>
          </w:tcPr>
          <w:p w14:paraId="4E2AAAEE" w14:textId="2890FA50" w:rsidR="00353CED" w:rsidRPr="00353CED" w:rsidRDefault="00353CED" w:rsidP="00353CED">
            <w:pPr>
              <w:suppressAutoHyphens w:val="0"/>
              <w:jc w:val="center"/>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S</w:t>
            </w:r>
            <w:r w:rsidR="0062629A">
              <w:rPr>
                <w:rFonts w:asciiTheme="minorHAnsi" w:hAnsiTheme="minorHAnsi" w:cstheme="minorHAnsi"/>
                <w:color w:val="auto"/>
                <w:sz w:val="18"/>
                <w:szCs w:val="18"/>
                <w:lang w:eastAsia="en-US"/>
              </w:rPr>
              <w:t>1</w:t>
            </w:r>
          </w:p>
        </w:tc>
        <w:tc>
          <w:tcPr>
            <w:tcW w:w="0" w:type="auto"/>
            <w:noWrap/>
            <w:hideMark/>
          </w:tcPr>
          <w:p w14:paraId="55EC4686"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M</w:t>
            </w:r>
            <w:r w:rsidRPr="00353CED">
              <w:rPr>
                <w:rFonts w:asciiTheme="minorHAnsi" w:hAnsiTheme="minorHAnsi" w:cstheme="minorHAnsi"/>
                <w:color w:val="auto"/>
                <w:sz w:val="18"/>
                <w:szCs w:val="18"/>
                <w:vertAlign w:val="subscript"/>
                <w:lang w:eastAsia="en-US"/>
              </w:rPr>
              <w:t>1</w:t>
            </w:r>
          </w:p>
        </w:tc>
        <w:tc>
          <w:tcPr>
            <w:tcW w:w="0" w:type="auto"/>
            <w:hideMark/>
          </w:tcPr>
          <w:p w14:paraId="645A6941"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3238</w:t>
            </w:r>
          </w:p>
        </w:tc>
        <w:tc>
          <w:tcPr>
            <w:tcW w:w="0" w:type="auto"/>
            <w:noWrap/>
            <w:hideMark/>
          </w:tcPr>
          <w:p w14:paraId="7B84D600"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8.0</w:t>
            </w:r>
          </w:p>
        </w:tc>
        <w:tc>
          <w:tcPr>
            <w:tcW w:w="0" w:type="auto"/>
            <w:noWrap/>
            <w:hideMark/>
          </w:tcPr>
          <w:p w14:paraId="3212B3B7"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100</w:t>
            </w:r>
          </w:p>
        </w:tc>
        <w:tc>
          <w:tcPr>
            <w:tcW w:w="0" w:type="auto"/>
            <w:noWrap/>
            <w:hideMark/>
          </w:tcPr>
          <w:p w14:paraId="128534BF"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11.5</w:t>
            </w:r>
          </w:p>
        </w:tc>
        <w:tc>
          <w:tcPr>
            <w:tcW w:w="0" w:type="auto"/>
            <w:noWrap/>
            <w:hideMark/>
          </w:tcPr>
          <w:p w14:paraId="1B453EE2"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225</w:t>
            </w:r>
          </w:p>
        </w:tc>
        <w:tc>
          <w:tcPr>
            <w:tcW w:w="0" w:type="auto"/>
            <w:noWrap/>
            <w:hideMark/>
          </w:tcPr>
          <w:p w14:paraId="4A8A201E"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0.004</w:t>
            </w:r>
          </w:p>
        </w:tc>
        <w:tc>
          <w:tcPr>
            <w:tcW w:w="0" w:type="auto"/>
            <w:noWrap/>
            <w:hideMark/>
          </w:tcPr>
          <w:p w14:paraId="2FFF0BB2" w14:textId="77777777" w:rsidR="00353CED" w:rsidRPr="00353CED" w:rsidRDefault="00353CED" w:rsidP="00353CED">
            <w:pPr>
              <w:suppressAutoHyphens w:val="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0.998</w:t>
            </w:r>
          </w:p>
        </w:tc>
        <w:tc>
          <w:tcPr>
            <w:tcW w:w="0" w:type="auto"/>
            <w:noWrap/>
            <w:hideMark/>
          </w:tcPr>
          <w:p w14:paraId="66707B9C"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0.18</w:t>
            </w:r>
          </w:p>
        </w:tc>
        <w:tc>
          <w:tcPr>
            <w:tcW w:w="489" w:type="dxa"/>
            <w:noWrap/>
            <w:hideMark/>
          </w:tcPr>
          <w:p w14:paraId="0443089C"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6</w:t>
            </w:r>
          </w:p>
        </w:tc>
        <w:tc>
          <w:tcPr>
            <w:tcW w:w="0" w:type="auto"/>
            <w:noWrap/>
            <w:hideMark/>
          </w:tcPr>
          <w:p w14:paraId="1AAE0298"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200</w:t>
            </w:r>
          </w:p>
        </w:tc>
        <w:tc>
          <w:tcPr>
            <w:tcW w:w="0" w:type="auto"/>
            <w:noWrap/>
            <w:hideMark/>
          </w:tcPr>
          <w:p w14:paraId="20A6445B"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1.42</w:t>
            </w:r>
          </w:p>
        </w:tc>
        <w:tc>
          <w:tcPr>
            <w:tcW w:w="633" w:type="dxa"/>
            <w:noWrap/>
            <w:hideMark/>
          </w:tcPr>
          <w:p w14:paraId="2599274F"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0.18</w:t>
            </w:r>
          </w:p>
        </w:tc>
      </w:tr>
      <w:tr w:rsidR="00573017" w:rsidRPr="00573017" w14:paraId="7630AE98" w14:textId="77777777" w:rsidTr="00353CED">
        <w:trPr>
          <w:trHeight w:val="375"/>
        </w:trPr>
        <w:tc>
          <w:tcPr>
            <w:cnfStyle w:val="001000000000" w:firstRow="0" w:lastRow="0" w:firstColumn="1" w:lastColumn="0" w:oddVBand="0" w:evenVBand="0" w:oddHBand="0" w:evenHBand="0" w:firstRowFirstColumn="0" w:firstRowLastColumn="0" w:lastRowFirstColumn="0" w:lastRowLastColumn="0"/>
            <w:tcW w:w="0" w:type="auto"/>
            <w:noWrap/>
            <w:hideMark/>
          </w:tcPr>
          <w:p w14:paraId="4A9ACD74" w14:textId="77777777" w:rsidR="00353CED" w:rsidRPr="00353CED" w:rsidRDefault="00353CED" w:rsidP="00353CED">
            <w:pPr>
              <w:suppressAutoHyphens w:val="0"/>
              <w:jc w:val="center"/>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 </w:t>
            </w:r>
          </w:p>
        </w:tc>
        <w:tc>
          <w:tcPr>
            <w:tcW w:w="0" w:type="auto"/>
            <w:noWrap/>
            <w:hideMark/>
          </w:tcPr>
          <w:p w14:paraId="2FC8C637"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M</w:t>
            </w:r>
            <w:r w:rsidRPr="00353CED">
              <w:rPr>
                <w:rFonts w:asciiTheme="minorHAnsi" w:hAnsiTheme="minorHAnsi" w:cstheme="minorHAnsi"/>
                <w:color w:val="auto"/>
                <w:sz w:val="18"/>
                <w:szCs w:val="18"/>
                <w:vertAlign w:val="subscript"/>
                <w:lang w:eastAsia="en-US"/>
              </w:rPr>
              <w:t>I</w:t>
            </w:r>
          </w:p>
        </w:tc>
        <w:tc>
          <w:tcPr>
            <w:tcW w:w="0" w:type="auto"/>
            <w:hideMark/>
          </w:tcPr>
          <w:p w14:paraId="4468F51C"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6475</w:t>
            </w:r>
          </w:p>
        </w:tc>
        <w:tc>
          <w:tcPr>
            <w:tcW w:w="0" w:type="auto"/>
            <w:noWrap/>
            <w:hideMark/>
          </w:tcPr>
          <w:p w14:paraId="099017CE"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8.0</w:t>
            </w:r>
          </w:p>
        </w:tc>
        <w:tc>
          <w:tcPr>
            <w:tcW w:w="0" w:type="auto"/>
            <w:noWrap/>
            <w:hideMark/>
          </w:tcPr>
          <w:p w14:paraId="77EDEB23"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100</w:t>
            </w:r>
          </w:p>
        </w:tc>
        <w:tc>
          <w:tcPr>
            <w:tcW w:w="0" w:type="auto"/>
            <w:noWrap/>
            <w:hideMark/>
          </w:tcPr>
          <w:p w14:paraId="7D628B7B"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11.5</w:t>
            </w:r>
          </w:p>
        </w:tc>
        <w:tc>
          <w:tcPr>
            <w:tcW w:w="0" w:type="auto"/>
            <w:noWrap/>
            <w:hideMark/>
          </w:tcPr>
          <w:p w14:paraId="488DF1EF"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225</w:t>
            </w:r>
          </w:p>
        </w:tc>
        <w:tc>
          <w:tcPr>
            <w:tcW w:w="0" w:type="auto"/>
            <w:noWrap/>
            <w:hideMark/>
          </w:tcPr>
          <w:p w14:paraId="0887283B"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0.009</w:t>
            </w:r>
          </w:p>
        </w:tc>
        <w:tc>
          <w:tcPr>
            <w:tcW w:w="0" w:type="auto"/>
            <w:noWrap/>
            <w:hideMark/>
          </w:tcPr>
          <w:p w14:paraId="441F2112" w14:textId="77777777" w:rsidR="00353CED" w:rsidRPr="00353CED" w:rsidRDefault="00353CED" w:rsidP="00353CED">
            <w:pPr>
              <w:suppressAutoHyphens w:val="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0.996</w:t>
            </w:r>
          </w:p>
        </w:tc>
        <w:tc>
          <w:tcPr>
            <w:tcW w:w="0" w:type="auto"/>
            <w:noWrap/>
            <w:hideMark/>
          </w:tcPr>
          <w:p w14:paraId="79448DDF"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0.36</w:t>
            </w:r>
          </w:p>
        </w:tc>
        <w:tc>
          <w:tcPr>
            <w:tcW w:w="489" w:type="dxa"/>
            <w:noWrap/>
            <w:hideMark/>
          </w:tcPr>
          <w:p w14:paraId="56039826"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6</w:t>
            </w:r>
          </w:p>
        </w:tc>
        <w:tc>
          <w:tcPr>
            <w:tcW w:w="0" w:type="auto"/>
            <w:noWrap/>
            <w:hideMark/>
          </w:tcPr>
          <w:p w14:paraId="62F0D89F"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200</w:t>
            </w:r>
          </w:p>
        </w:tc>
        <w:tc>
          <w:tcPr>
            <w:tcW w:w="0" w:type="auto"/>
            <w:noWrap/>
            <w:hideMark/>
          </w:tcPr>
          <w:p w14:paraId="4CB33E67"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1.42</w:t>
            </w:r>
          </w:p>
        </w:tc>
        <w:tc>
          <w:tcPr>
            <w:tcW w:w="633" w:type="dxa"/>
            <w:noWrap/>
            <w:hideMark/>
          </w:tcPr>
          <w:p w14:paraId="136DCBD0"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0.18</w:t>
            </w:r>
          </w:p>
        </w:tc>
      </w:tr>
      <w:tr w:rsidR="00573017" w:rsidRPr="00573017" w14:paraId="779C2D55" w14:textId="77777777" w:rsidTr="00353CED">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hideMark/>
          </w:tcPr>
          <w:p w14:paraId="44A6FAB9" w14:textId="77777777" w:rsidR="00353CED" w:rsidRPr="00353CED" w:rsidRDefault="00353CED" w:rsidP="00353CED">
            <w:pPr>
              <w:suppressAutoHyphens w:val="0"/>
              <w:jc w:val="center"/>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S6</w:t>
            </w:r>
          </w:p>
        </w:tc>
        <w:tc>
          <w:tcPr>
            <w:tcW w:w="0" w:type="auto"/>
            <w:noWrap/>
            <w:hideMark/>
          </w:tcPr>
          <w:p w14:paraId="54ED6EA3"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M</w:t>
            </w:r>
            <w:r w:rsidRPr="00353CED">
              <w:rPr>
                <w:rFonts w:asciiTheme="minorHAnsi" w:hAnsiTheme="minorHAnsi" w:cstheme="minorHAnsi"/>
                <w:color w:val="auto"/>
                <w:sz w:val="18"/>
                <w:szCs w:val="18"/>
                <w:vertAlign w:val="subscript"/>
                <w:lang w:eastAsia="en-US"/>
              </w:rPr>
              <w:t>1</w:t>
            </w:r>
          </w:p>
        </w:tc>
        <w:tc>
          <w:tcPr>
            <w:tcW w:w="0" w:type="auto"/>
            <w:hideMark/>
          </w:tcPr>
          <w:p w14:paraId="33BA3E7B"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15000</w:t>
            </w:r>
          </w:p>
        </w:tc>
        <w:tc>
          <w:tcPr>
            <w:tcW w:w="0" w:type="auto"/>
            <w:noWrap/>
            <w:hideMark/>
          </w:tcPr>
          <w:p w14:paraId="0AFBB14E"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8.0</w:t>
            </w:r>
          </w:p>
        </w:tc>
        <w:tc>
          <w:tcPr>
            <w:tcW w:w="0" w:type="auto"/>
            <w:noWrap/>
            <w:hideMark/>
          </w:tcPr>
          <w:p w14:paraId="74CDAEC9"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100</w:t>
            </w:r>
          </w:p>
        </w:tc>
        <w:tc>
          <w:tcPr>
            <w:tcW w:w="0" w:type="auto"/>
            <w:noWrap/>
            <w:hideMark/>
          </w:tcPr>
          <w:p w14:paraId="11B750BB"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11.5</w:t>
            </w:r>
          </w:p>
        </w:tc>
        <w:tc>
          <w:tcPr>
            <w:tcW w:w="0" w:type="auto"/>
            <w:noWrap/>
            <w:hideMark/>
          </w:tcPr>
          <w:p w14:paraId="40A0C537"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225</w:t>
            </w:r>
          </w:p>
        </w:tc>
        <w:tc>
          <w:tcPr>
            <w:tcW w:w="0" w:type="auto"/>
            <w:noWrap/>
            <w:hideMark/>
          </w:tcPr>
          <w:p w14:paraId="72BA9A0E"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0.020</w:t>
            </w:r>
          </w:p>
        </w:tc>
        <w:tc>
          <w:tcPr>
            <w:tcW w:w="0" w:type="auto"/>
            <w:noWrap/>
            <w:hideMark/>
          </w:tcPr>
          <w:p w14:paraId="7BB50B6F" w14:textId="77777777" w:rsidR="00353CED" w:rsidRPr="00353CED" w:rsidRDefault="00353CED" w:rsidP="00353CED">
            <w:pPr>
              <w:suppressAutoHyphens w:val="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0.990</w:t>
            </w:r>
          </w:p>
        </w:tc>
        <w:tc>
          <w:tcPr>
            <w:tcW w:w="0" w:type="auto"/>
            <w:noWrap/>
            <w:hideMark/>
          </w:tcPr>
          <w:p w14:paraId="6B84A75E"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0.84</w:t>
            </w:r>
          </w:p>
        </w:tc>
        <w:tc>
          <w:tcPr>
            <w:tcW w:w="489" w:type="dxa"/>
            <w:noWrap/>
            <w:hideMark/>
          </w:tcPr>
          <w:p w14:paraId="5B15BFB3"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6</w:t>
            </w:r>
          </w:p>
        </w:tc>
        <w:tc>
          <w:tcPr>
            <w:tcW w:w="0" w:type="auto"/>
            <w:noWrap/>
            <w:hideMark/>
          </w:tcPr>
          <w:p w14:paraId="6C682E49"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200</w:t>
            </w:r>
          </w:p>
        </w:tc>
        <w:tc>
          <w:tcPr>
            <w:tcW w:w="0" w:type="auto"/>
            <w:noWrap/>
            <w:hideMark/>
          </w:tcPr>
          <w:p w14:paraId="73C494D0"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1.42</w:t>
            </w:r>
          </w:p>
        </w:tc>
        <w:tc>
          <w:tcPr>
            <w:tcW w:w="633" w:type="dxa"/>
            <w:noWrap/>
            <w:hideMark/>
          </w:tcPr>
          <w:p w14:paraId="578DD7C9"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0.18</w:t>
            </w:r>
          </w:p>
        </w:tc>
      </w:tr>
      <w:tr w:rsidR="00573017" w:rsidRPr="00573017" w14:paraId="64C2FC62" w14:textId="77777777" w:rsidTr="00353CED">
        <w:trPr>
          <w:trHeight w:val="375"/>
        </w:trPr>
        <w:tc>
          <w:tcPr>
            <w:cnfStyle w:val="001000000000" w:firstRow="0" w:lastRow="0" w:firstColumn="1" w:lastColumn="0" w:oddVBand="0" w:evenVBand="0" w:oddHBand="0" w:evenHBand="0" w:firstRowFirstColumn="0" w:firstRowLastColumn="0" w:lastRowFirstColumn="0" w:lastRowLastColumn="0"/>
            <w:tcW w:w="0" w:type="auto"/>
            <w:noWrap/>
            <w:hideMark/>
          </w:tcPr>
          <w:p w14:paraId="3D8404A0" w14:textId="77777777" w:rsidR="00353CED" w:rsidRPr="00353CED" w:rsidRDefault="00353CED" w:rsidP="00353CED">
            <w:pPr>
              <w:suppressAutoHyphens w:val="0"/>
              <w:jc w:val="center"/>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 </w:t>
            </w:r>
          </w:p>
        </w:tc>
        <w:tc>
          <w:tcPr>
            <w:tcW w:w="0" w:type="auto"/>
            <w:noWrap/>
            <w:hideMark/>
          </w:tcPr>
          <w:p w14:paraId="0CB23396"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M</w:t>
            </w:r>
            <w:r w:rsidRPr="00353CED">
              <w:rPr>
                <w:rFonts w:asciiTheme="minorHAnsi" w:hAnsiTheme="minorHAnsi" w:cstheme="minorHAnsi"/>
                <w:color w:val="auto"/>
                <w:sz w:val="18"/>
                <w:szCs w:val="18"/>
                <w:vertAlign w:val="subscript"/>
                <w:lang w:eastAsia="en-US"/>
              </w:rPr>
              <w:t>I</w:t>
            </w:r>
          </w:p>
        </w:tc>
        <w:tc>
          <w:tcPr>
            <w:tcW w:w="0" w:type="auto"/>
            <w:hideMark/>
          </w:tcPr>
          <w:p w14:paraId="2B71C395"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30000</w:t>
            </w:r>
          </w:p>
        </w:tc>
        <w:tc>
          <w:tcPr>
            <w:tcW w:w="0" w:type="auto"/>
            <w:noWrap/>
            <w:hideMark/>
          </w:tcPr>
          <w:p w14:paraId="4668E68C"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8.0</w:t>
            </w:r>
          </w:p>
        </w:tc>
        <w:tc>
          <w:tcPr>
            <w:tcW w:w="0" w:type="auto"/>
            <w:noWrap/>
            <w:hideMark/>
          </w:tcPr>
          <w:p w14:paraId="41616446"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100</w:t>
            </w:r>
          </w:p>
        </w:tc>
        <w:tc>
          <w:tcPr>
            <w:tcW w:w="0" w:type="auto"/>
            <w:noWrap/>
            <w:hideMark/>
          </w:tcPr>
          <w:p w14:paraId="50509BFC"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11.5</w:t>
            </w:r>
          </w:p>
        </w:tc>
        <w:tc>
          <w:tcPr>
            <w:tcW w:w="0" w:type="auto"/>
            <w:noWrap/>
            <w:hideMark/>
          </w:tcPr>
          <w:p w14:paraId="3F7CE21F"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225</w:t>
            </w:r>
          </w:p>
        </w:tc>
        <w:tc>
          <w:tcPr>
            <w:tcW w:w="0" w:type="auto"/>
            <w:noWrap/>
            <w:hideMark/>
          </w:tcPr>
          <w:p w14:paraId="34FB955B"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0.041</w:t>
            </w:r>
          </w:p>
        </w:tc>
        <w:tc>
          <w:tcPr>
            <w:tcW w:w="0" w:type="auto"/>
            <w:noWrap/>
            <w:hideMark/>
          </w:tcPr>
          <w:p w14:paraId="329D9296" w14:textId="77777777" w:rsidR="00353CED" w:rsidRPr="00353CED" w:rsidRDefault="00353CED" w:rsidP="00353CED">
            <w:pPr>
              <w:suppressAutoHyphens w:val="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0.979</w:t>
            </w:r>
          </w:p>
        </w:tc>
        <w:tc>
          <w:tcPr>
            <w:tcW w:w="0" w:type="auto"/>
            <w:noWrap/>
            <w:hideMark/>
          </w:tcPr>
          <w:p w14:paraId="620D45C1"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1.70</w:t>
            </w:r>
          </w:p>
        </w:tc>
        <w:tc>
          <w:tcPr>
            <w:tcW w:w="489" w:type="dxa"/>
            <w:noWrap/>
            <w:hideMark/>
          </w:tcPr>
          <w:p w14:paraId="3239DEF9"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6</w:t>
            </w:r>
          </w:p>
        </w:tc>
        <w:tc>
          <w:tcPr>
            <w:tcW w:w="0" w:type="auto"/>
            <w:noWrap/>
            <w:hideMark/>
          </w:tcPr>
          <w:p w14:paraId="712BB279"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150</w:t>
            </w:r>
          </w:p>
        </w:tc>
        <w:tc>
          <w:tcPr>
            <w:tcW w:w="0" w:type="auto"/>
            <w:noWrap/>
            <w:hideMark/>
          </w:tcPr>
          <w:p w14:paraId="346AB8C1"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1.89</w:t>
            </w:r>
          </w:p>
        </w:tc>
        <w:tc>
          <w:tcPr>
            <w:tcW w:w="633" w:type="dxa"/>
            <w:noWrap/>
            <w:hideMark/>
          </w:tcPr>
          <w:p w14:paraId="7D3E940F"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0.24</w:t>
            </w:r>
          </w:p>
        </w:tc>
      </w:tr>
      <w:tr w:rsidR="00573017" w:rsidRPr="00573017" w14:paraId="289C00C2" w14:textId="77777777" w:rsidTr="00353CED">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hideMark/>
          </w:tcPr>
          <w:p w14:paraId="27591C09" w14:textId="77777777" w:rsidR="00353CED" w:rsidRPr="00353CED" w:rsidRDefault="00353CED" w:rsidP="00353CED">
            <w:pPr>
              <w:suppressAutoHyphens w:val="0"/>
              <w:jc w:val="center"/>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S9</w:t>
            </w:r>
          </w:p>
        </w:tc>
        <w:tc>
          <w:tcPr>
            <w:tcW w:w="0" w:type="auto"/>
            <w:noWrap/>
            <w:hideMark/>
          </w:tcPr>
          <w:p w14:paraId="20955658"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M</w:t>
            </w:r>
            <w:r w:rsidRPr="00353CED">
              <w:rPr>
                <w:rFonts w:asciiTheme="minorHAnsi" w:hAnsiTheme="minorHAnsi" w:cstheme="minorHAnsi"/>
                <w:color w:val="auto"/>
                <w:sz w:val="18"/>
                <w:szCs w:val="18"/>
                <w:vertAlign w:val="subscript"/>
                <w:lang w:eastAsia="en-US"/>
              </w:rPr>
              <w:t>1</w:t>
            </w:r>
          </w:p>
        </w:tc>
        <w:tc>
          <w:tcPr>
            <w:tcW w:w="0" w:type="auto"/>
            <w:hideMark/>
          </w:tcPr>
          <w:p w14:paraId="1C1E35FA"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3456</w:t>
            </w:r>
          </w:p>
        </w:tc>
        <w:tc>
          <w:tcPr>
            <w:tcW w:w="0" w:type="auto"/>
            <w:noWrap/>
            <w:hideMark/>
          </w:tcPr>
          <w:p w14:paraId="4E0980A6"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8.0</w:t>
            </w:r>
          </w:p>
        </w:tc>
        <w:tc>
          <w:tcPr>
            <w:tcW w:w="0" w:type="auto"/>
            <w:noWrap/>
            <w:hideMark/>
          </w:tcPr>
          <w:p w14:paraId="5D994F6C"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100</w:t>
            </w:r>
          </w:p>
        </w:tc>
        <w:tc>
          <w:tcPr>
            <w:tcW w:w="0" w:type="auto"/>
            <w:noWrap/>
            <w:hideMark/>
          </w:tcPr>
          <w:p w14:paraId="5D88CA62"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11.5</w:t>
            </w:r>
          </w:p>
        </w:tc>
        <w:tc>
          <w:tcPr>
            <w:tcW w:w="0" w:type="auto"/>
            <w:noWrap/>
            <w:hideMark/>
          </w:tcPr>
          <w:p w14:paraId="63C8FDDF"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225</w:t>
            </w:r>
          </w:p>
        </w:tc>
        <w:tc>
          <w:tcPr>
            <w:tcW w:w="0" w:type="auto"/>
            <w:noWrap/>
            <w:hideMark/>
          </w:tcPr>
          <w:p w14:paraId="30C03FE9"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0.005</w:t>
            </w:r>
          </w:p>
        </w:tc>
        <w:tc>
          <w:tcPr>
            <w:tcW w:w="0" w:type="auto"/>
            <w:noWrap/>
            <w:hideMark/>
          </w:tcPr>
          <w:p w14:paraId="5A6096B3" w14:textId="77777777" w:rsidR="00353CED" w:rsidRPr="00353CED" w:rsidRDefault="00353CED" w:rsidP="00353CED">
            <w:pPr>
              <w:suppressAutoHyphens w:val="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0.998</w:t>
            </w:r>
          </w:p>
        </w:tc>
        <w:tc>
          <w:tcPr>
            <w:tcW w:w="0" w:type="auto"/>
            <w:noWrap/>
            <w:hideMark/>
          </w:tcPr>
          <w:p w14:paraId="46822EB0"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0.19</w:t>
            </w:r>
          </w:p>
        </w:tc>
        <w:tc>
          <w:tcPr>
            <w:tcW w:w="489" w:type="dxa"/>
            <w:noWrap/>
            <w:hideMark/>
          </w:tcPr>
          <w:p w14:paraId="0B45F1BA"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6</w:t>
            </w:r>
          </w:p>
        </w:tc>
        <w:tc>
          <w:tcPr>
            <w:tcW w:w="0" w:type="auto"/>
            <w:noWrap/>
            <w:hideMark/>
          </w:tcPr>
          <w:p w14:paraId="1557339B"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200</w:t>
            </w:r>
          </w:p>
        </w:tc>
        <w:tc>
          <w:tcPr>
            <w:tcW w:w="0" w:type="auto"/>
            <w:noWrap/>
            <w:hideMark/>
          </w:tcPr>
          <w:p w14:paraId="4D637C47"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1.42</w:t>
            </w:r>
          </w:p>
        </w:tc>
        <w:tc>
          <w:tcPr>
            <w:tcW w:w="633" w:type="dxa"/>
            <w:noWrap/>
            <w:hideMark/>
          </w:tcPr>
          <w:p w14:paraId="7CA387C1"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0.18</w:t>
            </w:r>
          </w:p>
        </w:tc>
      </w:tr>
      <w:tr w:rsidR="00573017" w:rsidRPr="00573017" w14:paraId="51EAB375" w14:textId="77777777" w:rsidTr="00353CED">
        <w:trPr>
          <w:trHeight w:val="375"/>
        </w:trPr>
        <w:tc>
          <w:tcPr>
            <w:cnfStyle w:val="001000000000" w:firstRow="0" w:lastRow="0" w:firstColumn="1" w:lastColumn="0" w:oddVBand="0" w:evenVBand="0" w:oddHBand="0" w:evenHBand="0" w:firstRowFirstColumn="0" w:firstRowLastColumn="0" w:lastRowFirstColumn="0" w:lastRowLastColumn="0"/>
            <w:tcW w:w="0" w:type="auto"/>
            <w:noWrap/>
            <w:hideMark/>
          </w:tcPr>
          <w:p w14:paraId="03D5DFE2" w14:textId="77777777" w:rsidR="00353CED" w:rsidRPr="00353CED" w:rsidRDefault="00353CED" w:rsidP="00353CED">
            <w:pPr>
              <w:suppressAutoHyphens w:val="0"/>
              <w:jc w:val="center"/>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 </w:t>
            </w:r>
          </w:p>
        </w:tc>
        <w:tc>
          <w:tcPr>
            <w:tcW w:w="0" w:type="auto"/>
            <w:noWrap/>
            <w:hideMark/>
          </w:tcPr>
          <w:p w14:paraId="3EFA8691"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M</w:t>
            </w:r>
            <w:r w:rsidRPr="00353CED">
              <w:rPr>
                <w:rFonts w:asciiTheme="minorHAnsi" w:hAnsiTheme="minorHAnsi" w:cstheme="minorHAnsi"/>
                <w:color w:val="auto"/>
                <w:sz w:val="18"/>
                <w:szCs w:val="18"/>
                <w:vertAlign w:val="subscript"/>
                <w:lang w:eastAsia="en-US"/>
              </w:rPr>
              <w:t>I</w:t>
            </w:r>
          </w:p>
        </w:tc>
        <w:tc>
          <w:tcPr>
            <w:tcW w:w="0" w:type="auto"/>
            <w:hideMark/>
          </w:tcPr>
          <w:p w14:paraId="2C093B9F"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6912</w:t>
            </w:r>
          </w:p>
        </w:tc>
        <w:tc>
          <w:tcPr>
            <w:tcW w:w="0" w:type="auto"/>
            <w:noWrap/>
            <w:hideMark/>
          </w:tcPr>
          <w:p w14:paraId="79411F85"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8.0</w:t>
            </w:r>
          </w:p>
        </w:tc>
        <w:tc>
          <w:tcPr>
            <w:tcW w:w="0" w:type="auto"/>
            <w:noWrap/>
            <w:hideMark/>
          </w:tcPr>
          <w:p w14:paraId="52632C93"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100</w:t>
            </w:r>
          </w:p>
        </w:tc>
        <w:tc>
          <w:tcPr>
            <w:tcW w:w="0" w:type="auto"/>
            <w:noWrap/>
            <w:hideMark/>
          </w:tcPr>
          <w:p w14:paraId="41B1D599"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11.5</w:t>
            </w:r>
          </w:p>
        </w:tc>
        <w:tc>
          <w:tcPr>
            <w:tcW w:w="0" w:type="auto"/>
            <w:noWrap/>
            <w:hideMark/>
          </w:tcPr>
          <w:p w14:paraId="5E5C3263"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225</w:t>
            </w:r>
          </w:p>
        </w:tc>
        <w:tc>
          <w:tcPr>
            <w:tcW w:w="0" w:type="auto"/>
            <w:noWrap/>
            <w:hideMark/>
          </w:tcPr>
          <w:p w14:paraId="1205D7B6"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0.009</w:t>
            </w:r>
          </w:p>
        </w:tc>
        <w:tc>
          <w:tcPr>
            <w:tcW w:w="0" w:type="auto"/>
            <w:noWrap/>
            <w:hideMark/>
          </w:tcPr>
          <w:p w14:paraId="05310922" w14:textId="77777777" w:rsidR="00353CED" w:rsidRPr="00353CED" w:rsidRDefault="00353CED" w:rsidP="00353CED">
            <w:pPr>
              <w:suppressAutoHyphens w:val="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0.995</w:t>
            </w:r>
          </w:p>
        </w:tc>
        <w:tc>
          <w:tcPr>
            <w:tcW w:w="0" w:type="auto"/>
            <w:noWrap/>
            <w:hideMark/>
          </w:tcPr>
          <w:p w14:paraId="453810AD"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0.39</w:t>
            </w:r>
          </w:p>
        </w:tc>
        <w:tc>
          <w:tcPr>
            <w:tcW w:w="489" w:type="dxa"/>
            <w:noWrap/>
            <w:hideMark/>
          </w:tcPr>
          <w:p w14:paraId="12E4A6F3"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6</w:t>
            </w:r>
          </w:p>
        </w:tc>
        <w:tc>
          <w:tcPr>
            <w:tcW w:w="0" w:type="auto"/>
            <w:noWrap/>
            <w:hideMark/>
          </w:tcPr>
          <w:p w14:paraId="68E5738B"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200</w:t>
            </w:r>
          </w:p>
        </w:tc>
        <w:tc>
          <w:tcPr>
            <w:tcW w:w="0" w:type="auto"/>
            <w:noWrap/>
            <w:hideMark/>
          </w:tcPr>
          <w:p w14:paraId="458E8F56"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1.42</w:t>
            </w:r>
          </w:p>
        </w:tc>
        <w:tc>
          <w:tcPr>
            <w:tcW w:w="633" w:type="dxa"/>
            <w:noWrap/>
            <w:hideMark/>
          </w:tcPr>
          <w:p w14:paraId="091DA90B"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0.18</w:t>
            </w:r>
          </w:p>
        </w:tc>
      </w:tr>
      <w:tr w:rsidR="00573017" w:rsidRPr="00573017" w14:paraId="63F55871" w14:textId="77777777" w:rsidTr="00353CED">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hideMark/>
          </w:tcPr>
          <w:p w14:paraId="33F36CA4" w14:textId="77777777" w:rsidR="00353CED" w:rsidRPr="00353CED" w:rsidRDefault="00353CED" w:rsidP="00353CED">
            <w:pPr>
              <w:suppressAutoHyphens w:val="0"/>
              <w:jc w:val="center"/>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S10</w:t>
            </w:r>
          </w:p>
        </w:tc>
        <w:tc>
          <w:tcPr>
            <w:tcW w:w="0" w:type="auto"/>
            <w:noWrap/>
            <w:hideMark/>
          </w:tcPr>
          <w:p w14:paraId="1C9BA0F4"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M</w:t>
            </w:r>
            <w:r w:rsidRPr="00353CED">
              <w:rPr>
                <w:rFonts w:asciiTheme="minorHAnsi" w:hAnsiTheme="minorHAnsi" w:cstheme="minorHAnsi"/>
                <w:color w:val="auto"/>
                <w:sz w:val="18"/>
                <w:szCs w:val="18"/>
                <w:vertAlign w:val="subscript"/>
                <w:lang w:eastAsia="en-US"/>
              </w:rPr>
              <w:t>1</w:t>
            </w:r>
          </w:p>
        </w:tc>
        <w:tc>
          <w:tcPr>
            <w:tcW w:w="0" w:type="auto"/>
            <w:hideMark/>
          </w:tcPr>
          <w:p w14:paraId="197A6E29"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3456</w:t>
            </w:r>
          </w:p>
        </w:tc>
        <w:tc>
          <w:tcPr>
            <w:tcW w:w="0" w:type="auto"/>
            <w:noWrap/>
            <w:hideMark/>
          </w:tcPr>
          <w:p w14:paraId="08E0D33F"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8.0</w:t>
            </w:r>
          </w:p>
        </w:tc>
        <w:tc>
          <w:tcPr>
            <w:tcW w:w="0" w:type="auto"/>
            <w:noWrap/>
            <w:hideMark/>
          </w:tcPr>
          <w:p w14:paraId="3414BBC7"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100</w:t>
            </w:r>
          </w:p>
        </w:tc>
        <w:tc>
          <w:tcPr>
            <w:tcW w:w="0" w:type="auto"/>
            <w:noWrap/>
            <w:hideMark/>
          </w:tcPr>
          <w:p w14:paraId="1A749B5C"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11.5</w:t>
            </w:r>
          </w:p>
        </w:tc>
        <w:tc>
          <w:tcPr>
            <w:tcW w:w="0" w:type="auto"/>
            <w:noWrap/>
            <w:hideMark/>
          </w:tcPr>
          <w:p w14:paraId="0678D8A4"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225</w:t>
            </w:r>
          </w:p>
        </w:tc>
        <w:tc>
          <w:tcPr>
            <w:tcW w:w="0" w:type="auto"/>
            <w:noWrap/>
            <w:hideMark/>
          </w:tcPr>
          <w:p w14:paraId="651BB23D"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0.005</w:t>
            </w:r>
          </w:p>
        </w:tc>
        <w:tc>
          <w:tcPr>
            <w:tcW w:w="0" w:type="auto"/>
            <w:noWrap/>
            <w:hideMark/>
          </w:tcPr>
          <w:p w14:paraId="7291C3DF" w14:textId="77777777" w:rsidR="00353CED" w:rsidRPr="00353CED" w:rsidRDefault="00353CED" w:rsidP="00353CED">
            <w:pPr>
              <w:suppressAutoHyphens w:val="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0.998</w:t>
            </w:r>
          </w:p>
        </w:tc>
        <w:tc>
          <w:tcPr>
            <w:tcW w:w="0" w:type="auto"/>
            <w:noWrap/>
            <w:hideMark/>
          </w:tcPr>
          <w:p w14:paraId="5D142990"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0.19</w:t>
            </w:r>
          </w:p>
        </w:tc>
        <w:tc>
          <w:tcPr>
            <w:tcW w:w="489" w:type="dxa"/>
            <w:noWrap/>
            <w:hideMark/>
          </w:tcPr>
          <w:p w14:paraId="698B5459"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6</w:t>
            </w:r>
          </w:p>
        </w:tc>
        <w:tc>
          <w:tcPr>
            <w:tcW w:w="0" w:type="auto"/>
            <w:noWrap/>
            <w:hideMark/>
          </w:tcPr>
          <w:p w14:paraId="212FCEC6"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200</w:t>
            </w:r>
          </w:p>
        </w:tc>
        <w:tc>
          <w:tcPr>
            <w:tcW w:w="0" w:type="auto"/>
            <w:noWrap/>
            <w:hideMark/>
          </w:tcPr>
          <w:p w14:paraId="421C3FBF"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1.42</w:t>
            </w:r>
          </w:p>
        </w:tc>
        <w:tc>
          <w:tcPr>
            <w:tcW w:w="633" w:type="dxa"/>
            <w:noWrap/>
            <w:hideMark/>
          </w:tcPr>
          <w:p w14:paraId="50C6569B" w14:textId="77777777" w:rsidR="00353CED" w:rsidRPr="00353CED" w:rsidRDefault="00353CED" w:rsidP="00353CED">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0.18</w:t>
            </w:r>
          </w:p>
        </w:tc>
      </w:tr>
      <w:tr w:rsidR="00573017" w:rsidRPr="00573017" w14:paraId="20EA76ED" w14:textId="77777777" w:rsidTr="00353CED">
        <w:trPr>
          <w:trHeight w:val="375"/>
        </w:trPr>
        <w:tc>
          <w:tcPr>
            <w:cnfStyle w:val="001000000000" w:firstRow="0" w:lastRow="0" w:firstColumn="1" w:lastColumn="0" w:oddVBand="0" w:evenVBand="0" w:oddHBand="0" w:evenHBand="0" w:firstRowFirstColumn="0" w:firstRowLastColumn="0" w:lastRowFirstColumn="0" w:lastRowLastColumn="0"/>
            <w:tcW w:w="0" w:type="auto"/>
            <w:noWrap/>
            <w:hideMark/>
          </w:tcPr>
          <w:p w14:paraId="564EC29D" w14:textId="77777777" w:rsidR="00353CED" w:rsidRPr="00353CED" w:rsidRDefault="00353CED" w:rsidP="00353CED">
            <w:pPr>
              <w:suppressAutoHyphens w:val="0"/>
              <w:jc w:val="center"/>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 </w:t>
            </w:r>
          </w:p>
        </w:tc>
        <w:tc>
          <w:tcPr>
            <w:tcW w:w="0" w:type="auto"/>
            <w:noWrap/>
            <w:hideMark/>
          </w:tcPr>
          <w:p w14:paraId="268CD987"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M</w:t>
            </w:r>
            <w:r w:rsidRPr="00353CED">
              <w:rPr>
                <w:rFonts w:asciiTheme="minorHAnsi" w:hAnsiTheme="minorHAnsi" w:cstheme="minorHAnsi"/>
                <w:color w:val="auto"/>
                <w:sz w:val="18"/>
                <w:szCs w:val="18"/>
                <w:vertAlign w:val="subscript"/>
                <w:lang w:eastAsia="en-US"/>
              </w:rPr>
              <w:t>I</w:t>
            </w:r>
          </w:p>
        </w:tc>
        <w:tc>
          <w:tcPr>
            <w:tcW w:w="0" w:type="auto"/>
            <w:hideMark/>
          </w:tcPr>
          <w:p w14:paraId="0481D761"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6912</w:t>
            </w:r>
          </w:p>
        </w:tc>
        <w:tc>
          <w:tcPr>
            <w:tcW w:w="0" w:type="auto"/>
            <w:noWrap/>
            <w:hideMark/>
          </w:tcPr>
          <w:p w14:paraId="043054B9"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8.0</w:t>
            </w:r>
          </w:p>
        </w:tc>
        <w:tc>
          <w:tcPr>
            <w:tcW w:w="0" w:type="auto"/>
            <w:noWrap/>
            <w:hideMark/>
          </w:tcPr>
          <w:p w14:paraId="4D2EDE53"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100</w:t>
            </w:r>
          </w:p>
        </w:tc>
        <w:tc>
          <w:tcPr>
            <w:tcW w:w="0" w:type="auto"/>
            <w:noWrap/>
            <w:hideMark/>
          </w:tcPr>
          <w:p w14:paraId="1A13FAEF"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11.5</w:t>
            </w:r>
          </w:p>
        </w:tc>
        <w:tc>
          <w:tcPr>
            <w:tcW w:w="0" w:type="auto"/>
            <w:noWrap/>
            <w:hideMark/>
          </w:tcPr>
          <w:p w14:paraId="0B8E6211"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225</w:t>
            </w:r>
          </w:p>
        </w:tc>
        <w:tc>
          <w:tcPr>
            <w:tcW w:w="0" w:type="auto"/>
            <w:noWrap/>
            <w:hideMark/>
          </w:tcPr>
          <w:p w14:paraId="7054E556"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0.009</w:t>
            </w:r>
          </w:p>
        </w:tc>
        <w:tc>
          <w:tcPr>
            <w:tcW w:w="0" w:type="auto"/>
            <w:noWrap/>
            <w:hideMark/>
          </w:tcPr>
          <w:p w14:paraId="03EF192B" w14:textId="77777777" w:rsidR="00353CED" w:rsidRPr="00353CED" w:rsidRDefault="00353CED" w:rsidP="00353CED">
            <w:pPr>
              <w:suppressAutoHyphens w:val="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0.995</w:t>
            </w:r>
          </w:p>
        </w:tc>
        <w:tc>
          <w:tcPr>
            <w:tcW w:w="0" w:type="auto"/>
            <w:noWrap/>
            <w:hideMark/>
          </w:tcPr>
          <w:p w14:paraId="06A54318"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0.39</w:t>
            </w:r>
          </w:p>
        </w:tc>
        <w:tc>
          <w:tcPr>
            <w:tcW w:w="489" w:type="dxa"/>
            <w:noWrap/>
            <w:hideMark/>
          </w:tcPr>
          <w:p w14:paraId="0D0B933D"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6</w:t>
            </w:r>
          </w:p>
        </w:tc>
        <w:tc>
          <w:tcPr>
            <w:tcW w:w="0" w:type="auto"/>
            <w:noWrap/>
            <w:hideMark/>
          </w:tcPr>
          <w:p w14:paraId="101C4263"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200</w:t>
            </w:r>
          </w:p>
        </w:tc>
        <w:tc>
          <w:tcPr>
            <w:tcW w:w="0" w:type="auto"/>
            <w:noWrap/>
            <w:hideMark/>
          </w:tcPr>
          <w:p w14:paraId="272B7E6C"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1.42</w:t>
            </w:r>
          </w:p>
        </w:tc>
        <w:tc>
          <w:tcPr>
            <w:tcW w:w="633" w:type="dxa"/>
            <w:noWrap/>
            <w:hideMark/>
          </w:tcPr>
          <w:p w14:paraId="4A9DC063" w14:textId="77777777" w:rsidR="00353CED" w:rsidRPr="00353CED" w:rsidRDefault="00353CED" w:rsidP="00353CED">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3CED">
              <w:rPr>
                <w:rFonts w:asciiTheme="minorHAnsi" w:hAnsiTheme="minorHAnsi" w:cstheme="minorHAnsi"/>
                <w:color w:val="auto"/>
                <w:sz w:val="18"/>
                <w:szCs w:val="18"/>
                <w:lang w:eastAsia="en-US"/>
              </w:rPr>
              <w:t>0.18</w:t>
            </w:r>
          </w:p>
        </w:tc>
      </w:tr>
    </w:tbl>
    <w:p w14:paraId="3C6155B5" w14:textId="77777777" w:rsidR="00BB5919" w:rsidRDefault="00BB5919">
      <w:pPr>
        <w:spacing w:after="60" w:line="312" w:lineRule="auto"/>
        <w:ind w:firstLine="720"/>
        <w:jc w:val="both"/>
        <w:rPr>
          <w:b/>
          <w:lang w:val="fr-FR"/>
        </w:rPr>
      </w:pPr>
    </w:p>
    <w:p w14:paraId="7D21C5E9" w14:textId="65FB896B" w:rsidR="00BB5919" w:rsidRDefault="00BB5919">
      <w:pPr>
        <w:spacing w:after="60" w:line="312" w:lineRule="auto"/>
        <w:ind w:firstLine="720"/>
        <w:jc w:val="both"/>
      </w:pPr>
      <w:r>
        <w:rPr>
          <w:b/>
          <w:lang w:val="fr-FR"/>
        </w:rPr>
        <w:t>2. Tính đại diện sàn 2 phương S</w:t>
      </w:r>
      <w:r w:rsidR="005674E7">
        <w:rPr>
          <w:b/>
          <w:vertAlign w:val="subscript"/>
          <w:lang w:val="fr-FR"/>
        </w:rPr>
        <w:t>7</w:t>
      </w:r>
      <w:r>
        <w:rPr>
          <w:b/>
          <w:lang w:val="fr-FR"/>
        </w:rPr>
        <w:t xml:space="preserve">. </w:t>
      </w:r>
    </w:p>
    <w:p w14:paraId="13B26E96" w14:textId="3F24E5C2" w:rsidR="00BB5919" w:rsidRDefault="00BB5919">
      <w:pPr>
        <w:spacing w:after="60" w:line="312" w:lineRule="auto"/>
        <w:jc w:val="both"/>
      </w:pPr>
      <w:r>
        <w:rPr>
          <w:lang w:val="fr-FR"/>
        </w:rPr>
        <w:t xml:space="preserve"> </w:t>
      </w:r>
      <w:r>
        <w:rPr>
          <w:lang w:val="fr-FR"/>
        </w:rPr>
        <w:tab/>
        <w:t>Ta có : L</w:t>
      </w:r>
      <w:r w:rsidR="002D10D5" w:rsidRPr="002D10D5">
        <w:rPr>
          <w:vertAlign w:val="subscript"/>
          <w:lang w:val="fr-FR"/>
        </w:rPr>
        <w:t>1</w:t>
      </w:r>
      <w:r>
        <w:rPr>
          <w:lang w:val="fr-FR"/>
        </w:rPr>
        <w:t xml:space="preserve"> =</w:t>
      </w:r>
      <w:r w:rsidR="002D10D5">
        <w:rPr>
          <w:lang w:val="fr-FR"/>
        </w:rPr>
        <w:t>4.2</w:t>
      </w:r>
      <w:r>
        <w:rPr>
          <w:lang w:val="fr-FR"/>
        </w:rPr>
        <w:t xml:space="preserve"> m ; L</w:t>
      </w:r>
      <w:r w:rsidR="002D10D5" w:rsidRPr="002D10D5">
        <w:rPr>
          <w:vertAlign w:val="subscript"/>
          <w:lang w:val="fr-FR"/>
        </w:rPr>
        <w:t>2</w:t>
      </w:r>
      <w:r>
        <w:rPr>
          <w:lang w:val="fr-FR"/>
        </w:rPr>
        <w:t xml:space="preserve"> = 5 m.      </w:t>
      </w:r>
    </w:p>
    <w:p w14:paraId="3F493C8B" w14:textId="606CC6B0" w:rsidR="00BB5919" w:rsidRDefault="00BB5919" w:rsidP="00A1519B">
      <w:pPr>
        <w:spacing w:after="60" w:line="312" w:lineRule="auto"/>
        <w:ind w:firstLine="720"/>
        <w:jc w:val="both"/>
      </w:pPr>
      <w:r>
        <w:rPr>
          <w:lang w:val="fr-FR"/>
        </w:rPr>
        <w:t xml:space="preserve">Do </w:t>
      </w:r>
      <w:r>
        <w:t>α</w:t>
      </w:r>
      <w:r>
        <w:rPr>
          <w:lang w:val="fr-FR"/>
        </w:rPr>
        <w:t xml:space="preserve"> =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den>
        </m:f>
      </m:oMath>
      <w:r>
        <w:rPr>
          <w:b/>
          <w:lang w:val="fr-FR"/>
        </w:rPr>
        <w:t xml:space="preserve"> = </w:t>
      </w:r>
      <w:r>
        <w:rPr>
          <w:lang w:val="fr-FR"/>
        </w:rPr>
        <w:t>1.</w:t>
      </w:r>
      <w:r w:rsidR="002D10D5">
        <w:rPr>
          <w:lang w:val="fr-FR"/>
        </w:rPr>
        <w:t>2</w:t>
      </w:r>
      <w:r>
        <w:rPr>
          <w:lang w:val="fr-FR"/>
        </w:rPr>
        <w:t xml:space="preserve"> &lt; 2 </w:t>
      </w:r>
      <m:oMath>
        <m:r>
          <w:rPr>
            <w:rFonts w:ascii="Cambria Math" w:hAnsi="Cambria Math" w:cs="Cambria Math"/>
          </w:rPr>
          <m:t>⇒</m:t>
        </m:r>
      </m:oMath>
      <w:r>
        <w:rPr>
          <w:lang w:val="fr-FR"/>
        </w:rPr>
        <w:t xml:space="preserve"> Sàn làm việc theo 2 phương</w:t>
      </w:r>
    </w:p>
    <w:p w14:paraId="77A48858" w14:textId="77777777" w:rsidR="00BB5919" w:rsidRDefault="00BB5919">
      <w:pPr>
        <w:spacing w:after="60" w:line="312" w:lineRule="auto"/>
        <w:ind w:firstLine="720"/>
        <w:jc w:val="both"/>
      </w:pPr>
      <w:r>
        <w:rPr>
          <w:lang w:val="pt-BR"/>
        </w:rPr>
        <w:t xml:space="preserve">Lớp bảo vệ a = 1,5cm. </w:t>
      </w:r>
    </w:p>
    <w:p w14:paraId="7E0F8EBA" w14:textId="77777777" w:rsidR="00BB5919" w:rsidRDefault="00BB5919">
      <w:pPr>
        <w:spacing w:after="60" w:line="312" w:lineRule="auto"/>
        <w:jc w:val="both"/>
      </w:pPr>
      <w:r>
        <w:rPr>
          <w:lang w:val="pt-BR"/>
        </w:rPr>
        <w:t xml:space="preserve">   </w:t>
      </w:r>
      <w:r>
        <w:rPr>
          <w:lang w:val="pt-BR"/>
        </w:rPr>
        <w:tab/>
        <w:t>Bản thuộc loại bản kê bốn cạnh . Theo “Sổ tay thực hành kết cấu công trình” - TS. Vũ Mạnh Hùng thì bản làm việc như sơ đồ 9 vì có liên kết  xung quanh các cạnh là ngàm.</w:t>
      </w:r>
    </w:p>
    <w:p w14:paraId="35E37207" w14:textId="77777777" w:rsidR="00BB5919" w:rsidRDefault="00BB5919">
      <w:pPr>
        <w:spacing w:after="60" w:line="312" w:lineRule="auto"/>
        <w:jc w:val="both"/>
      </w:pPr>
      <w:r>
        <w:rPr>
          <w:lang w:val="pt-BR"/>
        </w:rPr>
        <w:t xml:space="preserve">    </w:t>
      </w:r>
      <w:r>
        <w:rPr>
          <w:lang w:val="pt-BR"/>
        </w:rPr>
        <w:tab/>
        <w:t xml:space="preserve">Cắt bản theo hai phương vuông góc cạnh ngắn và cạnh dài với chiều rộng là B = 1 m = 100 cm. </w:t>
      </w:r>
    </w:p>
    <w:p w14:paraId="719A4524" w14:textId="70C3748E" w:rsidR="00BB5919" w:rsidRDefault="00FD7EE9">
      <w:pPr>
        <w:spacing w:after="60" w:line="312" w:lineRule="auto"/>
        <w:jc w:val="center"/>
        <w:rPr>
          <w:lang w:val="pt-BR"/>
        </w:rPr>
      </w:pPr>
      <w:r>
        <w:rPr>
          <w:b/>
          <w:noProof/>
          <w:lang w:val="pt-BR" w:eastAsia="en-US"/>
        </w:rPr>
        <w:lastRenderedPageBreak/>
        <w:drawing>
          <wp:inline distT="0" distB="0" distL="0" distR="0" wp14:anchorId="067AE22C" wp14:editId="196FCACA">
            <wp:extent cx="4791075" cy="46291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
                      <a:extLst>
                        <a:ext uri="{28A0092B-C50C-407E-A947-70E740481C1C}">
                          <a14:useLocalDpi xmlns:a14="http://schemas.microsoft.com/office/drawing/2010/main" val="0"/>
                        </a:ext>
                      </a:extLst>
                    </a:blip>
                    <a:srcRect l="-14" t="-15" r="-14" b="-15"/>
                    <a:stretch>
                      <a:fillRect/>
                    </a:stretch>
                  </pic:blipFill>
                  <pic:spPr bwMode="auto">
                    <a:xfrm>
                      <a:off x="0" y="0"/>
                      <a:ext cx="4791075" cy="4629150"/>
                    </a:xfrm>
                    <a:prstGeom prst="rect">
                      <a:avLst/>
                    </a:prstGeom>
                    <a:solidFill>
                      <a:srgbClr val="FFFFFF"/>
                    </a:solidFill>
                    <a:ln>
                      <a:noFill/>
                    </a:ln>
                  </pic:spPr>
                </pic:pic>
              </a:graphicData>
            </a:graphic>
          </wp:inline>
        </w:drawing>
      </w:r>
    </w:p>
    <w:p w14:paraId="465B64AC" w14:textId="77777777" w:rsidR="00BB5919" w:rsidRDefault="00BB5919">
      <w:pPr>
        <w:spacing w:after="60" w:line="312" w:lineRule="auto"/>
        <w:jc w:val="both"/>
      </w:pPr>
      <w:r>
        <w:rPr>
          <w:lang w:val="pt-BR"/>
        </w:rPr>
        <w:tab/>
      </w:r>
      <w:r>
        <w:rPr>
          <w:b/>
          <w:lang w:val="pt-BR"/>
        </w:rPr>
        <w:t xml:space="preserve">2.1. Tải trọng. </w:t>
      </w:r>
    </w:p>
    <w:p w14:paraId="3B31F838" w14:textId="77777777" w:rsidR="00BB5919" w:rsidRDefault="00BB5919">
      <w:pPr>
        <w:spacing w:after="60" w:line="312" w:lineRule="auto"/>
        <w:ind w:firstLine="720"/>
        <w:jc w:val="both"/>
      </w:pPr>
      <w:r>
        <w:rPr>
          <w:lang w:val="pt-BR"/>
        </w:rPr>
        <w:t>Tĩnh tải: g</w:t>
      </w:r>
      <w:r>
        <w:rPr>
          <w:vertAlign w:val="superscript"/>
          <w:lang w:val="pt-BR"/>
        </w:rPr>
        <w:t>tt</w:t>
      </w:r>
      <w:r>
        <w:rPr>
          <w:lang w:val="pt-BR"/>
        </w:rPr>
        <w:t xml:space="preserve"> = 381 kG/m</w:t>
      </w:r>
      <w:r>
        <w:rPr>
          <w:vertAlign w:val="superscript"/>
          <w:lang w:val="pt-BR"/>
        </w:rPr>
        <w:t>2</w:t>
      </w:r>
    </w:p>
    <w:p w14:paraId="070C5F1A" w14:textId="5DA5FB60" w:rsidR="00BB5919" w:rsidRDefault="00BB5919">
      <w:pPr>
        <w:spacing w:after="60" w:line="312" w:lineRule="auto"/>
        <w:ind w:firstLine="720"/>
        <w:jc w:val="both"/>
      </w:pPr>
      <w:r>
        <w:rPr>
          <w:lang w:val="pt-BR"/>
        </w:rPr>
        <w:t>Hoạt tải: p</w:t>
      </w:r>
      <w:r>
        <w:rPr>
          <w:vertAlign w:val="superscript"/>
          <w:lang w:val="pt-BR"/>
        </w:rPr>
        <w:t>tt</w:t>
      </w:r>
      <w:r>
        <w:rPr>
          <w:lang w:val="pt-BR"/>
        </w:rPr>
        <w:t xml:space="preserve"> = </w:t>
      </w:r>
      <w:r w:rsidR="0030496A">
        <w:rPr>
          <w:lang w:val="pt-BR"/>
        </w:rPr>
        <w:t>480</w:t>
      </w:r>
      <w:r>
        <w:rPr>
          <w:lang w:val="pt-BR"/>
        </w:rPr>
        <w:t xml:space="preserve"> kG/m</w:t>
      </w:r>
      <w:r>
        <w:rPr>
          <w:vertAlign w:val="superscript"/>
          <w:lang w:val="pt-BR"/>
        </w:rPr>
        <w:t xml:space="preserve">2 </w:t>
      </w:r>
    </w:p>
    <w:p w14:paraId="00A92B5C" w14:textId="77777777" w:rsidR="00BB5919" w:rsidRDefault="00BB5919">
      <w:pPr>
        <w:spacing w:after="60" w:line="312" w:lineRule="auto"/>
        <w:jc w:val="both"/>
      </w:pPr>
      <w:r>
        <w:rPr>
          <w:rFonts w:ascii="Symbol" w:eastAsia="Symbol" w:hAnsi="Symbol" w:cs="Symbol"/>
          <w:lang w:val="pt-BR"/>
        </w:rPr>
        <w:t></w:t>
      </w:r>
      <w:r>
        <w:rPr>
          <w:lang w:val="pt-BR"/>
        </w:rPr>
        <w:t xml:space="preserve"> Tải trọng toàn phần :</w:t>
      </w:r>
    </w:p>
    <w:p w14:paraId="74F123C3" w14:textId="5DA4CB00" w:rsidR="00BB5919" w:rsidRDefault="00BB5919">
      <w:pPr>
        <w:spacing w:after="60" w:line="312" w:lineRule="auto"/>
        <w:jc w:val="both"/>
      </w:pPr>
      <w:r>
        <w:rPr>
          <w:lang w:val="pt-BR"/>
        </w:rPr>
        <w:t xml:space="preserve"> P = (g</w:t>
      </w:r>
      <w:r>
        <w:rPr>
          <w:vertAlign w:val="superscript"/>
          <w:lang w:val="pt-BR"/>
        </w:rPr>
        <w:t>tt</w:t>
      </w:r>
      <w:r>
        <w:rPr>
          <w:lang w:val="pt-BR"/>
        </w:rPr>
        <w:t xml:space="preserve"> + p</w:t>
      </w:r>
      <w:r>
        <w:rPr>
          <w:vertAlign w:val="superscript"/>
          <w:lang w:val="pt-BR"/>
        </w:rPr>
        <w:t>tt</w:t>
      </w:r>
      <w:r>
        <w:rPr>
          <w:lang w:val="pt-BR"/>
        </w:rPr>
        <w:t xml:space="preserve">) L1  L2 = (381+195) 5  5 = </w:t>
      </w:r>
      <w:r w:rsidR="0030496A">
        <w:rPr>
          <w:lang w:val="pt-BR"/>
        </w:rPr>
        <w:t>18081</w:t>
      </w:r>
      <w:r>
        <w:rPr>
          <w:lang w:val="pt-BR"/>
        </w:rPr>
        <w:t xml:space="preserve"> (kG)</w:t>
      </w:r>
    </w:p>
    <w:p w14:paraId="61F5EAA6" w14:textId="77777777" w:rsidR="00BB5919" w:rsidRDefault="00BB5919">
      <w:pPr>
        <w:spacing w:after="60" w:line="312" w:lineRule="auto"/>
        <w:ind w:firstLine="720"/>
        <w:jc w:val="both"/>
        <w:rPr>
          <w:b/>
          <w:lang w:val="pt-BR"/>
        </w:rPr>
      </w:pPr>
    </w:p>
    <w:p w14:paraId="3237BC98" w14:textId="77777777" w:rsidR="00BB5919" w:rsidRDefault="00BB5919">
      <w:pPr>
        <w:spacing w:after="60" w:line="312" w:lineRule="auto"/>
        <w:ind w:firstLine="720"/>
        <w:jc w:val="both"/>
      </w:pPr>
      <w:r>
        <w:rPr>
          <w:b/>
          <w:lang w:val="pt-BR"/>
        </w:rPr>
        <w:t>2.2. Tính moment.</w:t>
      </w:r>
    </w:p>
    <w:p w14:paraId="1F4AE857" w14:textId="77777777" w:rsidR="00BB5919" w:rsidRDefault="00BB5919">
      <w:pPr>
        <w:spacing w:after="60" w:line="312" w:lineRule="auto"/>
        <w:jc w:val="both"/>
      </w:pPr>
      <w:r>
        <w:rPr>
          <w:lang w:val="pt-BR"/>
        </w:rPr>
        <w:tab/>
        <w:t xml:space="preserve">Tra bảng 1-19 Sơ đồ 9/34 - Sổ tay thực hành kết cấu công trình của PGS.PTS Vũ Mạnh Hùng với : </w:t>
      </w:r>
      <w:r>
        <w:t>α</w:t>
      </w:r>
      <w:r>
        <w:rPr>
          <w:lang w:val="pt-BR"/>
        </w:rPr>
        <w:t xml:space="preserve"> </w:t>
      </w:r>
      <w:r>
        <w:rPr>
          <w:b/>
          <w:lang w:val="pt-BR"/>
        </w:rPr>
        <w:t xml:space="preserve">= </w:t>
      </w:r>
      <w:r>
        <w:rPr>
          <w:lang w:val="pt-BR"/>
        </w:rPr>
        <w:t>1,0</w:t>
      </w:r>
    </w:p>
    <w:p w14:paraId="17C01245" w14:textId="77777777" w:rsidR="00BB5919" w:rsidRDefault="00BB5919">
      <w:pPr>
        <w:spacing w:after="60" w:line="312" w:lineRule="auto"/>
        <w:jc w:val="both"/>
      </w:pPr>
      <w:r>
        <w:rPr>
          <w:lang w:val="pt-BR"/>
        </w:rPr>
        <w:t>Nội suy, ta có:</w:t>
      </w:r>
    </w:p>
    <w:p w14:paraId="3E89B18A" w14:textId="1246C0F4" w:rsidR="00BB5919" w:rsidRDefault="00BB5919">
      <w:pPr>
        <w:spacing w:after="60" w:line="312" w:lineRule="auto"/>
        <w:ind w:firstLine="720"/>
        <w:jc w:val="both"/>
      </w:pPr>
      <w:r>
        <w:rPr>
          <w:lang w:val="pt-BR"/>
        </w:rPr>
        <w:t>m</w:t>
      </w:r>
      <w:r>
        <w:rPr>
          <w:vertAlign w:val="subscript"/>
          <w:lang w:val="pt-BR"/>
        </w:rPr>
        <w:t>91</w:t>
      </w:r>
      <w:r>
        <w:rPr>
          <w:lang w:val="pt-BR"/>
        </w:rPr>
        <w:t>= 0,</w:t>
      </w:r>
      <w:r w:rsidR="0030496A">
        <w:rPr>
          <w:lang w:val="pt-BR"/>
        </w:rPr>
        <w:t>0203</w:t>
      </w:r>
    </w:p>
    <w:p w14:paraId="436CD81E" w14:textId="731405CE" w:rsidR="00BB5919" w:rsidRDefault="00BB5919">
      <w:pPr>
        <w:spacing w:after="60" w:line="312" w:lineRule="auto"/>
        <w:ind w:firstLine="720"/>
        <w:jc w:val="both"/>
      </w:pPr>
      <w:r>
        <w:rPr>
          <w:lang w:val="pt-BR"/>
        </w:rPr>
        <w:t>m</w:t>
      </w:r>
      <w:r>
        <w:rPr>
          <w:vertAlign w:val="subscript"/>
          <w:lang w:val="pt-BR"/>
        </w:rPr>
        <w:t>92</w:t>
      </w:r>
      <w:r>
        <w:rPr>
          <w:lang w:val="pt-BR"/>
        </w:rPr>
        <w:t>= 0,</w:t>
      </w:r>
      <w:r w:rsidR="0030496A">
        <w:rPr>
          <w:lang w:val="pt-BR"/>
        </w:rPr>
        <w:t>0144</w:t>
      </w:r>
    </w:p>
    <w:p w14:paraId="41ABE0B3" w14:textId="6F4ED5E5" w:rsidR="00BB5919" w:rsidRDefault="00BB5919">
      <w:pPr>
        <w:spacing w:after="60" w:line="312" w:lineRule="auto"/>
        <w:ind w:firstLine="720"/>
        <w:jc w:val="both"/>
      </w:pPr>
      <w:r>
        <w:rPr>
          <w:lang w:val="pt-BR"/>
        </w:rPr>
        <w:t>k</w:t>
      </w:r>
      <w:r>
        <w:rPr>
          <w:vertAlign w:val="subscript"/>
          <w:lang w:val="pt-BR"/>
        </w:rPr>
        <w:t xml:space="preserve">91 </w:t>
      </w:r>
      <w:r>
        <w:rPr>
          <w:lang w:val="pt-BR"/>
        </w:rPr>
        <w:t>= 0,</w:t>
      </w:r>
      <w:r w:rsidR="0030496A">
        <w:rPr>
          <w:lang w:val="pt-BR"/>
        </w:rPr>
        <w:t>0467</w:t>
      </w:r>
    </w:p>
    <w:p w14:paraId="79D7F8C8" w14:textId="520588E1" w:rsidR="00BB5919" w:rsidRDefault="00BB5919">
      <w:pPr>
        <w:spacing w:after="60" w:line="312" w:lineRule="auto"/>
        <w:ind w:firstLine="720"/>
        <w:jc w:val="both"/>
      </w:pPr>
      <w:r>
        <w:rPr>
          <w:lang w:val="pt-BR"/>
        </w:rPr>
        <w:t>k</w:t>
      </w:r>
      <w:r>
        <w:rPr>
          <w:vertAlign w:val="subscript"/>
          <w:lang w:val="pt-BR"/>
        </w:rPr>
        <w:t xml:space="preserve">92 </w:t>
      </w:r>
      <w:r>
        <w:rPr>
          <w:lang w:val="pt-BR"/>
        </w:rPr>
        <w:t>= 0,</w:t>
      </w:r>
      <w:r w:rsidR="0030496A">
        <w:rPr>
          <w:lang w:val="pt-BR"/>
        </w:rPr>
        <w:t>0330</w:t>
      </w:r>
    </w:p>
    <w:p w14:paraId="6D7014FA" w14:textId="77777777" w:rsidR="00BB5919" w:rsidRDefault="00BB5919">
      <w:pPr>
        <w:spacing w:after="60" w:line="312" w:lineRule="auto"/>
        <w:jc w:val="both"/>
      </w:pPr>
      <w:r>
        <w:rPr>
          <w:lang w:val="pt-BR"/>
        </w:rPr>
        <w:t>Vậy:</w:t>
      </w:r>
    </w:p>
    <w:p w14:paraId="7FE1B2A1" w14:textId="0BC4E197" w:rsidR="00BB5919" w:rsidRDefault="00BB5919">
      <w:pPr>
        <w:spacing w:after="60" w:line="312" w:lineRule="auto"/>
        <w:jc w:val="both"/>
      </w:pPr>
      <w:r>
        <w:rPr>
          <w:lang w:val="pt-BR"/>
        </w:rPr>
        <w:tab/>
        <w:t>M</w:t>
      </w:r>
      <w:r>
        <w:rPr>
          <w:vertAlign w:val="subscript"/>
          <w:lang w:val="pt-BR"/>
        </w:rPr>
        <w:t>1</w:t>
      </w:r>
      <w:r>
        <w:rPr>
          <w:lang w:val="pt-BR"/>
        </w:rPr>
        <w:t xml:space="preserve"> =m</w:t>
      </w:r>
      <w:r>
        <w:rPr>
          <w:vertAlign w:val="subscript"/>
          <w:lang w:val="pt-BR"/>
        </w:rPr>
        <w:t>91</w:t>
      </w:r>
      <w:r>
        <w:rPr>
          <w:lang w:val="pt-BR"/>
        </w:rPr>
        <w:t xml:space="preserve"> P ×B = 0,</w:t>
      </w:r>
      <w:r w:rsidR="0030496A" w:rsidRPr="0030496A">
        <w:rPr>
          <w:lang w:val="pt-BR"/>
        </w:rPr>
        <w:t xml:space="preserve"> </w:t>
      </w:r>
      <w:r w:rsidR="0030496A">
        <w:rPr>
          <w:lang w:val="pt-BR"/>
        </w:rPr>
        <w:t>0203</w:t>
      </w:r>
      <w:r w:rsidR="0030496A">
        <w:rPr>
          <w:lang w:val="pt-BR"/>
        </w:rPr>
        <w:t xml:space="preserve"> x </w:t>
      </w:r>
      <w:r w:rsidR="0030496A">
        <w:rPr>
          <w:lang w:val="pt-BR"/>
        </w:rPr>
        <w:t xml:space="preserve">18081 </w:t>
      </w:r>
      <w:r>
        <w:rPr>
          <w:lang w:val="pt-BR"/>
        </w:rPr>
        <w:t xml:space="preserve">× 1 = </w:t>
      </w:r>
      <w:r w:rsidR="0030496A">
        <w:rPr>
          <w:lang w:val="pt-BR"/>
        </w:rPr>
        <w:t>367</w:t>
      </w:r>
      <w:r>
        <w:rPr>
          <w:lang w:val="pt-BR"/>
        </w:rPr>
        <w:t>.</w:t>
      </w:r>
      <w:r w:rsidR="0030496A">
        <w:rPr>
          <w:lang w:val="pt-BR"/>
        </w:rPr>
        <w:t>04</w:t>
      </w:r>
      <w:r>
        <w:rPr>
          <w:lang w:val="pt-BR"/>
        </w:rPr>
        <w:t xml:space="preserve"> kG.m</w:t>
      </w:r>
    </w:p>
    <w:p w14:paraId="108EB56A" w14:textId="77777777" w:rsidR="00BB5919" w:rsidRDefault="00BB5919">
      <w:pPr>
        <w:spacing w:after="60" w:line="312" w:lineRule="auto"/>
        <w:jc w:val="both"/>
      </w:pPr>
      <w:r>
        <w:rPr>
          <w:lang w:val="pt-BR"/>
        </w:rPr>
        <w:lastRenderedPageBreak/>
        <w:tab/>
        <w:t>M</w:t>
      </w:r>
      <w:r>
        <w:rPr>
          <w:vertAlign w:val="subscript"/>
          <w:lang w:val="pt-BR"/>
        </w:rPr>
        <w:t>2</w:t>
      </w:r>
      <w:r>
        <w:rPr>
          <w:lang w:val="pt-BR"/>
        </w:rPr>
        <w:t xml:space="preserve"> = m</w:t>
      </w:r>
      <w:r>
        <w:rPr>
          <w:vertAlign w:val="subscript"/>
          <w:lang w:val="pt-BR"/>
        </w:rPr>
        <w:t>92</w:t>
      </w:r>
      <w:r>
        <w:rPr>
          <w:lang w:val="pt-BR"/>
        </w:rPr>
        <w:t xml:space="preserve"> P × B = 0,0179  14400 × 1 = 257.76 kG.m</w:t>
      </w:r>
    </w:p>
    <w:p w14:paraId="4DD25EC7" w14:textId="77777777" w:rsidR="00BB5919" w:rsidRDefault="00BB5919">
      <w:pPr>
        <w:spacing w:after="60" w:line="312" w:lineRule="auto"/>
        <w:jc w:val="both"/>
      </w:pPr>
      <w:r>
        <w:rPr>
          <w:lang w:val="pt-BR"/>
        </w:rPr>
        <w:tab/>
        <w:t>M</w:t>
      </w:r>
      <w:r>
        <w:rPr>
          <w:vertAlign w:val="subscript"/>
          <w:lang w:val="pt-BR"/>
        </w:rPr>
        <w:t>I</w:t>
      </w:r>
      <w:r>
        <w:rPr>
          <w:lang w:val="pt-BR"/>
        </w:rPr>
        <w:t xml:space="preserve"> = k</w:t>
      </w:r>
      <w:r>
        <w:rPr>
          <w:vertAlign w:val="subscript"/>
          <w:lang w:val="pt-BR"/>
        </w:rPr>
        <w:t>91</w:t>
      </w:r>
      <w:r>
        <w:rPr>
          <w:lang w:val="pt-BR"/>
        </w:rPr>
        <w:t xml:space="preserve"> P × B = 0,0417  14400 × 1 = 600.48 kG.m</w:t>
      </w:r>
    </w:p>
    <w:p w14:paraId="1A8AC5C5" w14:textId="77777777" w:rsidR="00BB5919" w:rsidRDefault="00BB5919">
      <w:pPr>
        <w:spacing w:after="60" w:line="312" w:lineRule="auto"/>
        <w:jc w:val="both"/>
      </w:pPr>
      <w:r>
        <w:rPr>
          <w:lang w:val="pt-BR"/>
        </w:rPr>
        <w:tab/>
      </w:r>
      <w:r>
        <w:rPr>
          <w:lang w:val="nb-NO"/>
        </w:rPr>
        <w:t>M</w:t>
      </w:r>
      <w:r>
        <w:rPr>
          <w:vertAlign w:val="subscript"/>
          <w:lang w:val="nb-NO"/>
        </w:rPr>
        <w:t>II</w:t>
      </w:r>
      <w:r>
        <w:rPr>
          <w:lang w:val="nb-NO"/>
        </w:rPr>
        <w:t xml:space="preserve"> = k</w:t>
      </w:r>
      <w:r>
        <w:rPr>
          <w:vertAlign w:val="subscript"/>
          <w:lang w:val="nb-NO"/>
        </w:rPr>
        <w:t>92</w:t>
      </w:r>
      <w:r>
        <w:rPr>
          <w:lang w:val="pt-BR"/>
        </w:rPr>
        <w:t xml:space="preserve"> </w:t>
      </w:r>
      <w:r>
        <w:rPr>
          <w:lang w:val="nb-NO"/>
        </w:rPr>
        <w:t xml:space="preserve">P × B = </w:t>
      </w:r>
      <w:r>
        <w:rPr>
          <w:lang w:val="pt-BR"/>
        </w:rPr>
        <w:t xml:space="preserve">0,0417 </w:t>
      </w:r>
      <w:r>
        <w:rPr>
          <w:lang w:val="nb-NO"/>
        </w:rPr>
        <w:t xml:space="preserve"> 14400 × 1</w:t>
      </w:r>
      <w:r>
        <w:rPr>
          <w:lang w:val="pt-BR"/>
        </w:rPr>
        <w:t xml:space="preserve"> </w:t>
      </w:r>
      <w:r>
        <w:rPr>
          <w:lang w:val="nb-NO"/>
        </w:rPr>
        <w:t>= 600.48 kG.m</w:t>
      </w:r>
    </w:p>
    <w:p w14:paraId="58D1E95C" w14:textId="77777777" w:rsidR="00BB5919" w:rsidRDefault="00BB5919">
      <w:pPr>
        <w:spacing w:after="60" w:line="312" w:lineRule="auto"/>
        <w:jc w:val="both"/>
      </w:pPr>
      <w:r>
        <w:rPr>
          <w:lang w:val="nb-NO"/>
        </w:rPr>
        <w:tab/>
      </w:r>
      <w:r>
        <w:rPr>
          <w:b/>
          <w:lang w:val="nb-NO"/>
        </w:rPr>
        <w:t>2.3. Tính và bố trí thép</w:t>
      </w:r>
    </w:p>
    <w:p w14:paraId="07F2639D" w14:textId="77777777" w:rsidR="00BB5919" w:rsidRDefault="00BB5919">
      <w:pPr>
        <w:spacing w:after="60" w:line="312" w:lineRule="auto"/>
        <w:jc w:val="both"/>
      </w:pPr>
      <w:r>
        <w:rPr>
          <w:lang w:val="nb-NO"/>
        </w:rPr>
        <w:tab/>
      </w:r>
      <w:r>
        <w:rPr>
          <w:i/>
          <w:u w:val="single"/>
          <w:lang w:val="it-IT"/>
        </w:rPr>
        <w:t xml:space="preserve">Vật liệu : </w:t>
      </w:r>
    </w:p>
    <w:p w14:paraId="78E434CE" w14:textId="77777777" w:rsidR="00BB5919" w:rsidRDefault="00BB5919">
      <w:pPr>
        <w:spacing w:after="60" w:line="312" w:lineRule="auto"/>
      </w:pPr>
      <w:r>
        <w:rPr>
          <w:lang w:val="it-IT"/>
        </w:rPr>
        <w:tab/>
      </w:r>
      <w:r>
        <w:t>Sử dụng bêtông B20 có R</w:t>
      </w:r>
      <w:r>
        <w:rPr>
          <w:vertAlign w:val="subscript"/>
        </w:rPr>
        <w:t>b</w:t>
      </w:r>
      <w:r>
        <w:t xml:space="preserve"> = 115 kg/cm</w:t>
      </w:r>
      <w:r>
        <w:rPr>
          <w:vertAlign w:val="superscript"/>
        </w:rPr>
        <w:t>2</w:t>
      </w:r>
    </w:p>
    <w:p w14:paraId="65CABA92" w14:textId="77777777" w:rsidR="00BB5919" w:rsidRDefault="00BB5919">
      <w:pPr>
        <w:spacing w:after="60" w:line="312" w:lineRule="auto"/>
        <w:ind w:firstLine="720"/>
      </w:pPr>
      <w:r>
        <w:t>Sử dụng thép CII có R</w:t>
      </w:r>
      <w:r>
        <w:rPr>
          <w:vertAlign w:val="subscript"/>
        </w:rPr>
        <w:t>s</w:t>
      </w:r>
      <w:r>
        <w:t>= 2250 kg/cm</w:t>
      </w:r>
      <w:r>
        <w:rPr>
          <w:vertAlign w:val="superscript"/>
        </w:rPr>
        <w:t>2</w:t>
      </w:r>
      <w:r>
        <w:t>.</w:t>
      </w:r>
    </w:p>
    <w:p w14:paraId="2D645712" w14:textId="11607A50" w:rsidR="00BB5919" w:rsidRDefault="00BB5919" w:rsidP="00A1519B">
      <w:pPr>
        <w:spacing w:after="60" w:line="312" w:lineRule="auto"/>
        <w:ind w:firstLine="720"/>
      </w:pPr>
      <w:r>
        <w:t>Từ đây, suy ra:</w:t>
      </w:r>
      <m:oMath>
        <m:r>
          <w:rPr>
            <w:rFonts w:ascii="Cambria Math"/>
          </w:rPr>
          <m:t>ξ</m:t>
        </m:r>
      </m:oMath>
      <w:r>
        <w:rPr>
          <w:vertAlign w:val="subscript"/>
        </w:rPr>
        <w:t xml:space="preserve">R </w:t>
      </w:r>
      <w:r>
        <w:t xml:space="preserve">=0.645,  </w:t>
      </w:r>
      <w:r>
        <w:rPr>
          <w:rFonts w:ascii="Symbol" w:eastAsia="Symbol" w:hAnsi="Symbol" w:cs="Symbol"/>
        </w:rPr>
        <w:t></w:t>
      </w:r>
      <w:r>
        <w:rPr>
          <w:vertAlign w:val="subscript"/>
        </w:rPr>
        <w:t>R</w:t>
      </w:r>
      <w:r>
        <w:t xml:space="preserve"> =0.437. </w:t>
      </w:r>
    </w:p>
    <w:p w14:paraId="7D6D13D2" w14:textId="77777777" w:rsidR="00BB5919" w:rsidRDefault="00BB5919">
      <w:pPr>
        <w:spacing w:after="60" w:line="312" w:lineRule="auto"/>
        <w:ind w:left="720"/>
      </w:pPr>
      <w:r>
        <w:t>Ta chọn chiều dày sàn h</w:t>
      </w:r>
      <w:r>
        <w:rPr>
          <w:vertAlign w:val="subscript"/>
        </w:rPr>
        <w:t>S</w:t>
      </w:r>
      <w:r>
        <w:t xml:space="preserve"> = 10 cm; lớp bảo vệ a = 1.5 cm </w:t>
      </w:r>
    </w:p>
    <w:p w14:paraId="5C9E47AA" w14:textId="77777777" w:rsidR="00BB5919" w:rsidRDefault="00BB5919">
      <w:pPr>
        <w:spacing w:after="60" w:line="312" w:lineRule="auto"/>
        <w:ind w:left="720"/>
      </w:pPr>
      <w:r>
        <w:rPr>
          <w:rFonts w:ascii="Symbol" w:eastAsia="Symbol" w:hAnsi="Symbol" w:cs="Symbol"/>
        </w:rPr>
        <w:t></w:t>
      </w:r>
      <w:r>
        <w:t xml:space="preserve"> h</w:t>
      </w:r>
      <w:r>
        <w:rPr>
          <w:vertAlign w:val="subscript"/>
        </w:rPr>
        <w:t>o</w:t>
      </w:r>
      <w:r>
        <w:t xml:space="preserve"> = h</w:t>
      </w:r>
      <w:r>
        <w:rPr>
          <w:vertAlign w:val="subscript"/>
        </w:rPr>
        <w:t>S</w:t>
      </w:r>
      <w:r>
        <w:t xml:space="preserve"> – a = 10 – 1.5 = 8.5cm  </w:t>
      </w:r>
    </w:p>
    <w:p w14:paraId="3F301FA5" w14:textId="77777777" w:rsidR="00BB5919" w:rsidRDefault="00BB5919">
      <w:pPr>
        <w:spacing w:after="60" w:line="312" w:lineRule="auto"/>
      </w:pPr>
      <w:r>
        <w:rPr>
          <w:i/>
          <w:u w:val="single"/>
        </w:rPr>
        <w:t>a. Tính thép chịu moment dương M</w:t>
      </w:r>
      <w:r>
        <w:rPr>
          <w:i/>
          <w:u w:val="single"/>
          <w:vertAlign w:val="subscript"/>
        </w:rPr>
        <w:t>1</w:t>
      </w:r>
      <w:r>
        <w:rPr>
          <w:i/>
          <w:u w:val="single"/>
        </w:rPr>
        <w:t xml:space="preserve"> = 257.76 (kG.m) theo phương cạnh ngắn L</w:t>
      </w:r>
      <w:r>
        <w:rPr>
          <w:i/>
          <w:u w:val="single"/>
          <w:vertAlign w:val="subscript"/>
        </w:rPr>
        <w:t>1</w:t>
      </w:r>
    </w:p>
    <w:p w14:paraId="343AE372" w14:textId="455A2415" w:rsidR="00BB5919" w:rsidRDefault="00BB5919" w:rsidP="00A1519B">
      <w:pPr>
        <w:spacing w:after="60" w:line="312" w:lineRule="auto"/>
        <w:ind w:left="720"/>
      </w:pPr>
      <w:r>
        <w:t xml:space="preserve">Ta có: </w:t>
      </w:r>
      <m:oMath>
        <m:sSub>
          <m:sSubPr>
            <m:ctrlPr>
              <w:rPr>
                <w:rFonts w:ascii="Cambria Math" w:hAnsi="Cambria Math"/>
                <w:i/>
              </w:rPr>
            </m:ctrlPr>
          </m:sSubPr>
          <m:e>
            <m:r>
              <w:rPr>
                <w:rFonts w:ascii="Cambria Math"/>
              </w:rPr>
              <m:t>α</m:t>
            </m:r>
          </m:e>
          <m:sub>
            <m:r>
              <w:rPr>
                <w:rFonts w:ascii="Cambria Math"/>
              </w:rPr>
              <m:t>m</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M</m:t>
                </m:r>
              </m:e>
              <m:sub>
                <m:r>
                  <w:rPr>
                    <w:rFonts w:ascii="Cambria Math"/>
                  </w:rPr>
                  <m:t>1</m:t>
                </m:r>
              </m:sub>
            </m:sSub>
          </m:num>
          <m:den>
            <m:sSub>
              <m:sSubPr>
                <m:ctrlPr>
                  <w:rPr>
                    <w:rFonts w:ascii="Cambria Math" w:hAnsi="Cambria Math"/>
                    <w:i/>
                  </w:rPr>
                </m:ctrlPr>
              </m:sSubPr>
              <m:e>
                <m:r>
                  <w:rPr>
                    <w:rFonts w:ascii="Cambria Math"/>
                  </w:rPr>
                  <m:t>R</m:t>
                </m:r>
              </m:e>
              <m:sub>
                <m:r>
                  <w:rPr>
                    <w:rFonts w:ascii="Cambria Math"/>
                  </w:rPr>
                  <m:t>b</m:t>
                </m:r>
              </m:sub>
            </m:sSub>
            <m:r>
              <w:rPr>
                <w:rFonts w:ascii="Cambria Math"/>
              </w:rPr>
              <m:t>×</m:t>
            </m:r>
            <m:r>
              <w:rPr>
                <w:rFonts w:ascii="Cambria Math"/>
              </w:rPr>
              <m:t>b</m:t>
            </m:r>
            <m:r>
              <w:rPr>
                <w:rFonts w:ascii="Cambria Math"/>
              </w:rPr>
              <m:t>×</m:t>
            </m:r>
            <m:sSubSup>
              <m:sSubSupPr>
                <m:ctrlPr>
                  <w:rPr>
                    <w:rFonts w:ascii="Cambria Math" w:hAnsi="Cambria Math"/>
                    <w:i/>
                  </w:rPr>
                </m:ctrlPr>
              </m:sSubSupPr>
              <m:e>
                <m:r>
                  <w:rPr>
                    <w:rFonts w:ascii="Cambria Math"/>
                  </w:rPr>
                  <m:t>h</m:t>
                </m:r>
              </m:e>
              <m:sub>
                <m:r>
                  <w:rPr>
                    <w:rFonts w:ascii="Cambria Math"/>
                  </w:rPr>
                  <m:t>o</m:t>
                </m:r>
              </m:sub>
              <m:sup>
                <m:r>
                  <w:rPr>
                    <w:rFonts w:ascii="Cambria Math"/>
                  </w:rPr>
                  <m:t>2</m:t>
                </m:r>
              </m:sup>
            </m:sSubSup>
          </m:den>
        </m:f>
        <m:r>
          <w:rPr>
            <w:rFonts w:ascii="Cambria Math"/>
          </w:rPr>
          <m:t>=</m:t>
        </m:r>
        <m:f>
          <m:fPr>
            <m:ctrlPr>
              <w:rPr>
                <w:rFonts w:ascii="Cambria Math" w:hAnsi="Cambria Math"/>
                <w:i/>
              </w:rPr>
            </m:ctrlPr>
          </m:fPr>
          <m:num>
            <m:r>
              <w:rPr>
                <w:rFonts w:ascii="Cambria Math"/>
              </w:rPr>
              <m:t>25776</m:t>
            </m:r>
          </m:num>
          <m:den>
            <m:r>
              <w:rPr>
                <w:rFonts w:ascii="Cambria Math"/>
              </w:rPr>
              <m:t>115</m:t>
            </m:r>
            <m:r>
              <w:rPr>
                <w:rFonts w:ascii="Cambria Math"/>
              </w:rPr>
              <m:t>×</m:t>
            </m:r>
            <m:r>
              <w:rPr>
                <w:rFonts w:ascii="Cambria Math"/>
              </w:rPr>
              <m:t>100</m:t>
            </m:r>
            <m:r>
              <w:rPr>
                <w:rFonts w:ascii="Cambria Math"/>
              </w:rPr>
              <m:t>×</m:t>
            </m:r>
            <m:r>
              <w:rPr>
                <w:rFonts w:ascii="Cambria Math"/>
              </w:rPr>
              <m:t>8,</m:t>
            </m:r>
            <m:sSup>
              <m:sSupPr>
                <m:ctrlPr>
                  <w:rPr>
                    <w:rFonts w:ascii="Cambria Math" w:hAnsi="Cambria Math"/>
                    <w:i/>
                  </w:rPr>
                </m:ctrlPr>
              </m:sSupPr>
              <m:e>
                <m:r>
                  <w:rPr>
                    <w:rFonts w:ascii="Cambria Math"/>
                  </w:rPr>
                  <m:t>5</m:t>
                </m:r>
              </m:e>
              <m:sup>
                <m:r>
                  <w:rPr>
                    <w:rFonts w:ascii="Cambria Math"/>
                  </w:rPr>
                  <m:t>2</m:t>
                </m:r>
              </m:sup>
            </m:sSup>
          </m:den>
        </m:f>
        <m:r>
          <w:rPr>
            <w:rFonts w:ascii="Cambria Math"/>
          </w:rPr>
          <m:t>=0,031</m:t>
        </m:r>
      </m:oMath>
      <w:r>
        <w:tab/>
        <w:t xml:space="preserve">&lt; </w:t>
      </w:r>
      <w:r>
        <w:rPr>
          <w:rFonts w:ascii="Symbol" w:eastAsia="Symbol" w:hAnsi="Symbol" w:cs="Symbol"/>
        </w:rPr>
        <w:t></w:t>
      </w:r>
      <w:r>
        <w:rPr>
          <w:vertAlign w:val="subscript"/>
        </w:rPr>
        <w:t>R</w:t>
      </w:r>
      <w:r>
        <w:t xml:space="preserve"> =0.437 (thỏa)</w:t>
      </w:r>
    </w:p>
    <w:p w14:paraId="52345279" w14:textId="0EFC1E40" w:rsidR="00BB5919" w:rsidRDefault="00BB5919" w:rsidP="00A1519B">
      <w:pPr>
        <w:spacing w:after="60" w:line="312" w:lineRule="auto"/>
        <w:jc w:val="both"/>
      </w:pPr>
      <w:r>
        <w:tab/>
      </w:r>
      <w:r>
        <w:rPr>
          <w:rFonts w:ascii="Symbol" w:eastAsia="Symbol" w:hAnsi="Symbol" w:cs="Symbol"/>
        </w:rPr>
        <w:t></w:t>
      </w:r>
      <w:r>
        <w:t xml:space="preserve"> </w:t>
      </w:r>
      <m:oMath>
        <m:r>
          <w:rPr>
            <w:rFonts w:ascii="Cambria Math"/>
          </w:rPr>
          <m:t>ζ=0,5</m:t>
        </m:r>
        <m:r>
          <w:rPr>
            <w:rFonts w:ascii="Cambria Math"/>
          </w:rPr>
          <m:t>×​​</m:t>
        </m:r>
        <m:r>
          <w:rPr>
            <w:rFonts w:ascii="Cambria Math"/>
          </w:rPr>
          <m:t>(1+</m:t>
        </m:r>
        <m:rad>
          <m:radPr>
            <m:degHide m:val="1"/>
            <m:ctrlPr>
              <w:rPr>
                <w:rFonts w:ascii="Cambria Math" w:hAnsi="Cambria Math"/>
                <w:i/>
              </w:rPr>
            </m:ctrlPr>
          </m:radPr>
          <m:deg/>
          <m:e>
            <m:r>
              <w:rPr>
                <w:rFonts w:ascii="Cambria Math"/>
              </w:rPr>
              <m:t>1</m:t>
            </m:r>
            <m:r>
              <w:rPr>
                <w:rFonts w:ascii="Cambria Math"/>
              </w:rPr>
              <m:t>-</m:t>
            </m:r>
            <m:r>
              <w:rPr>
                <w:rFonts w:ascii="Cambria Math"/>
              </w:rPr>
              <m:t>2</m:t>
            </m:r>
            <m:sSub>
              <m:sSubPr>
                <m:ctrlPr>
                  <w:rPr>
                    <w:rFonts w:ascii="Cambria Math" w:hAnsi="Cambria Math"/>
                    <w:i/>
                  </w:rPr>
                </m:ctrlPr>
              </m:sSubPr>
              <m:e>
                <m:r>
                  <w:rPr>
                    <w:rFonts w:ascii="Cambria Math"/>
                  </w:rPr>
                  <m:t>α</m:t>
                </m:r>
              </m:e>
              <m:sub>
                <m:r>
                  <w:rPr>
                    <w:rFonts w:ascii="Cambria Math"/>
                  </w:rPr>
                  <m:t>m</m:t>
                </m:r>
              </m:sub>
            </m:sSub>
          </m:e>
        </m:rad>
        <m:r>
          <w:rPr>
            <w:rFonts w:ascii="Cambria Math"/>
          </w:rPr>
          <m:t>​</m:t>
        </m:r>
        <m:r>
          <w:rPr>
            <w:rFonts w:ascii="Cambria Math"/>
          </w:rPr>
          <m:t>)=0,5(1+</m:t>
        </m:r>
        <m:rad>
          <m:radPr>
            <m:degHide m:val="1"/>
            <m:ctrlPr>
              <w:rPr>
                <w:rFonts w:ascii="Cambria Math" w:hAnsi="Cambria Math"/>
                <w:i/>
              </w:rPr>
            </m:ctrlPr>
          </m:radPr>
          <m:deg/>
          <m:e>
            <m:r>
              <w:rPr>
                <w:rFonts w:ascii="Cambria Math"/>
              </w:rPr>
              <m:t>1</m:t>
            </m:r>
            <m:r>
              <w:rPr>
                <w:rFonts w:ascii="Cambria Math"/>
              </w:rPr>
              <m:t>-</m:t>
            </m:r>
            <m:r>
              <w:rPr>
                <w:rFonts w:ascii="Cambria Math"/>
              </w:rPr>
              <m:t>2</m:t>
            </m:r>
            <m:r>
              <w:rPr>
                <w:rFonts w:ascii="Cambria Math"/>
              </w:rPr>
              <m:t>×</m:t>
            </m:r>
            <m:r>
              <w:rPr>
                <w:rFonts w:ascii="Cambria Math"/>
              </w:rPr>
              <m:t>0.031</m:t>
            </m:r>
          </m:e>
        </m:rad>
        <m:r>
          <w:rPr>
            <w:rFonts w:ascii="Cambria Math"/>
          </w:rPr>
          <m:t>)=0,984</m:t>
        </m:r>
      </m:oMath>
    </w:p>
    <w:p w14:paraId="3C4CBF6D" w14:textId="77777777" w:rsidR="00BB5919" w:rsidRDefault="00BB5919">
      <w:pPr>
        <w:spacing w:after="60" w:line="312" w:lineRule="auto"/>
        <w:jc w:val="both"/>
      </w:pPr>
    </w:p>
    <w:p w14:paraId="67589FC6" w14:textId="17923616" w:rsidR="00BB5919" w:rsidRDefault="00BB5919" w:rsidP="00A1519B">
      <w:pPr>
        <w:spacing w:after="60" w:line="312" w:lineRule="auto"/>
        <w:ind w:firstLine="720"/>
        <w:rPr>
          <w:lang w:val="it-IT"/>
        </w:rPr>
      </w:pPr>
      <w:r>
        <w:rPr>
          <w:rFonts w:ascii="Symbol" w:eastAsia="Symbol" w:hAnsi="Symbol" w:cs="Symbol"/>
        </w:rPr>
        <w:t></w:t>
      </w:r>
      <w:r>
        <w:t xml:space="preserve"> </w:t>
      </w:r>
      <m:oMath>
        <m:sSub>
          <m:sSubPr>
            <m:ctrlPr>
              <w:rPr>
                <w:rFonts w:ascii="Cambria Math" w:hAnsi="Cambria Math"/>
                <w:i/>
              </w:rPr>
            </m:ctrlPr>
          </m:sSubPr>
          <m:e>
            <m:r>
              <w:rPr>
                <w:rFonts w:ascii="Cambria Math"/>
              </w:rPr>
              <m:t>A</m:t>
            </m:r>
          </m:e>
          <m:sub>
            <m:r>
              <w:rPr>
                <w:rFonts w:ascii="Cambria Math"/>
              </w:rPr>
              <m:t>s</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M</m:t>
                </m:r>
              </m:e>
              <m:sub>
                <m:r>
                  <w:rPr>
                    <w:rFonts w:ascii="Cambria Math"/>
                  </w:rPr>
                  <m:t>1</m:t>
                </m:r>
              </m:sub>
            </m:sSub>
          </m:num>
          <m:den>
            <m:r>
              <w:rPr>
                <w:rFonts w:ascii="Cambria Math"/>
              </w:rPr>
              <m:t>ζ</m:t>
            </m:r>
            <m:r>
              <w:rPr>
                <w:rFonts w:ascii="Cambria Math"/>
              </w:rPr>
              <m:t>×</m:t>
            </m:r>
            <m:sSub>
              <m:sSubPr>
                <m:ctrlPr>
                  <w:rPr>
                    <w:rFonts w:ascii="Cambria Math" w:hAnsi="Cambria Math"/>
                    <w:i/>
                  </w:rPr>
                </m:ctrlPr>
              </m:sSubPr>
              <m:e>
                <m:r>
                  <w:rPr>
                    <w:rFonts w:ascii="Cambria Math"/>
                  </w:rPr>
                  <m:t>R</m:t>
                </m:r>
              </m:e>
              <m:sub>
                <m:r>
                  <w:rPr>
                    <w:rFonts w:ascii="Cambria Math"/>
                  </w:rPr>
                  <m:t>s</m:t>
                </m:r>
              </m:sub>
            </m:sSub>
            <m:r>
              <w:rPr>
                <w:rFonts w:ascii="Cambria Math"/>
              </w:rPr>
              <m:t>×</m:t>
            </m:r>
            <m:sSub>
              <m:sSubPr>
                <m:ctrlPr>
                  <w:rPr>
                    <w:rFonts w:ascii="Cambria Math" w:hAnsi="Cambria Math"/>
                    <w:i/>
                  </w:rPr>
                </m:ctrlPr>
              </m:sSubPr>
              <m:e>
                <m:r>
                  <w:rPr>
                    <w:rFonts w:ascii="Cambria Math"/>
                  </w:rPr>
                  <m:t>h</m:t>
                </m:r>
              </m:e>
              <m:sub>
                <m:r>
                  <w:rPr>
                    <w:rFonts w:ascii="Cambria Math"/>
                  </w:rPr>
                  <m:t>0</m:t>
                </m:r>
              </m:sub>
            </m:sSub>
          </m:den>
        </m:f>
        <m:r>
          <w:rPr>
            <w:rFonts w:ascii="Cambria Math"/>
          </w:rPr>
          <m:t>=</m:t>
        </m:r>
        <m:f>
          <m:fPr>
            <m:ctrlPr>
              <w:rPr>
                <w:rFonts w:ascii="Cambria Math" w:hAnsi="Cambria Math"/>
                <w:i/>
              </w:rPr>
            </m:ctrlPr>
          </m:fPr>
          <m:num>
            <m:r>
              <w:rPr>
                <w:rFonts w:ascii="Cambria Math"/>
              </w:rPr>
              <m:t>25776</m:t>
            </m:r>
          </m:num>
          <m:den>
            <m:r>
              <w:rPr>
                <w:rFonts w:ascii="Cambria Math"/>
              </w:rPr>
              <m:t>0.984</m:t>
            </m:r>
            <m:r>
              <w:rPr>
                <w:rFonts w:ascii="Cambria Math"/>
              </w:rPr>
              <m:t>×</m:t>
            </m:r>
            <m:r>
              <w:rPr>
                <w:rFonts w:ascii="Cambria Math"/>
              </w:rPr>
              <m:t>2250</m:t>
            </m:r>
            <m:r>
              <w:rPr>
                <w:rFonts w:ascii="Cambria Math"/>
              </w:rPr>
              <m:t>×</m:t>
            </m:r>
            <m:r>
              <w:rPr>
                <w:rFonts w:ascii="Cambria Math"/>
              </w:rPr>
              <m:t>8,5</m:t>
            </m:r>
          </m:den>
        </m:f>
        <m:r>
          <w:rPr>
            <w:rFonts w:ascii="Cambria Math"/>
          </w:rPr>
          <m:t>=1.37(c</m:t>
        </m:r>
        <m:sSup>
          <m:sSupPr>
            <m:ctrlPr>
              <w:rPr>
                <w:rFonts w:ascii="Cambria Math" w:hAnsi="Cambria Math"/>
                <w:i/>
              </w:rPr>
            </m:ctrlPr>
          </m:sSupPr>
          <m:e>
            <m:r>
              <w:rPr>
                <w:rFonts w:ascii="Cambria Math"/>
              </w:rPr>
              <m:t>m</m:t>
            </m:r>
          </m:e>
          <m:sup>
            <m:r>
              <w:rPr>
                <w:rFonts w:ascii="Cambria Math"/>
              </w:rPr>
              <m:t>2</m:t>
            </m:r>
          </m:sup>
        </m:sSup>
        <m:r>
          <w:rPr>
            <w:rFonts w:ascii="Cambria Math"/>
          </w:rPr>
          <m:t>)</m:t>
        </m:r>
      </m:oMath>
    </w:p>
    <w:p w14:paraId="4DF64D57" w14:textId="72B8E683" w:rsidR="00BB5919" w:rsidRDefault="00BB5919" w:rsidP="00A1519B">
      <w:pPr>
        <w:spacing w:after="60" w:line="312" w:lineRule="auto"/>
        <w:jc w:val="both"/>
      </w:pPr>
      <w:r>
        <w:rPr>
          <w:lang w:val="it-IT"/>
        </w:rPr>
        <w:tab/>
      </w:r>
      <w:r>
        <w:t xml:space="preserve">Tra bảng bảng 4-12 Sổ tay thực hành kết cấu công trình_Vũ Mạnh Hùng, ta chọn thép </w:t>
      </w:r>
      <m:oMath>
        <m:r>
          <w:rPr>
            <w:rFonts w:ascii="Cambria Math"/>
          </w:rPr>
          <m:t>φ</m:t>
        </m:r>
      </m:oMath>
      <w:r>
        <w:t>6a200mm với A</w:t>
      </w:r>
      <w:r>
        <w:rPr>
          <w:vertAlign w:val="subscript"/>
        </w:rPr>
        <w:t>s</w:t>
      </w:r>
      <w:r>
        <w:t xml:space="preserve"> = 1,42 cm</w:t>
      </w:r>
      <w:r>
        <w:rPr>
          <w:vertAlign w:val="superscript"/>
        </w:rPr>
        <w:t>2</w:t>
      </w:r>
      <w:r>
        <w:t>. (Bố trí thớ dưới).</w:t>
      </w:r>
    </w:p>
    <w:p w14:paraId="7D01D759" w14:textId="77777777" w:rsidR="00BB5919" w:rsidRDefault="00BB5919">
      <w:pPr>
        <w:spacing w:after="60" w:line="312" w:lineRule="auto"/>
        <w:jc w:val="both"/>
      </w:pPr>
      <w:r>
        <w:t xml:space="preserve">         </w:t>
      </w:r>
      <w:r>
        <w:tab/>
        <w:t>Kiểm tra hàm lượng cốt thép:</w:t>
      </w:r>
    </w:p>
    <w:p w14:paraId="4AAF5BE1" w14:textId="17B79772" w:rsidR="00BB5919" w:rsidRPr="00FD7EE9" w:rsidRDefault="00FD7EE9" w:rsidP="00A1519B">
      <w:pPr>
        <w:spacing w:after="60" w:line="312" w:lineRule="auto"/>
        <w:ind w:firstLine="720"/>
        <w:jc w:val="both"/>
      </w:pPr>
      <m:oMathPara>
        <m:oMath>
          <m:r>
            <w:rPr>
              <w:rFonts w:ascii="Cambria Math"/>
            </w:rPr>
            <m:t>μ=</m:t>
          </m:r>
          <m:f>
            <m:fPr>
              <m:ctrlPr>
                <w:rPr>
                  <w:rFonts w:ascii="Cambria Math" w:hAnsi="Cambria Math"/>
                  <w:i/>
                </w:rPr>
              </m:ctrlPr>
            </m:fPr>
            <m:num>
              <m:sSub>
                <m:sSubPr>
                  <m:ctrlPr>
                    <w:rPr>
                      <w:rFonts w:ascii="Cambria Math" w:hAnsi="Cambria Math"/>
                      <w:i/>
                    </w:rPr>
                  </m:ctrlPr>
                </m:sSubPr>
                <m:e>
                  <m:r>
                    <w:rPr>
                      <w:rFonts w:ascii="Cambria Math"/>
                    </w:rPr>
                    <m:t>A</m:t>
                  </m:r>
                </m:e>
                <m:sub>
                  <m:r>
                    <w:rPr>
                      <w:rFonts w:ascii="Cambria Math"/>
                    </w:rPr>
                    <m:t>s</m:t>
                  </m:r>
                </m:sub>
              </m:sSub>
            </m:num>
            <m:den>
              <m:r>
                <w:rPr>
                  <w:rFonts w:ascii="Cambria Math"/>
                </w:rPr>
                <m:t>b</m:t>
              </m:r>
              <m:r>
                <w:rPr>
                  <w:rFonts w:ascii="Cambria Math"/>
                </w:rPr>
                <m:t>×</m:t>
              </m:r>
              <m:sSub>
                <m:sSubPr>
                  <m:ctrlPr>
                    <w:rPr>
                      <w:rFonts w:ascii="Cambria Math" w:hAnsi="Cambria Math"/>
                      <w:i/>
                    </w:rPr>
                  </m:ctrlPr>
                </m:sSubPr>
                <m:e>
                  <m:r>
                    <w:rPr>
                      <w:rFonts w:ascii="Cambria Math"/>
                    </w:rPr>
                    <m:t>h</m:t>
                  </m:r>
                </m:e>
                <m:sub>
                  <m:r>
                    <w:rPr>
                      <w:rFonts w:ascii="Cambria Math"/>
                    </w:rPr>
                    <m:t>0</m:t>
                  </m:r>
                </m:sub>
              </m:sSub>
            </m:den>
          </m:f>
          <m:r>
            <w:rPr>
              <w:rFonts w:ascii="Cambria Math"/>
            </w:rPr>
            <m:t>100%=</m:t>
          </m:r>
          <m:f>
            <m:fPr>
              <m:ctrlPr>
                <w:rPr>
                  <w:rFonts w:ascii="Cambria Math" w:hAnsi="Cambria Math"/>
                  <w:i/>
                </w:rPr>
              </m:ctrlPr>
            </m:fPr>
            <m:num>
              <m:r>
                <w:rPr>
                  <w:rFonts w:ascii="Cambria Math"/>
                </w:rPr>
                <m:t>1.42</m:t>
              </m:r>
            </m:num>
            <m:den>
              <m:r>
                <w:rPr>
                  <w:rFonts w:ascii="Cambria Math"/>
                </w:rPr>
                <m:t>100</m:t>
              </m:r>
              <m:r>
                <w:rPr>
                  <w:rFonts w:ascii="Cambria Math"/>
                </w:rPr>
                <m:t>×</m:t>
              </m:r>
              <m:r>
                <w:rPr>
                  <w:rFonts w:ascii="Cambria Math"/>
                </w:rPr>
                <m:t>8,5</m:t>
              </m:r>
            </m:den>
          </m:f>
          <m:r>
            <w:rPr>
              <w:rFonts w:ascii="Cambria Math"/>
            </w:rPr>
            <m:t>100%=0,17%</m:t>
          </m:r>
        </m:oMath>
      </m:oMathPara>
    </w:p>
    <w:p w14:paraId="4464ABF7" w14:textId="6E5CD6D7" w:rsidR="00BB5919" w:rsidRPr="00FD7EE9" w:rsidRDefault="00BC44C7" w:rsidP="00A1519B">
      <w:pPr>
        <w:spacing w:after="60" w:line="312" w:lineRule="auto"/>
        <w:ind w:firstLine="720"/>
        <w:jc w:val="both"/>
      </w:pPr>
      <m:oMathPara>
        <m:oMath>
          <m:sSub>
            <m:sSubPr>
              <m:ctrlPr>
                <w:rPr>
                  <w:rFonts w:ascii="Cambria Math" w:hAnsi="Cambria Math"/>
                  <w:i/>
                </w:rPr>
              </m:ctrlPr>
            </m:sSubPr>
            <m:e>
              <m:r>
                <w:rPr>
                  <w:rFonts w:ascii="Cambria Math"/>
                </w:rPr>
                <m:t>μ</m:t>
              </m:r>
              <m:f>
                <m:fPr>
                  <m:ctrlPr>
                    <w:rPr>
                      <w:rFonts w:ascii="Cambria Math" w:hAnsi="Cambria Math"/>
                      <w:i/>
                    </w:rPr>
                  </m:ctrlPr>
                </m:fPr>
                <m:num>
                  <m:sSub>
                    <m:sSubPr>
                      <m:ctrlPr>
                        <w:rPr>
                          <w:rFonts w:ascii="Cambria Math" w:hAnsi="Cambria Math"/>
                          <w:i/>
                        </w:rPr>
                      </m:ctrlPr>
                    </m:sSubPr>
                    <m:e>
                      <m:r>
                        <w:rPr>
                          <w:rFonts w:ascii="Cambria Math"/>
                        </w:rPr>
                        <m:t>ξ</m:t>
                      </m:r>
                    </m:e>
                    <m:sub>
                      <m:r>
                        <w:rPr>
                          <w:rFonts w:ascii="Cambria Math"/>
                        </w:rPr>
                        <m:t>R</m:t>
                      </m:r>
                    </m:sub>
                  </m:sSub>
                  <m:r>
                    <w:rPr>
                      <w:rFonts w:ascii="Cambria Math"/>
                    </w:rPr>
                    <m:t>×</m:t>
                  </m:r>
                  <m:sSub>
                    <m:sSubPr>
                      <m:ctrlPr>
                        <w:rPr>
                          <w:rFonts w:ascii="Cambria Math" w:hAnsi="Cambria Math"/>
                          <w:i/>
                        </w:rPr>
                      </m:ctrlPr>
                    </m:sSubPr>
                    <m:e>
                      <m:r>
                        <w:rPr>
                          <w:rFonts w:ascii="Cambria Math"/>
                        </w:rPr>
                        <m:t>R</m:t>
                      </m:r>
                    </m:e>
                    <m:sub>
                      <m:r>
                        <w:rPr>
                          <w:rFonts w:ascii="Cambria Math"/>
                        </w:rPr>
                        <m:t>b</m:t>
                      </m:r>
                    </m:sub>
                  </m:sSub>
                </m:num>
                <m:den>
                  <m:sSub>
                    <m:sSubPr>
                      <m:ctrlPr>
                        <w:rPr>
                          <w:rFonts w:ascii="Cambria Math" w:hAnsi="Cambria Math"/>
                          <w:i/>
                        </w:rPr>
                      </m:ctrlPr>
                    </m:sSubPr>
                    <m:e>
                      <m:r>
                        <w:rPr>
                          <w:rFonts w:ascii="Cambria Math"/>
                        </w:rPr>
                        <m:t>R</m:t>
                      </m:r>
                    </m:e>
                    <m:sub>
                      <m:r>
                        <w:rPr>
                          <w:rFonts w:ascii="Cambria Math"/>
                        </w:rPr>
                        <m:t>s</m:t>
                      </m:r>
                    </m:sub>
                  </m:sSub>
                </m:den>
              </m:f>
              <m:f>
                <m:fPr>
                  <m:ctrlPr>
                    <w:rPr>
                      <w:rFonts w:ascii="Cambria Math" w:hAnsi="Cambria Math"/>
                      <w:i/>
                    </w:rPr>
                  </m:ctrlPr>
                </m:fPr>
                <m:num>
                  <m:r>
                    <w:rPr>
                      <w:rFonts w:ascii="Cambria Math"/>
                    </w:rPr>
                    <m:t>0,645</m:t>
                  </m:r>
                  <m:r>
                    <w:rPr>
                      <w:rFonts w:ascii="Cambria Math"/>
                    </w:rPr>
                    <m:t>×</m:t>
                  </m:r>
                  <m:r>
                    <w:rPr>
                      <w:rFonts w:ascii="Cambria Math"/>
                    </w:rPr>
                    <m:t>115</m:t>
                  </m:r>
                </m:num>
                <m:den>
                  <m:r>
                    <w:rPr>
                      <w:rFonts w:ascii="Cambria Math"/>
                    </w:rPr>
                    <m:t>2250</m:t>
                  </m:r>
                </m:den>
              </m:f>
            </m:e>
            <m:sub>
              <m:r>
                <w:rPr>
                  <w:rFonts w:ascii="Cambria Math"/>
                </w:rPr>
                <m:t>max</m:t>
              </m:r>
            </m:sub>
          </m:sSub>
        </m:oMath>
      </m:oMathPara>
    </w:p>
    <w:p w14:paraId="65260BC7" w14:textId="44CBE3EE" w:rsidR="00BB5919" w:rsidRDefault="00BB5919" w:rsidP="00A1519B">
      <w:pPr>
        <w:spacing w:after="60" w:line="312" w:lineRule="auto"/>
        <w:jc w:val="both"/>
      </w:pPr>
      <w:r>
        <w:t xml:space="preserve">Vậy </w:t>
      </w:r>
      <m:oMath>
        <m:sSub>
          <m:sSubPr>
            <m:ctrlPr>
              <w:rPr>
                <w:rFonts w:ascii="Cambria Math" w:hAnsi="Cambria Math"/>
                <w:i/>
              </w:rPr>
            </m:ctrlPr>
          </m:sSubPr>
          <m:e>
            <m:r>
              <w:rPr>
                <w:rFonts w:ascii="Cambria Math" w:hAnsi="Cambria Math"/>
              </w:rPr>
              <m:t>μ</m:t>
            </m:r>
          </m:e>
          <m:sub>
            <m:r>
              <m:rPr>
                <m:nor/>
              </m:rPr>
              <w:rPr>
                <w:rFonts w:ascii="Cambria Math" w:hAnsi="Cambria Math"/>
              </w:rPr>
              <m:t>min</m:t>
            </m:r>
            <m:ctrlPr>
              <w:rPr>
                <w:rFonts w:ascii="Cambria Math" w:hAnsi="Cambria Math"/>
              </w:rPr>
            </m:ctrlPr>
          </m:sub>
        </m:sSub>
      </m:oMath>
      <w:r>
        <w:t>=0,1%&lt;</w:t>
      </w:r>
      <m:oMath>
        <m:r>
          <w:rPr>
            <w:rFonts w:ascii="Cambria Math" w:hAnsi="Cambria Math"/>
          </w:rPr>
          <m:t>μ</m:t>
        </m:r>
      </m:oMath>
      <w:r w:rsidR="00A1519B">
        <w:t xml:space="preserve"> </w:t>
      </w:r>
      <w:r>
        <w:t xml:space="preserve">&lt; </w:t>
      </w:r>
      <m:oMath>
        <m:sSub>
          <m:sSubPr>
            <m:ctrlPr>
              <w:rPr>
                <w:rFonts w:ascii="Cambria Math" w:hAnsi="Cambria Math"/>
                <w:i/>
              </w:rPr>
            </m:ctrlPr>
          </m:sSubPr>
          <m:e>
            <m:r>
              <w:rPr>
                <w:rFonts w:ascii="Cambria Math"/>
              </w:rPr>
              <m:t>μ</m:t>
            </m:r>
          </m:e>
          <m:sub>
            <m:r>
              <w:rPr>
                <w:rFonts w:ascii="Cambria Math"/>
              </w:rPr>
              <m:t>max</m:t>
            </m:r>
          </m:sub>
        </m:sSub>
      </m:oMath>
      <w:r>
        <w:t xml:space="preserve"> (Thỏa điều kiện về hàm lượng).</w:t>
      </w:r>
    </w:p>
    <w:p w14:paraId="7F9EC474" w14:textId="77777777" w:rsidR="00BB5919" w:rsidRDefault="00BB5919">
      <w:pPr>
        <w:spacing w:after="60" w:line="312" w:lineRule="auto"/>
        <w:jc w:val="both"/>
      </w:pPr>
      <w:r>
        <w:t xml:space="preserve">           Số thanh thép chịu moment dương theo phương cạnh ngắn:</w:t>
      </w:r>
    </w:p>
    <w:p w14:paraId="08E39D51" w14:textId="490580B6" w:rsidR="00BB5919" w:rsidRDefault="00BB5919" w:rsidP="00A1519B">
      <w:pPr>
        <w:spacing w:after="60" w:line="312" w:lineRule="auto"/>
        <w:jc w:val="both"/>
      </w:pPr>
      <w:r>
        <w:t xml:space="preserve">             </w:t>
      </w:r>
      <m:oMath>
        <m:r>
          <w:rPr>
            <w:rFonts w:ascii="Cambria Math"/>
          </w:rPr>
          <m:t>n=</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2</m:t>
                </m:r>
              </m:sub>
            </m:sSub>
          </m:num>
          <m:den>
            <m:r>
              <w:rPr>
                <w:rFonts w:ascii="Cambria Math"/>
              </w:rPr>
              <m:t>a</m:t>
            </m:r>
          </m:den>
        </m:f>
        <m:r>
          <w:rPr>
            <w:rFonts w:ascii="Cambria Math"/>
          </w:rPr>
          <m:t>+1=</m:t>
        </m:r>
        <m:f>
          <m:fPr>
            <m:ctrlPr>
              <w:rPr>
                <w:rFonts w:ascii="Cambria Math" w:hAnsi="Cambria Math"/>
                <w:i/>
              </w:rPr>
            </m:ctrlPr>
          </m:fPr>
          <m:num>
            <m:r>
              <w:rPr>
                <w:rFonts w:ascii="Cambria Math"/>
              </w:rPr>
              <m:t>5000</m:t>
            </m:r>
          </m:num>
          <m:den>
            <m:r>
              <w:rPr>
                <w:rFonts w:ascii="Cambria Math"/>
              </w:rPr>
              <m:t>200</m:t>
            </m:r>
          </m:den>
        </m:f>
        <m:r>
          <w:rPr>
            <w:rFonts w:ascii="Cambria Math"/>
          </w:rPr>
          <m:t>+1=26</m:t>
        </m:r>
      </m:oMath>
      <w:r>
        <w:t xml:space="preserve"> thanh.</w:t>
      </w:r>
    </w:p>
    <w:p w14:paraId="1F16D39E" w14:textId="77777777" w:rsidR="00BB5919" w:rsidRDefault="00BB5919">
      <w:pPr>
        <w:spacing w:after="60" w:line="312" w:lineRule="auto"/>
        <w:jc w:val="both"/>
      </w:pPr>
      <w:r>
        <w:rPr>
          <w:i/>
          <w:u w:val="single"/>
        </w:rPr>
        <w:t>b. Tính thép chịu moment dương M</w:t>
      </w:r>
      <w:r>
        <w:rPr>
          <w:i/>
          <w:u w:val="single"/>
          <w:vertAlign w:val="subscript"/>
        </w:rPr>
        <w:t>2</w:t>
      </w:r>
      <w:r>
        <w:rPr>
          <w:i/>
          <w:u w:val="single"/>
        </w:rPr>
        <w:t xml:space="preserve"> =257.76 (kG.m) theo phương cạnh dài L</w:t>
      </w:r>
      <w:r>
        <w:rPr>
          <w:i/>
          <w:u w:val="single"/>
          <w:vertAlign w:val="subscript"/>
        </w:rPr>
        <w:t>2</w:t>
      </w:r>
    </w:p>
    <w:p w14:paraId="49C107CD" w14:textId="77777777" w:rsidR="00BB5919" w:rsidRDefault="00BB5919">
      <w:pPr>
        <w:spacing w:after="60" w:line="312" w:lineRule="auto"/>
        <w:ind w:firstLine="720"/>
        <w:jc w:val="both"/>
      </w:pPr>
      <w:r>
        <w:t>Bố trí nằm trên thép chịu moment dương theo phương cạnh ngắn.</w:t>
      </w:r>
    </w:p>
    <w:p w14:paraId="0D550E2E" w14:textId="77777777" w:rsidR="00BB5919" w:rsidRDefault="00BB5919">
      <w:pPr>
        <w:spacing w:after="60" w:line="312" w:lineRule="auto"/>
        <w:jc w:val="both"/>
      </w:pPr>
      <w:r>
        <w:t xml:space="preserve"> </w:t>
      </w:r>
      <w:r>
        <w:tab/>
      </w:r>
      <w:r>
        <w:rPr>
          <w:rFonts w:ascii="Symbol" w:eastAsia="Symbol" w:hAnsi="Symbol" w:cs="Symbol"/>
        </w:rPr>
        <w:t></w:t>
      </w:r>
      <w:r>
        <w:t xml:space="preserve"> h = h - a - </w:t>
      </w:r>
      <w:r>
        <w:rPr>
          <w:rFonts w:ascii="Symbol" w:eastAsia="Symbol" w:hAnsi="Symbol" w:cs="Symbol"/>
        </w:rPr>
        <w:t></w:t>
      </w:r>
      <w:r>
        <w:t xml:space="preserve"> =10 - 1,5 - 0,6 = 7,9 (cm). (với </w:t>
      </w:r>
      <w:r>
        <w:rPr>
          <w:rFonts w:ascii="Symbol" w:eastAsia="Symbol" w:hAnsi="Symbol" w:cs="Symbol"/>
        </w:rPr>
        <w:t></w:t>
      </w:r>
      <w:r>
        <w:t xml:space="preserve"> là đường kính thép sàn chịu momnet dương M</w:t>
      </w:r>
      <w:r>
        <w:rPr>
          <w:vertAlign w:val="subscript"/>
        </w:rPr>
        <w:t>1</w:t>
      </w:r>
      <w:r>
        <w:t xml:space="preserve"> theo phương cạnh ngắn L</w:t>
      </w:r>
      <w:r>
        <w:rPr>
          <w:vertAlign w:val="subscript"/>
        </w:rPr>
        <w:t>1</w:t>
      </w:r>
      <w:r>
        <w:t>)</w:t>
      </w:r>
    </w:p>
    <w:p w14:paraId="130DB1DC" w14:textId="673EC459" w:rsidR="00BB5919" w:rsidRDefault="00BB5919" w:rsidP="00A1519B">
      <w:pPr>
        <w:spacing w:after="60" w:line="312" w:lineRule="auto"/>
        <w:ind w:left="720"/>
      </w:pPr>
      <w:r>
        <w:rPr>
          <w:lang w:val="it-IT"/>
        </w:rPr>
        <w:tab/>
      </w:r>
      <w:r>
        <w:t xml:space="preserve">Ta có: </w:t>
      </w:r>
      <m:oMath>
        <m:sSub>
          <m:sSubPr>
            <m:ctrlPr>
              <w:rPr>
                <w:rFonts w:ascii="Cambria Math" w:hAnsi="Cambria Math"/>
                <w:i/>
              </w:rPr>
            </m:ctrlPr>
          </m:sSubPr>
          <m:e>
            <m:r>
              <w:rPr>
                <w:rFonts w:ascii="Cambria Math"/>
              </w:rPr>
              <m:t>α</m:t>
            </m:r>
          </m:e>
          <m:sub>
            <m:r>
              <w:rPr>
                <w:rFonts w:ascii="Cambria Math"/>
              </w:rPr>
              <m:t>m</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M</m:t>
                </m:r>
              </m:e>
              <m:sub>
                <m:r>
                  <w:rPr>
                    <w:rFonts w:ascii="Cambria Math"/>
                  </w:rPr>
                  <m:t>2</m:t>
                </m:r>
              </m:sub>
            </m:sSub>
          </m:num>
          <m:den>
            <m:sSub>
              <m:sSubPr>
                <m:ctrlPr>
                  <w:rPr>
                    <w:rFonts w:ascii="Cambria Math" w:hAnsi="Cambria Math"/>
                    <w:i/>
                  </w:rPr>
                </m:ctrlPr>
              </m:sSubPr>
              <m:e>
                <m:r>
                  <w:rPr>
                    <w:rFonts w:ascii="Cambria Math"/>
                  </w:rPr>
                  <m:t>R</m:t>
                </m:r>
              </m:e>
              <m:sub>
                <m:r>
                  <w:rPr>
                    <w:rFonts w:ascii="Cambria Math"/>
                  </w:rPr>
                  <m:t>b</m:t>
                </m:r>
              </m:sub>
            </m:sSub>
            <m:r>
              <w:rPr>
                <w:rFonts w:ascii="Cambria Math"/>
              </w:rPr>
              <m:t>×</m:t>
            </m:r>
            <m:r>
              <w:rPr>
                <w:rFonts w:ascii="Cambria Math"/>
              </w:rPr>
              <m:t>b</m:t>
            </m:r>
            <m:r>
              <w:rPr>
                <w:rFonts w:ascii="Cambria Math"/>
              </w:rPr>
              <m:t>×</m:t>
            </m:r>
            <m:sSubSup>
              <m:sSubSupPr>
                <m:ctrlPr>
                  <w:rPr>
                    <w:rFonts w:ascii="Cambria Math" w:hAnsi="Cambria Math"/>
                    <w:i/>
                  </w:rPr>
                </m:ctrlPr>
              </m:sSubSupPr>
              <m:e>
                <m:r>
                  <w:rPr>
                    <w:rFonts w:ascii="Cambria Math"/>
                  </w:rPr>
                  <m:t>h</m:t>
                </m:r>
              </m:e>
              <m:sub>
                <m:r>
                  <w:rPr>
                    <w:rFonts w:ascii="Cambria Math"/>
                  </w:rPr>
                  <m:t>o</m:t>
                </m:r>
              </m:sub>
              <m:sup>
                <m:r>
                  <w:rPr>
                    <w:rFonts w:ascii="Cambria Math"/>
                  </w:rPr>
                  <m:t>2</m:t>
                </m:r>
              </m:sup>
            </m:sSubSup>
          </m:den>
        </m:f>
        <m:r>
          <w:rPr>
            <w:rFonts w:ascii="Cambria Math"/>
          </w:rPr>
          <m:t>=</m:t>
        </m:r>
        <m:f>
          <m:fPr>
            <m:ctrlPr>
              <w:rPr>
                <w:rFonts w:ascii="Cambria Math" w:hAnsi="Cambria Math"/>
                <w:i/>
              </w:rPr>
            </m:ctrlPr>
          </m:fPr>
          <m:num>
            <m:r>
              <w:rPr>
                <w:rFonts w:ascii="Cambria Math"/>
              </w:rPr>
              <m:t>25776</m:t>
            </m:r>
          </m:num>
          <m:den>
            <m:r>
              <w:rPr>
                <w:rFonts w:ascii="Cambria Math"/>
              </w:rPr>
              <m:t>115</m:t>
            </m:r>
            <m:r>
              <w:rPr>
                <w:rFonts w:ascii="Cambria Math"/>
              </w:rPr>
              <m:t>×</m:t>
            </m:r>
            <m:r>
              <w:rPr>
                <w:rFonts w:ascii="Cambria Math"/>
              </w:rPr>
              <m:t>100</m:t>
            </m:r>
            <m:r>
              <w:rPr>
                <w:rFonts w:ascii="Cambria Math"/>
              </w:rPr>
              <m:t>×</m:t>
            </m:r>
            <m:r>
              <w:rPr>
                <w:rFonts w:ascii="Cambria Math"/>
              </w:rPr>
              <m:t>7,</m:t>
            </m:r>
            <m:sSup>
              <m:sSupPr>
                <m:ctrlPr>
                  <w:rPr>
                    <w:rFonts w:ascii="Cambria Math" w:hAnsi="Cambria Math"/>
                    <w:i/>
                  </w:rPr>
                </m:ctrlPr>
              </m:sSupPr>
              <m:e>
                <m:r>
                  <w:rPr>
                    <w:rFonts w:ascii="Cambria Math"/>
                  </w:rPr>
                  <m:t>9</m:t>
                </m:r>
              </m:e>
              <m:sup>
                <m:r>
                  <w:rPr>
                    <w:rFonts w:ascii="Cambria Math"/>
                  </w:rPr>
                  <m:t>2</m:t>
                </m:r>
              </m:sup>
            </m:sSup>
          </m:den>
        </m:f>
        <m:r>
          <w:rPr>
            <w:rFonts w:ascii="Cambria Math"/>
          </w:rPr>
          <m:t>=0,036</m:t>
        </m:r>
      </m:oMath>
      <w:r>
        <w:tab/>
        <w:t xml:space="preserve">&lt; </w:t>
      </w:r>
      <w:r>
        <w:rPr>
          <w:rFonts w:ascii="Symbol" w:eastAsia="Symbol" w:hAnsi="Symbol" w:cs="Symbol"/>
        </w:rPr>
        <w:t></w:t>
      </w:r>
      <w:r>
        <w:rPr>
          <w:vertAlign w:val="subscript"/>
        </w:rPr>
        <w:t>R</w:t>
      </w:r>
      <w:r>
        <w:t xml:space="preserve"> =0.437 (thỏa)</w:t>
      </w:r>
    </w:p>
    <w:p w14:paraId="0F6D12C7" w14:textId="32BDF75F" w:rsidR="00BB5919" w:rsidRDefault="00BB5919" w:rsidP="00A1519B">
      <w:pPr>
        <w:spacing w:after="60" w:line="312" w:lineRule="auto"/>
        <w:jc w:val="both"/>
        <w:rPr>
          <w:rFonts w:ascii="Symbol" w:eastAsia="Symbol" w:hAnsi="Symbol" w:cs="Symbol"/>
        </w:rPr>
      </w:pPr>
      <w:r>
        <w:tab/>
      </w:r>
      <w:r>
        <w:rPr>
          <w:rFonts w:ascii="Symbol" w:eastAsia="Symbol" w:hAnsi="Symbol" w:cs="Symbol"/>
        </w:rPr>
        <w:t></w:t>
      </w:r>
      <w:r>
        <w:t xml:space="preserve"> </w:t>
      </w:r>
      <m:oMath>
        <m:r>
          <w:rPr>
            <w:rFonts w:ascii="Cambria Math"/>
          </w:rPr>
          <m:t>ζ=0,5</m:t>
        </m:r>
        <m:r>
          <w:rPr>
            <w:rFonts w:ascii="Cambria Math"/>
          </w:rPr>
          <m:t>×​​</m:t>
        </m:r>
        <m:r>
          <w:rPr>
            <w:rFonts w:ascii="Cambria Math"/>
          </w:rPr>
          <m:t>(1+</m:t>
        </m:r>
        <m:rad>
          <m:radPr>
            <m:degHide m:val="1"/>
            <m:ctrlPr>
              <w:rPr>
                <w:rFonts w:ascii="Cambria Math" w:hAnsi="Cambria Math"/>
                <w:i/>
              </w:rPr>
            </m:ctrlPr>
          </m:radPr>
          <m:deg/>
          <m:e>
            <m:r>
              <w:rPr>
                <w:rFonts w:ascii="Cambria Math"/>
              </w:rPr>
              <m:t>1</m:t>
            </m:r>
            <m:r>
              <w:rPr>
                <w:rFonts w:ascii="Cambria Math"/>
              </w:rPr>
              <m:t>-</m:t>
            </m:r>
            <m:r>
              <w:rPr>
                <w:rFonts w:ascii="Cambria Math"/>
              </w:rPr>
              <m:t>2</m:t>
            </m:r>
            <m:sSub>
              <m:sSubPr>
                <m:ctrlPr>
                  <w:rPr>
                    <w:rFonts w:ascii="Cambria Math" w:hAnsi="Cambria Math"/>
                    <w:i/>
                  </w:rPr>
                </m:ctrlPr>
              </m:sSubPr>
              <m:e>
                <m:r>
                  <w:rPr>
                    <w:rFonts w:ascii="Cambria Math"/>
                  </w:rPr>
                  <m:t>α</m:t>
                </m:r>
              </m:e>
              <m:sub>
                <m:r>
                  <w:rPr>
                    <w:rFonts w:ascii="Cambria Math"/>
                  </w:rPr>
                  <m:t>m</m:t>
                </m:r>
              </m:sub>
            </m:sSub>
          </m:e>
        </m:rad>
        <m:r>
          <w:rPr>
            <w:rFonts w:ascii="Cambria Math"/>
          </w:rPr>
          <m:t>​</m:t>
        </m:r>
        <m:r>
          <w:rPr>
            <w:rFonts w:ascii="Cambria Math"/>
          </w:rPr>
          <m:t>)=0,5(1+</m:t>
        </m:r>
        <m:rad>
          <m:radPr>
            <m:degHide m:val="1"/>
            <m:ctrlPr>
              <w:rPr>
                <w:rFonts w:ascii="Cambria Math" w:hAnsi="Cambria Math"/>
                <w:i/>
              </w:rPr>
            </m:ctrlPr>
          </m:radPr>
          <m:deg/>
          <m:e>
            <m:r>
              <w:rPr>
                <w:rFonts w:ascii="Cambria Math"/>
              </w:rPr>
              <m:t>1</m:t>
            </m:r>
            <m:r>
              <w:rPr>
                <w:rFonts w:ascii="Cambria Math"/>
              </w:rPr>
              <m:t>-</m:t>
            </m:r>
            <m:r>
              <w:rPr>
                <w:rFonts w:ascii="Cambria Math"/>
              </w:rPr>
              <m:t>2</m:t>
            </m:r>
            <m:r>
              <w:rPr>
                <w:rFonts w:ascii="Cambria Math"/>
              </w:rPr>
              <m:t>×</m:t>
            </m:r>
            <m:r>
              <w:rPr>
                <w:rFonts w:ascii="Cambria Math"/>
              </w:rPr>
              <m:t>0.036</m:t>
            </m:r>
          </m:e>
        </m:rad>
        <m:r>
          <w:rPr>
            <w:rFonts w:ascii="Cambria Math"/>
          </w:rPr>
          <m:t>)=0,982</m:t>
        </m:r>
      </m:oMath>
    </w:p>
    <w:p w14:paraId="66760534" w14:textId="139A706C" w:rsidR="00BB5919" w:rsidRDefault="00BB5919" w:rsidP="00A1519B">
      <w:pPr>
        <w:spacing w:after="60" w:line="312" w:lineRule="auto"/>
        <w:ind w:firstLine="720"/>
        <w:rPr>
          <w:lang w:val="it-IT"/>
        </w:rPr>
      </w:pPr>
      <w:r>
        <w:rPr>
          <w:rFonts w:ascii="Symbol" w:eastAsia="Symbol" w:hAnsi="Symbol" w:cs="Symbol"/>
        </w:rPr>
        <w:lastRenderedPageBreak/>
        <w:t></w:t>
      </w:r>
      <m:oMath>
        <m:sSub>
          <m:sSubPr>
            <m:ctrlPr>
              <w:rPr>
                <w:rFonts w:ascii="Cambria Math" w:hAnsi="Cambria Math"/>
                <w:i/>
              </w:rPr>
            </m:ctrlPr>
          </m:sSubPr>
          <m:e>
            <m:r>
              <w:rPr>
                <w:rFonts w:ascii="Cambria Math"/>
              </w:rPr>
              <m:t>A</m:t>
            </m:r>
          </m:e>
          <m:sub>
            <m:r>
              <w:rPr>
                <w:rFonts w:ascii="Cambria Math"/>
              </w:rPr>
              <m:t>s</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M</m:t>
                </m:r>
              </m:e>
              <m:sub>
                <m:r>
                  <w:rPr>
                    <w:rFonts w:ascii="Cambria Math"/>
                  </w:rPr>
                  <m:t>2</m:t>
                </m:r>
              </m:sub>
            </m:sSub>
          </m:num>
          <m:den>
            <m:r>
              <w:rPr>
                <w:rFonts w:ascii="Cambria Math"/>
              </w:rPr>
              <m:t>ζ</m:t>
            </m:r>
            <m:r>
              <w:rPr>
                <w:rFonts w:ascii="Cambria Math"/>
              </w:rPr>
              <m:t>×</m:t>
            </m:r>
            <m:sSub>
              <m:sSubPr>
                <m:ctrlPr>
                  <w:rPr>
                    <w:rFonts w:ascii="Cambria Math" w:hAnsi="Cambria Math"/>
                    <w:i/>
                  </w:rPr>
                </m:ctrlPr>
              </m:sSubPr>
              <m:e>
                <m:r>
                  <w:rPr>
                    <w:rFonts w:ascii="Cambria Math"/>
                  </w:rPr>
                  <m:t>R</m:t>
                </m:r>
              </m:e>
              <m:sub>
                <m:r>
                  <w:rPr>
                    <w:rFonts w:ascii="Cambria Math"/>
                  </w:rPr>
                  <m:t>s</m:t>
                </m:r>
              </m:sub>
            </m:sSub>
            <m:r>
              <w:rPr>
                <w:rFonts w:ascii="Cambria Math"/>
              </w:rPr>
              <m:t>×</m:t>
            </m:r>
            <m:sSub>
              <m:sSubPr>
                <m:ctrlPr>
                  <w:rPr>
                    <w:rFonts w:ascii="Cambria Math" w:hAnsi="Cambria Math"/>
                    <w:i/>
                  </w:rPr>
                </m:ctrlPr>
              </m:sSubPr>
              <m:e>
                <m:r>
                  <w:rPr>
                    <w:rFonts w:ascii="Cambria Math"/>
                  </w:rPr>
                  <m:t>h</m:t>
                </m:r>
              </m:e>
              <m:sub>
                <m:r>
                  <w:rPr>
                    <w:rFonts w:ascii="Cambria Math"/>
                  </w:rPr>
                  <m:t>0</m:t>
                </m:r>
              </m:sub>
            </m:sSub>
          </m:den>
        </m:f>
        <m:r>
          <w:rPr>
            <w:rFonts w:ascii="Cambria Math"/>
          </w:rPr>
          <m:t>=</m:t>
        </m:r>
        <m:f>
          <m:fPr>
            <m:ctrlPr>
              <w:rPr>
                <w:rFonts w:ascii="Cambria Math" w:hAnsi="Cambria Math"/>
                <w:i/>
              </w:rPr>
            </m:ctrlPr>
          </m:fPr>
          <m:num>
            <m:r>
              <w:rPr>
                <w:rFonts w:ascii="Cambria Math"/>
              </w:rPr>
              <m:t>25776</m:t>
            </m:r>
          </m:num>
          <m:den>
            <m:r>
              <w:rPr>
                <w:rFonts w:ascii="Cambria Math"/>
              </w:rPr>
              <m:t>0.982</m:t>
            </m:r>
            <m:r>
              <w:rPr>
                <w:rFonts w:ascii="Cambria Math"/>
              </w:rPr>
              <m:t>×</m:t>
            </m:r>
            <m:r>
              <w:rPr>
                <w:rFonts w:ascii="Cambria Math"/>
              </w:rPr>
              <m:t>2250</m:t>
            </m:r>
            <m:r>
              <w:rPr>
                <w:rFonts w:ascii="Cambria Math"/>
              </w:rPr>
              <m:t>×</m:t>
            </m:r>
            <m:r>
              <w:rPr>
                <w:rFonts w:ascii="Cambria Math"/>
              </w:rPr>
              <m:t>7,9</m:t>
            </m:r>
          </m:den>
        </m:f>
        <m:r>
          <w:rPr>
            <w:rFonts w:ascii="Cambria Math"/>
          </w:rPr>
          <m:t>=1.48(c</m:t>
        </m:r>
        <m:sSup>
          <m:sSupPr>
            <m:ctrlPr>
              <w:rPr>
                <w:rFonts w:ascii="Cambria Math" w:hAnsi="Cambria Math"/>
                <w:i/>
              </w:rPr>
            </m:ctrlPr>
          </m:sSupPr>
          <m:e>
            <m:r>
              <w:rPr>
                <w:rFonts w:ascii="Cambria Math"/>
              </w:rPr>
              <m:t>m</m:t>
            </m:r>
          </m:e>
          <m:sup>
            <m:r>
              <w:rPr>
                <w:rFonts w:ascii="Cambria Math"/>
              </w:rPr>
              <m:t>2</m:t>
            </m:r>
          </m:sup>
        </m:sSup>
        <m:r>
          <w:rPr>
            <w:rFonts w:ascii="Cambria Math"/>
          </w:rPr>
          <m:t>)</m:t>
        </m:r>
      </m:oMath>
    </w:p>
    <w:p w14:paraId="58B27C79" w14:textId="741EEE02" w:rsidR="00BB5919" w:rsidRDefault="00BB5919" w:rsidP="00A1519B">
      <w:pPr>
        <w:spacing w:after="60" w:line="312" w:lineRule="auto"/>
        <w:jc w:val="both"/>
      </w:pPr>
      <w:r>
        <w:rPr>
          <w:lang w:val="it-IT"/>
        </w:rPr>
        <w:tab/>
      </w:r>
      <w:r>
        <w:t xml:space="preserve">Tra bảng bảng 4-12 Sổ tay thực hành kết cấu công trình_Vũ Mạnh Hùng, ta chọn thép </w:t>
      </w:r>
      <m:oMath>
        <m:r>
          <w:rPr>
            <w:rFonts w:ascii="Cambria Math"/>
          </w:rPr>
          <m:t>φ</m:t>
        </m:r>
      </m:oMath>
      <w:r>
        <w:t>6a150mm với A</w:t>
      </w:r>
      <w:r>
        <w:rPr>
          <w:vertAlign w:val="subscript"/>
        </w:rPr>
        <w:t>s</w:t>
      </w:r>
      <w:r>
        <w:t xml:space="preserve"> = 1,89 cm</w:t>
      </w:r>
      <w:r>
        <w:rPr>
          <w:vertAlign w:val="superscript"/>
        </w:rPr>
        <w:t>2</w:t>
      </w:r>
      <w:r>
        <w:t xml:space="preserve"> để thi công thuận tiện hơn.</w:t>
      </w:r>
    </w:p>
    <w:p w14:paraId="525E0CF7" w14:textId="77777777" w:rsidR="00BB5919" w:rsidRDefault="00BB5919">
      <w:pPr>
        <w:spacing w:after="60" w:line="312" w:lineRule="auto"/>
        <w:jc w:val="both"/>
      </w:pPr>
      <w:r>
        <w:t xml:space="preserve">           </w:t>
      </w:r>
      <w:r>
        <w:tab/>
        <w:t>Kiểm tra hàm lượng cốt thép:</w:t>
      </w:r>
    </w:p>
    <w:p w14:paraId="7D2445DB" w14:textId="5A9BEBFE" w:rsidR="00BB5919" w:rsidRPr="00FD7EE9" w:rsidRDefault="00FD7EE9" w:rsidP="00A1519B">
      <w:pPr>
        <w:spacing w:after="60" w:line="312" w:lineRule="auto"/>
        <w:ind w:firstLine="720"/>
        <w:jc w:val="both"/>
      </w:pPr>
      <m:oMathPara>
        <m:oMath>
          <m:r>
            <w:rPr>
              <w:rFonts w:ascii="Cambria Math"/>
            </w:rPr>
            <m:t>μ=</m:t>
          </m:r>
          <m:f>
            <m:fPr>
              <m:ctrlPr>
                <w:rPr>
                  <w:rFonts w:ascii="Cambria Math" w:hAnsi="Cambria Math"/>
                  <w:i/>
                </w:rPr>
              </m:ctrlPr>
            </m:fPr>
            <m:num>
              <m:sSub>
                <m:sSubPr>
                  <m:ctrlPr>
                    <w:rPr>
                      <w:rFonts w:ascii="Cambria Math" w:hAnsi="Cambria Math"/>
                      <w:i/>
                    </w:rPr>
                  </m:ctrlPr>
                </m:sSubPr>
                <m:e>
                  <m:r>
                    <w:rPr>
                      <w:rFonts w:ascii="Cambria Math"/>
                    </w:rPr>
                    <m:t>A</m:t>
                  </m:r>
                </m:e>
                <m:sub>
                  <m:r>
                    <w:rPr>
                      <w:rFonts w:ascii="Cambria Math"/>
                    </w:rPr>
                    <m:t>s</m:t>
                  </m:r>
                </m:sub>
              </m:sSub>
            </m:num>
            <m:den>
              <m:r>
                <w:rPr>
                  <w:rFonts w:ascii="Cambria Math"/>
                </w:rPr>
                <m:t>b</m:t>
              </m:r>
              <m:r>
                <w:rPr>
                  <w:rFonts w:ascii="Cambria Math"/>
                </w:rPr>
                <m:t>×</m:t>
              </m:r>
              <m:sSub>
                <m:sSubPr>
                  <m:ctrlPr>
                    <w:rPr>
                      <w:rFonts w:ascii="Cambria Math" w:hAnsi="Cambria Math"/>
                      <w:i/>
                    </w:rPr>
                  </m:ctrlPr>
                </m:sSubPr>
                <m:e>
                  <m:r>
                    <w:rPr>
                      <w:rFonts w:ascii="Cambria Math"/>
                    </w:rPr>
                    <m:t>h</m:t>
                  </m:r>
                </m:e>
                <m:sub>
                  <m:r>
                    <w:rPr>
                      <w:rFonts w:ascii="Cambria Math"/>
                    </w:rPr>
                    <m:t>0</m:t>
                  </m:r>
                </m:sub>
              </m:sSub>
            </m:den>
          </m:f>
          <m:r>
            <w:rPr>
              <w:rFonts w:ascii="Cambria Math"/>
            </w:rPr>
            <m:t>100%=</m:t>
          </m:r>
          <m:f>
            <m:fPr>
              <m:ctrlPr>
                <w:rPr>
                  <w:rFonts w:ascii="Cambria Math" w:hAnsi="Cambria Math"/>
                  <w:i/>
                </w:rPr>
              </m:ctrlPr>
            </m:fPr>
            <m:num>
              <m:r>
                <w:rPr>
                  <w:rFonts w:ascii="Cambria Math"/>
                </w:rPr>
                <m:t>1.89</m:t>
              </m:r>
            </m:num>
            <m:den>
              <m:r>
                <w:rPr>
                  <w:rFonts w:ascii="Cambria Math"/>
                </w:rPr>
                <m:t>100</m:t>
              </m:r>
              <m:r>
                <w:rPr>
                  <w:rFonts w:ascii="Cambria Math"/>
                </w:rPr>
                <m:t>×</m:t>
              </m:r>
              <m:r>
                <w:rPr>
                  <w:rFonts w:ascii="Cambria Math"/>
                </w:rPr>
                <m:t>7,9</m:t>
              </m:r>
            </m:den>
          </m:f>
          <m:r>
            <w:rPr>
              <w:rFonts w:ascii="Cambria Math"/>
            </w:rPr>
            <m:t>100%=0,24%</m:t>
          </m:r>
        </m:oMath>
      </m:oMathPara>
    </w:p>
    <w:p w14:paraId="7398D280" w14:textId="5D1E79E6" w:rsidR="00BB5919" w:rsidRPr="00FD7EE9" w:rsidRDefault="00BC44C7" w:rsidP="00A1519B">
      <w:pPr>
        <w:spacing w:after="60" w:line="312" w:lineRule="auto"/>
        <w:ind w:firstLine="720"/>
        <w:jc w:val="both"/>
      </w:pPr>
      <m:oMathPara>
        <m:oMath>
          <m:sSub>
            <m:sSubPr>
              <m:ctrlPr>
                <w:rPr>
                  <w:rFonts w:ascii="Cambria Math" w:hAnsi="Cambria Math"/>
                  <w:i/>
                </w:rPr>
              </m:ctrlPr>
            </m:sSubPr>
            <m:e>
              <m:r>
                <w:rPr>
                  <w:rFonts w:ascii="Cambria Math"/>
                </w:rPr>
                <m:t>μ</m:t>
              </m:r>
              <m:f>
                <m:fPr>
                  <m:ctrlPr>
                    <w:rPr>
                      <w:rFonts w:ascii="Cambria Math" w:hAnsi="Cambria Math"/>
                      <w:i/>
                    </w:rPr>
                  </m:ctrlPr>
                </m:fPr>
                <m:num>
                  <m:sSub>
                    <m:sSubPr>
                      <m:ctrlPr>
                        <w:rPr>
                          <w:rFonts w:ascii="Cambria Math" w:hAnsi="Cambria Math"/>
                          <w:i/>
                        </w:rPr>
                      </m:ctrlPr>
                    </m:sSubPr>
                    <m:e>
                      <m:r>
                        <w:rPr>
                          <w:rFonts w:ascii="Cambria Math"/>
                        </w:rPr>
                        <m:t>ξ</m:t>
                      </m:r>
                    </m:e>
                    <m:sub>
                      <m:r>
                        <w:rPr>
                          <w:rFonts w:ascii="Cambria Math"/>
                        </w:rPr>
                        <m:t>R</m:t>
                      </m:r>
                    </m:sub>
                  </m:sSub>
                  <m:r>
                    <w:rPr>
                      <w:rFonts w:ascii="Cambria Math"/>
                    </w:rPr>
                    <m:t>×</m:t>
                  </m:r>
                  <m:sSub>
                    <m:sSubPr>
                      <m:ctrlPr>
                        <w:rPr>
                          <w:rFonts w:ascii="Cambria Math" w:hAnsi="Cambria Math"/>
                          <w:i/>
                        </w:rPr>
                      </m:ctrlPr>
                    </m:sSubPr>
                    <m:e>
                      <m:r>
                        <w:rPr>
                          <w:rFonts w:ascii="Cambria Math"/>
                        </w:rPr>
                        <m:t>R</m:t>
                      </m:r>
                    </m:e>
                    <m:sub>
                      <m:r>
                        <w:rPr>
                          <w:rFonts w:ascii="Cambria Math"/>
                        </w:rPr>
                        <m:t>b</m:t>
                      </m:r>
                    </m:sub>
                  </m:sSub>
                </m:num>
                <m:den>
                  <m:sSub>
                    <m:sSubPr>
                      <m:ctrlPr>
                        <w:rPr>
                          <w:rFonts w:ascii="Cambria Math" w:hAnsi="Cambria Math"/>
                          <w:i/>
                        </w:rPr>
                      </m:ctrlPr>
                    </m:sSubPr>
                    <m:e>
                      <m:r>
                        <w:rPr>
                          <w:rFonts w:ascii="Cambria Math"/>
                        </w:rPr>
                        <m:t>R</m:t>
                      </m:r>
                    </m:e>
                    <m:sub>
                      <m:r>
                        <w:rPr>
                          <w:rFonts w:ascii="Cambria Math"/>
                        </w:rPr>
                        <m:t>s</m:t>
                      </m:r>
                    </m:sub>
                  </m:sSub>
                </m:den>
              </m:f>
              <m:f>
                <m:fPr>
                  <m:ctrlPr>
                    <w:rPr>
                      <w:rFonts w:ascii="Cambria Math" w:hAnsi="Cambria Math"/>
                      <w:i/>
                    </w:rPr>
                  </m:ctrlPr>
                </m:fPr>
                <m:num>
                  <m:r>
                    <w:rPr>
                      <w:rFonts w:ascii="Cambria Math"/>
                    </w:rPr>
                    <m:t>0,645</m:t>
                  </m:r>
                  <m:r>
                    <w:rPr>
                      <w:rFonts w:ascii="Cambria Math"/>
                    </w:rPr>
                    <m:t>×</m:t>
                  </m:r>
                  <m:r>
                    <w:rPr>
                      <w:rFonts w:ascii="Cambria Math"/>
                    </w:rPr>
                    <m:t>115</m:t>
                  </m:r>
                </m:num>
                <m:den>
                  <m:r>
                    <w:rPr>
                      <w:rFonts w:ascii="Cambria Math"/>
                    </w:rPr>
                    <m:t>2250</m:t>
                  </m:r>
                </m:den>
              </m:f>
            </m:e>
            <m:sub>
              <m:r>
                <w:rPr>
                  <w:rFonts w:ascii="Cambria Math"/>
                </w:rPr>
                <m:t>max</m:t>
              </m:r>
            </m:sub>
          </m:sSub>
        </m:oMath>
      </m:oMathPara>
    </w:p>
    <w:p w14:paraId="48D060BA" w14:textId="16A18B1B" w:rsidR="00BB5919" w:rsidRDefault="00BB5919" w:rsidP="00A1519B">
      <w:pPr>
        <w:spacing w:after="60" w:line="312" w:lineRule="auto"/>
        <w:jc w:val="both"/>
      </w:pPr>
      <w:r>
        <w:t xml:space="preserve">Vậy </w:t>
      </w:r>
      <m:oMath>
        <m:sSub>
          <m:sSubPr>
            <m:ctrlPr>
              <w:rPr>
                <w:rFonts w:ascii="Cambria Math" w:hAnsi="Cambria Math"/>
                <w:i/>
              </w:rPr>
            </m:ctrlPr>
          </m:sSubPr>
          <m:e>
            <m:r>
              <w:rPr>
                <w:rFonts w:ascii="Cambria Math" w:hAnsi="Cambria Math"/>
              </w:rPr>
              <m:t>μ</m:t>
            </m:r>
          </m:e>
          <m:sub>
            <m:r>
              <m:rPr>
                <m:nor/>
              </m:rPr>
              <w:rPr>
                <w:rFonts w:ascii="Cambria Math" w:hAnsi="Cambria Math"/>
              </w:rPr>
              <m:t>min</m:t>
            </m:r>
            <m:ctrlPr>
              <w:rPr>
                <w:rFonts w:ascii="Cambria Math" w:hAnsi="Cambria Math"/>
              </w:rPr>
            </m:ctrlPr>
          </m:sub>
        </m:sSub>
      </m:oMath>
      <w:r>
        <w:t>=0,1%&lt;</w:t>
      </w:r>
      <m:oMath>
        <m:r>
          <w:rPr>
            <w:rFonts w:ascii="Cambria Math" w:hAnsi="Cambria Math"/>
          </w:rPr>
          <m:t>μ</m:t>
        </m:r>
      </m:oMath>
      <w:r w:rsidR="00A1519B">
        <w:t xml:space="preserve"> </w:t>
      </w:r>
      <w:r>
        <w:t xml:space="preserve">&lt; </w:t>
      </w:r>
      <m:oMath>
        <m:sSub>
          <m:sSubPr>
            <m:ctrlPr>
              <w:rPr>
                <w:rFonts w:ascii="Cambria Math" w:hAnsi="Cambria Math"/>
                <w:i/>
              </w:rPr>
            </m:ctrlPr>
          </m:sSubPr>
          <m:e>
            <m:r>
              <w:rPr>
                <w:rFonts w:ascii="Cambria Math"/>
              </w:rPr>
              <m:t>μ</m:t>
            </m:r>
          </m:e>
          <m:sub>
            <m:r>
              <w:rPr>
                <w:rFonts w:ascii="Cambria Math"/>
              </w:rPr>
              <m:t>max</m:t>
            </m:r>
          </m:sub>
        </m:sSub>
      </m:oMath>
      <w:r>
        <w:t xml:space="preserve"> (Thỏa điều kiện về hàm lượng).</w:t>
      </w:r>
    </w:p>
    <w:p w14:paraId="7D1B8C85" w14:textId="77777777" w:rsidR="00BB5919" w:rsidRDefault="00BB5919">
      <w:pPr>
        <w:spacing w:after="60" w:line="312" w:lineRule="auto"/>
        <w:jc w:val="both"/>
      </w:pPr>
      <w:r>
        <w:t xml:space="preserve">           Số thanh thép chịu moment dương theo phương cạnh ngắn:</w:t>
      </w:r>
    </w:p>
    <w:p w14:paraId="24EAB910" w14:textId="3CCB8713" w:rsidR="00BB5919" w:rsidRDefault="00BB5919" w:rsidP="00A1519B">
      <w:pPr>
        <w:spacing w:after="60" w:line="312" w:lineRule="auto"/>
        <w:jc w:val="both"/>
      </w:pPr>
      <w:r>
        <w:t xml:space="preserve">           </w:t>
      </w:r>
      <m:oMath>
        <m:r>
          <w:rPr>
            <w:rFonts w:ascii="Cambria Math"/>
          </w:rPr>
          <m:t>n=</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2</m:t>
                </m:r>
              </m:sub>
            </m:sSub>
          </m:num>
          <m:den>
            <m:r>
              <w:rPr>
                <w:rFonts w:ascii="Cambria Math"/>
              </w:rPr>
              <m:t>a</m:t>
            </m:r>
          </m:den>
        </m:f>
        <m:r>
          <w:rPr>
            <w:rFonts w:ascii="Cambria Math"/>
          </w:rPr>
          <m:t>+1=</m:t>
        </m:r>
        <m:f>
          <m:fPr>
            <m:ctrlPr>
              <w:rPr>
                <w:rFonts w:ascii="Cambria Math" w:hAnsi="Cambria Math"/>
                <w:i/>
              </w:rPr>
            </m:ctrlPr>
          </m:fPr>
          <m:num>
            <m:r>
              <w:rPr>
                <w:rFonts w:ascii="Cambria Math"/>
              </w:rPr>
              <m:t>5000</m:t>
            </m:r>
          </m:num>
          <m:den>
            <m:r>
              <w:rPr>
                <w:rFonts w:ascii="Cambria Math"/>
              </w:rPr>
              <m:t>150</m:t>
            </m:r>
          </m:den>
        </m:f>
        <m:r>
          <w:rPr>
            <w:rFonts w:ascii="Cambria Math"/>
          </w:rPr>
          <m:t>+1=34</m:t>
        </m:r>
      </m:oMath>
      <w:r>
        <w:t xml:space="preserve"> thanh.</w:t>
      </w:r>
    </w:p>
    <w:p w14:paraId="5BCA6045" w14:textId="77777777" w:rsidR="00BB5919" w:rsidRDefault="00BB5919">
      <w:pPr>
        <w:spacing w:after="60" w:line="312" w:lineRule="auto"/>
      </w:pPr>
      <w:r>
        <w:rPr>
          <w:i/>
          <w:u w:val="single"/>
        </w:rPr>
        <w:t>c. Tính thép chịu moment âm M</w:t>
      </w:r>
      <w:r>
        <w:rPr>
          <w:i/>
          <w:u w:val="single"/>
          <w:vertAlign w:val="subscript"/>
        </w:rPr>
        <w:t>I</w:t>
      </w:r>
      <w:r>
        <w:rPr>
          <w:i/>
          <w:u w:val="single"/>
        </w:rPr>
        <w:t xml:space="preserve"> = 600.48 (kG.m) theo phương cạnh ngắn L</w:t>
      </w:r>
      <w:r>
        <w:rPr>
          <w:i/>
          <w:u w:val="single"/>
          <w:vertAlign w:val="subscript"/>
        </w:rPr>
        <w:t>1</w:t>
      </w:r>
    </w:p>
    <w:p w14:paraId="7DDC1F83" w14:textId="16BC6A8B" w:rsidR="00BB5919" w:rsidRDefault="00BB5919" w:rsidP="00A1519B">
      <w:pPr>
        <w:spacing w:after="60" w:line="312" w:lineRule="auto"/>
        <w:ind w:left="720"/>
      </w:pPr>
      <w:r>
        <w:t xml:space="preserve">Ta có: </w:t>
      </w:r>
      <m:oMath>
        <m:sSub>
          <m:sSubPr>
            <m:ctrlPr>
              <w:rPr>
                <w:rFonts w:ascii="Cambria Math" w:hAnsi="Cambria Math"/>
                <w:i/>
              </w:rPr>
            </m:ctrlPr>
          </m:sSubPr>
          <m:e>
            <m:r>
              <w:rPr>
                <w:rFonts w:ascii="Cambria Math"/>
              </w:rPr>
              <m:t>α</m:t>
            </m:r>
          </m:e>
          <m:sub>
            <m:r>
              <w:rPr>
                <w:rFonts w:ascii="Cambria Math"/>
              </w:rPr>
              <m:t>m</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M</m:t>
                </m:r>
              </m:e>
              <m:sub>
                <m:r>
                  <w:rPr>
                    <w:rFonts w:ascii="Cambria Math"/>
                  </w:rPr>
                  <m:t>I</m:t>
                </m:r>
              </m:sub>
            </m:sSub>
          </m:num>
          <m:den>
            <m:sSub>
              <m:sSubPr>
                <m:ctrlPr>
                  <w:rPr>
                    <w:rFonts w:ascii="Cambria Math" w:hAnsi="Cambria Math"/>
                    <w:i/>
                  </w:rPr>
                </m:ctrlPr>
              </m:sSubPr>
              <m:e>
                <m:r>
                  <w:rPr>
                    <w:rFonts w:ascii="Cambria Math"/>
                  </w:rPr>
                  <m:t>R</m:t>
                </m:r>
              </m:e>
              <m:sub>
                <m:r>
                  <w:rPr>
                    <w:rFonts w:ascii="Cambria Math"/>
                  </w:rPr>
                  <m:t>b</m:t>
                </m:r>
              </m:sub>
            </m:sSub>
            <m:r>
              <w:rPr>
                <w:rFonts w:ascii="Cambria Math"/>
              </w:rPr>
              <m:t>×</m:t>
            </m:r>
            <m:r>
              <w:rPr>
                <w:rFonts w:ascii="Cambria Math"/>
              </w:rPr>
              <m:t>b</m:t>
            </m:r>
            <m:r>
              <w:rPr>
                <w:rFonts w:ascii="Cambria Math"/>
              </w:rPr>
              <m:t>×</m:t>
            </m:r>
            <m:sSubSup>
              <m:sSubSupPr>
                <m:ctrlPr>
                  <w:rPr>
                    <w:rFonts w:ascii="Cambria Math" w:hAnsi="Cambria Math"/>
                    <w:i/>
                  </w:rPr>
                </m:ctrlPr>
              </m:sSubSupPr>
              <m:e>
                <m:r>
                  <w:rPr>
                    <w:rFonts w:ascii="Cambria Math"/>
                  </w:rPr>
                  <m:t>h</m:t>
                </m:r>
              </m:e>
              <m:sub>
                <m:r>
                  <w:rPr>
                    <w:rFonts w:ascii="Cambria Math"/>
                  </w:rPr>
                  <m:t>o</m:t>
                </m:r>
              </m:sub>
              <m:sup>
                <m:r>
                  <w:rPr>
                    <w:rFonts w:ascii="Cambria Math"/>
                  </w:rPr>
                  <m:t>2</m:t>
                </m:r>
              </m:sup>
            </m:sSubSup>
          </m:den>
        </m:f>
        <m:r>
          <w:rPr>
            <w:rFonts w:ascii="Cambria Math"/>
          </w:rPr>
          <m:t>=</m:t>
        </m:r>
        <m:f>
          <m:fPr>
            <m:ctrlPr>
              <w:rPr>
                <w:rFonts w:ascii="Cambria Math" w:hAnsi="Cambria Math"/>
                <w:i/>
              </w:rPr>
            </m:ctrlPr>
          </m:fPr>
          <m:num>
            <m:r>
              <w:rPr>
                <w:rFonts w:ascii="Cambria Math"/>
              </w:rPr>
              <m:t>60048</m:t>
            </m:r>
          </m:num>
          <m:den>
            <m:r>
              <w:rPr>
                <w:rFonts w:ascii="Cambria Math"/>
              </w:rPr>
              <m:t>115</m:t>
            </m:r>
            <m:r>
              <w:rPr>
                <w:rFonts w:ascii="Cambria Math"/>
              </w:rPr>
              <m:t>×</m:t>
            </m:r>
            <m:r>
              <w:rPr>
                <w:rFonts w:ascii="Cambria Math"/>
              </w:rPr>
              <m:t>100</m:t>
            </m:r>
            <m:r>
              <w:rPr>
                <w:rFonts w:ascii="Cambria Math"/>
              </w:rPr>
              <m:t>×</m:t>
            </m:r>
            <m:r>
              <w:rPr>
                <w:rFonts w:ascii="Cambria Math"/>
              </w:rPr>
              <m:t>8,</m:t>
            </m:r>
            <m:sSup>
              <m:sSupPr>
                <m:ctrlPr>
                  <w:rPr>
                    <w:rFonts w:ascii="Cambria Math" w:hAnsi="Cambria Math"/>
                    <w:i/>
                  </w:rPr>
                </m:ctrlPr>
              </m:sSupPr>
              <m:e>
                <m:r>
                  <w:rPr>
                    <w:rFonts w:ascii="Cambria Math"/>
                  </w:rPr>
                  <m:t>5</m:t>
                </m:r>
              </m:e>
              <m:sup>
                <m:r>
                  <w:rPr>
                    <w:rFonts w:ascii="Cambria Math"/>
                  </w:rPr>
                  <m:t>2</m:t>
                </m:r>
              </m:sup>
            </m:sSup>
          </m:den>
        </m:f>
        <m:r>
          <w:rPr>
            <w:rFonts w:ascii="Cambria Math"/>
          </w:rPr>
          <m:t>=0,072</m:t>
        </m:r>
      </m:oMath>
      <w:r>
        <w:tab/>
        <w:t xml:space="preserve">&lt; </w:t>
      </w:r>
      <w:r>
        <w:rPr>
          <w:rFonts w:ascii="Symbol" w:eastAsia="Symbol" w:hAnsi="Symbol" w:cs="Symbol"/>
        </w:rPr>
        <w:t></w:t>
      </w:r>
      <w:r>
        <w:rPr>
          <w:vertAlign w:val="subscript"/>
        </w:rPr>
        <w:t>R</w:t>
      </w:r>
      <w:r>
        <w:t xml:space="preserve"> =0.437 (thỏa)</w:t>
      </w:r>
    </w:p>
    <w:p w14:paraId="00B1ECBD" w14:textId="38D7397B" w:rsidR="00BB5919" w:rsidRDefault="00BB5919" w:rsidP="00A1519B">
      <w:pPr>
        <w:spacing w:after="60" w:line="312" w:lineRule="auto"/>
        <w:jc w:val="both"/>
        <w:rPr>
          <w:rFonts w:ascii="Symbol" w:eastAsia="Symbol" w:hAnsi="Symbol" w:cs="Symbol"/>
        </w:rPr>
      </w:pPr>
      <w:r>
        <w:tab/>
      </w:r>
      <w:r>
        <w:rPr>
          <w:rFonts w:ascii="Symbol" w:eastAsia="Symbol" w:hAnsi="Symbol" w:cs="Symbol"/>
        </w:rPr>
        <w:t></w:t>
      </w:r>
      <w:r>
        <w:t xml:space="preserve"> </w:t>
      </w:r>
      <m:oMath>
        <m:r>
          <w:rPr>
            <w:rFonts w:ascii="Cambria Math"/>
          </w:rPr>
          <m:t>ζ=0,5</m:t>
        </m:r>
        <m:r>
          <w:rPr>
            <w:rFonts w:ascii="Cambria Math"/>
          </w:rPr>
          <m:t>×​​</m:t>
        </m:r>
        <m:r>
          <w:rPr>
            <w:rFonts w:ascii="Cambria Math"/>
          </w:rPr>
          <m:t>(1+</m:t>
        </m:r>
        <m:rad>
          <m:radPr>
            <m:degHide m:val="1"/>
            <m:ctrlPr>
              <w:rPr>
                <w:rFonts w:ascii="Cambria Math" w:hAnsi="Cambria Math"/>
                <w:i/>
              </w:rPr>
            </m:ctrlPr>
          </m:radPr>
          <m:deg/>
          <m:e>
            <m:r>
              <w:rPr>
                <w:rFonts w:ascii="Cambria Math"/>
              </w:rPr>
              <m:t>1</m:t>
            </m:r>
            <m:r>
              <w:rPr>
                <w:rFonts w:ascii="Cambria Math"/>
              </w:rPr>
              <m:t>-</m:t>
            </m:r>
            <m:r>
              <w:rPr>
                <w:rFonts w:ascii="Cambria Math"/>
              </w:rPr>
              <m:t>2</m:t>
            </m:r>
            <m:sSub>
              <m:sSubPr>
                <m:ctrlPr>
                  <w:rPr>
                    <w:rFonts w:ascii="Cambria Math" w:hAnsi="Cambria Math"/>
                    <w:i/>
                  </w:rPr>
                </m:ctrlPr>
              </m:sSubPr>
              <m:e>
                <m:r>
                  <w:rPr>
                    <w:rFonts w:ascii="Cambria Math"/>
                  </w:rPr>
                  <m:t>α</m:t>
                </m:r>
              </m:e>
              <m:sub>
                <m:r>
                  <w:rPr>
                    <w:rFonts w:ascii="Cambria Math"/>
                  </w:rPr>
                  <m:t>m</m:t>
                </m:r>
              </m:sub>
            </m:sSub>
          </m:e>
        </m:rad>
        <m:r>
          <w:rPr>
            <w:rFonts w:ascii="Cambria Math"/>
          </w:rPr>
          <m:t>​</m:t>
        </m:r>
        <m:r>
          <w:rPr>
            <w:rFonts w:ascii="Cambria Math"/>
          </w:rPr>
          <m:t>)=0,5(1+</m:t>
        </m:r>
        <m:rad>
          <m:radPr>
            <m:degHide m:val="1"/>
            <m:ctrlPr>
              <w:rPr>
                <w:rFonts w:ascii="Cambria Math" w:hAnsi="Cambria Math"/>
                <w:i/>
              </w:rPr>
            </m:ctrlPr>
          </m:radPr>
          <m:deg/>
          <m:e>
            <m:r>
              <w:rPr>
                <w:rFonts w:ascii="Cambria Math"/>
              </w:rPr>
              <m:t>1</m:t>
            </m:r>
            <m:r>
              <w:rPr>
                <w:rFonts w:ascii="Cambria Math"/>
              </w:rPr>
              <m:t>-</m:t>
            </m:r>
            <m:r>
              <w:rPr>
                <w:rFonts w:ascii="Cambria Math"/>
              </w:rPr>
              <m:t>2</m:t>
            </m:r>
            <m:r>
              <w:rPr>
                <w:rFonts w:ascii="Cambria Math"/>
              </w:rPr>
              <m:t>×</m:t>
            </m:r>
            <m:r>
              <w:rPr>
                <w:rFonts w:ascii="Cambria Math"/>
              </w:rPr>
              <m:t>0.072</m:t>
            </m:r>
          </m:e>
        </m:rad>
        <m:r>
          <w:rPr>
            <w:rFonts w:ascii="Cambria Math"/>
          </w:rPr>
          <m:t>)=0,963</m:t>
        </m:r>
      </m:oMath>
    </w:p>
    <w:p w14:paraId="44D3C3C9" w14:textId="3F127386" w:rsidR="00BB5919" w:rsidRDefault="00BB5919" w:rsidP="00A1519B">
      <w:pPr>
        <w:spacing w:after="60" w:line="312" w:lineRule="auto"/>
        <w:ind w:firstLine="720"/>
        <w:rPr>
          <w:lang w:val="it-IT"/>
        </w:rPr>
      </w:pPr>
      <w:r>
        <w:rPr>
          <w:rFonts w:ascii="Symbol" w:eastAsia="Symbol" w:hAnsi="Symbol" w:cs="Symbol"/>
        </w:rPr>
        <w:t></w:t>
      </w:r>
      <w:r>
        <w:t xml:space="preserve"> </w:t>
      </w:r>
      <m:oMath>
        <m:sSub>
          <m:sSubPr>
            <m:ctrlPr>
              <w:rPr>
                <w:rFonts w:ascii="Cambria Math" w:hAnsi="Cambria Math"/>
                <w:i/>
              </w:rPr>
            </m:ctrlPr>
          </m:sSubPr>
          <m:e>
            <m:r>
              <w:rPr>
                <w:rFonts w:ascii="Cambria Math"/>
              </w:rPr>
              <m:t>A</m:t>
            </m:r>
          </m:e>
          <m:sub>
            <m:r>
              <w:rPr>
                <w:rFonts w:ascii="Cambria Math"/>
              </w:rPr>
              <m:t>s</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M</m:t>
                </m:r>
              </m:e>
              <m:sub>
                <m:r>
                  <w:rPr>
                    <w:rFonts w:ascii="Cambria Math"/>
                  </w:rPr>
                  <m:t>I</m:t>
                </m:r>
              </m:sub>
            </m:sSub>
          </m:num>
          <m:den>
            <m:r>
              <w:rPr>
                <w:rFonts w:ascii="Cambria Math"/>
              </w:rPr>
              <m:t>ζ</m:t>
            </m:r>
            <m:r>
              <w:rPr>
                <w:rFonts w:ascii="Cambria Math"/>
              </w:rPr>
              <m:t>×</m:t>
            </m:r>
            <m:sSub>
              <m:sSubPr>
                <m:ctrlPr>
                  <w:rPr>
                    <w:rFonts w:ascii="Cambria Math" w:hAnsi="Cambria Math"/>
                    <w:i/>
                  </w:rPr>
                </m:ctrlPr>
              </m:sSubPr>
              <m:e>
                <m:r>
                  <w:rPr>
                    <w:rFonts w:ascii="Cambria Math"/>
                  </w:rPr>
                  <m:t>R</m:t>
                </m:r>
              </m:e>
              <m:sub>
                <m:r>
                  <w:rPr>
                    <w:rFonts w:ascii="Cambria Math"/>
                  </w:rPr>
                  <m:t>s</m:t>
                </m:r>
              </m:sub>
            </m:sSub>
            <m:r>
              <w:rPr>
                <w:rFonts w:ascii="Cambria Math"/>
              </w:rPr>
              <m:t>×</m:t>
            </m:r>
            <m:sSub>
              <m:sSubPr>
                <m:ctrlPr>
                  <w:rPr>
                    <w:rFonts w:ascii="Cambria Math" w:hAnsi="Cambria Math"/>
                    <w:i/>
                  </w:rPr>
                </m:ctrlPr>
              </m:sSubPr>
              <m:e>
                <m:r>
                  <w:rPr>
                    <w:rFonts w:ascii="Cambria Math"/>
                  </w:rPr>
                  <m:t>h</m:t>
                </m:r>
              </m:e>
              <m:sub>
                <m:r>
                  <w:rPr>
                    <w:rFonts w:ascii="Cambria Math"/>
                  </w:rPr>
                  <m:t>0</m:t>
                </m:r>
              </m:sub>
            </m:sSub>
          </m:den>
        </m:f>
        <m:r>
          <w:rPr>
            <w:rFonts w:ascii="Cambria Math"/>
          </w:rPr>
          <m:t>=</m:t>
        </m:r>
        <m:f>
          <m:fPr>
            <m:ctrlPr>
              <w:rPr>
                <w:rFonts w:ascii="Cambria Math" w:hAnsi="Cambria Math"/>
                <w:i/>
              </w:rPr>
            </m:ctrlPr>
          </m:fPr>
          <m:num>
            <m:r>
              <w:rPr>
                <w:rFonts w:ascii="Cambria Math"/>
              </w:rPr>
              <m:t>60048</m:t>
            </m:r>
          </m:num>
          <m:den>
            <m:r>
              <w:rPr>
                <w:rFonts w:ascii="Cambria Math"/>
              </w:rPr>
              <m:t>0.963</m:t>
            </m:r>
            <m:r>
              <w:rPr>
                <w:rFonts w:ascii="Cambria Math"/>
              </w:rPr>
              <m:t>×</m:t>
            </m:r>
            <m:r>
              <w:rPr>
                <w:rFonts w:ascii="Cambria Math"/>
              </w:rPr>
              <m:t>2250</m:t>
            </m:r>
            <m:r>
              <w:rPr>
                <w:rFonts w:ascii="Cambria Math"/>
              </w:rPr>
              <m:t>×</m:t>
            </m:r>
            <m:r>
              <w:rPr>
                <w:rFonts w:ascii="Cambria Math"/>
              </w:rPr>
              <m:t>8,5</m:t>
            </m:r>
          </m:den>
        </m:f>
        <m:r>
          <w:rPr>
            <w:rFonts w:ascii="Cambria Math"/>
          </w:rPr>
          <m:t>=3.26(c</m:t>
        </m:r>
        <m:sSup>
          <m:sSupPr>
            <m:ctrlPr>
              <w:rPr>
                <w:rFonts w:ascii="Cambria Math" w:hAnsi="Cambria Math"/>
                <w:i/>
              </w:rPr>
            </m:ctrlPr>
          </m:sSupPr>
          <m:e>
            <m:r>
              <w:rPr>
                <w:rFonts w:ascii="Cambria Math"/>
              </w:rPr>
              <m:t>m</m:t>
            </m:r>
          </m:e>
          <m:sup>
            <m:r>
              <w:rPr>
                <w:rFonts w:ascii="Cambria Math"/>
              </w:rPr>
              <m:t>2</m:t>
            </m:r>
          </m:sup>
        </m:sSup>
        <m:r>
          <w:rPr>
            <w:rFonts w:ascii="Cambria Math"/>
          </w:rPr>
          <m:t>)</m:t>
        </m:r>
      </m:oMath>
    </w:p>
    <w:p w14:paraId="0B0AC78C" w14:textId="51BFFE40" w:rsidR="00BB5919" w:rsidRDefault="00BB5919" w:rsidP="00A1519B">
      <w:pPr>
        <w:spacing w:after="60" w:line="312" w:lineRule="auto"/>
        <w:jc w:val="both"/>
      </w:pPr>
      <w:r>
        <w:rPr>
          <w:lang w:val="it-IT"/>
        </w:rPr>
        <w:tab/>
      </w:r>
      <w:r>
        <w:t xml:space="preserve">Tra bảng bảng 4-12 Sổ tay thực hành kết cấu công trình_Vũ Mạnh Hùng, ta chọn thép </w:t>
      </w:r>
      <m:oMath>
        <m:r>
          <w:rPr>
            <w:rFonts w:ascii="Cambria Math"/>
          </w:rPr>
          <m:t>φ</m:t>
        </m:r>
      </m:oMath>
      <w:r>
        <w:t>8a150mm với A</w:t>
      </w:r>
      <w:r>
        <w:rPr>
          <w:vertAlign w:val="subscript"/>
        </w:rPr>
        <w:t>s</w:t>
      </w:r>
      <w:r>
        <w:t xml:space="preserve"> = 3.35 cm</w:t>
      </w:r>
      <w:r>
        <w:rPr>
          <w:vertAlign w:val="superscript"/>
        </w:rPr>
        <w:t>2</w:t>
      </w:r>
      <w:r>
        <w:t xml:space="preserve">. (Bố trí thớ trên ở gối ra chiều dài nhịp).          </w:t>
      </w:r>
    </w:p>
    <w:p w14:paraId="3795F66A" w14:textId="77777777" w:rsidR="00BB5919" w:rsidRDefault="00BB5919">
      <w:pPr>
        <w:spacing w:after="60" w:line="312" w:lineRule="auto"/>
        <w:jc w:val="both"/>
      </w:pPr>
      <w:r>
        <w:t xml:space="preserve"> </w:t>
      </w:r>
      <w:r>
        <w:tab/>
        <w:t>Kiểm tra hàm lượng cốt thép:</w:t>
      </w:r>
    </w:p>
    <w:p w14:paraId="0F1B0EF6" w14:textId="110B0BBF" w:rsidR="00BB5919" w:rsidRPr="00FD7EE9" w:rsidRDefault="00FD7EE9" w:rsidP="00A1519B">
      <w:pPr>
        <w:spacing w:after="60" w:line="312" w:lineRule="auto"/>
        <w:ind w:firstLine="720"/>
        <w:jc w:val="both"/>
      </w:pPr>
      <m:oMathPara>
        <m:oMath>
          <m:r>
            <w:rPr>
              <w:rFonts w:ascii="Cambria Math"/>
            </w:rPr>
            <m:t>μ=</m:t>
          </m:r>
          <m:f>
            <m:fPr>
              <m:ctrlPr>
                <w:rPr>
                  <w:rFonts w:ascii="Cambria Math" w:hAnsi="Cambria Math"/>
                  <w:i/>
                </w:rPr>
              </m:ctrlPr>
            </m:fPr>
            <m:num>
              <m:sSub>
                <m:sSubPr>
                  <m:ctrlPr>
                    <w:rPr>
                      <w:rFonts w:ascii="Cambria Math" w:hAnsi="Cambria Math"/>
                      <w:i/>
                    </w:rPr>
                  </m:ctrlPr>
                </m:sSubPr>
                <m:e>
                  <m:r>
                    <w:rPr>
                      <w:rFonts w:ascii="Cambria Math"/>
                    </w:rPr>
                    <m:t>A</m:t>
                  </m:r>
                </m:e>
                <m:sub>
                  <m:r>
                    <w:rPr>
                      <w:rFonts w:ascii="Cambria Math"/>
                    </w:rPr>
                    <m:t>s</m:t>
                  </m:r>
                </m:sub>
              </m:sSub>
            </m:num>
            <m:den>
              <m:r>
                <w:rPr>
                  <w:rFonts w:ascii="Cambria Math"/>
                </w:rPr>
                <m:t>b</m:t>
              </m:r>
              <m:r>
                <w:rPr>
                  <w:rFonts w:ascii="Cambria Math"/>
                </w:rPr>
                <m:t>×</m:t>
              </m:r>
              <m:sSub>
                <m:sSubPr>
                  <m:ctrlPr>
                    <w:rPr>
                      <w:rFonts w:ascii="Cambria Math" w:hAnsi="Cambria Math"/>
                      <w:i/>
                    </w:rPr>
                  </m:ctrlPr>
                </m:sSubPr>
                <m:e>
                  <m:r>
                    <w:rPr>
                      <w:rFonts w:ascii="Cambria Math"/>
                    </w:rPr>
                    <m:t>h</m:t>
                  </m:r>
                </m:e>
                <m:sub>
                  <m:r>
                    <w:rPr>
                      <w:rFonts w:ascii="Cambria Math"/>
                    </w:rPr>
                    <m:t>0</m:t>
                  </m:r>
                </m:sub>
              </m:sSub>
            </m:den>
          </m:f>
          <m:r>
            <w:rPr>
              <w:rFonts w:ascii="Cambria Math"/>
            </w:rPr>
            <m:t>100%=</m:t>
          </m:r>
          <m:f>
            <m:fPr>
              <m:ctrlPr>
                <w:rPr>
                  <w:rFonts w:ascii="Cambria Math" w:hAnsi="Cambria Math"/>
                  <w:i/>
                </w:rPr>
              </m:ctrlPr>
            </m:fPr>
            <m:num>
              <m:r>
                <w:rPr>
                  <w:rFonts w:ascii="Cambria Math"/>
                </w:rPr>
                <m:t>3.35</m:t>
              </m:r>
            </m:num>
            <m:den>
              <m:r>
                <w:rPr>
                  <w:rFonts w:ascii="Cambria Math"/>
                </w:rPr>
                <m:t>100</m:t>
              </m:r>
              <m:r>
                <w:rPr>
                  <w:rFonts w:ascii="Cambria Math"/>
                </w:rPr>
                <m:t>×</m:t>
              </m:r>
              <m:r>
                <w:rPr>
                  <w:rFonts w:ascii="Cambria Math"/>
                </w:rPr>
                <m:t>8,5</m:t>
              </m:r>
            </m:den>
          </m:f>
          <m:r>
            <w:rPr>
              <w:rFonts w:ascii="Cambria Math"/>
            </w:rPr>
            <m:t>100%=0,39%</m:t>
          </m:r>
        </m:oMath>
      </m:oMathPara>
    </w:p>
    <w:p w14:paraId="1C19ADAA" w14:textId="1B108F0B" w:rsidR="00BB5919" w:rsidRPr="00FD7EE9" w:rsidRDefault="00BC44C7" w:rsidP="00A1519B">
      <w:pPr>
        <w:spacing w:after="60" w:line="312" w:lineRule="auto"/>
        <w:ind w:firstLine="720"/>
        <w:jc w:val="both"/>
      </w:pPr>
      <m:oMathPara>
        <m:oMath>
          <m:sSub>
            <m:sSubPr>
              <m:ctrlPr>
                <w:rPr>
                  <w:rFonts w:ascii="Cambria Math" w:hAnsi="Cambria Math"/>
                  <w:i/>
                </w:rPr>
              </m:ctrlPr>
            </m:sSubPr>
            <m:e>
              <m:r>
                <w:rPr>
                  <w:rFonts w:ascii="Cambria Math"/>
                </w:rPr>
                <m:t>μ</m:t>
              </m:r>
              <m:f>
                <m:fPr>
                  <m:ctrlPr>
                    <w:rPr>
                      <w:rFonts w:ascii="Cambria Math" w:hAnsi="Cambria Math"/>
                      <w:i/>
                    </w:rPr>
                  </m:ctrlPr>
                </m:fPr>
                <m:num>
                  <m:sSub>
                    <m:sSubPr>
                      <m:ctrlPr>
                        <w:rPr>
                          <w:rFonts w:ascii="Cambria Math" w:hAnsi="Cambria Math"/>
                          <w:i/>
                        </w:rPr>
                      </m:ctrlPr>
                    </m:sSubPr>
                    <m:e>
                      <m:r>
                        <w:rPr>
                          <w:rFonts w:ascii="Cambria Math"/>
                        </w:rPr>
                        <m:t>ξ</m:t>
                      </m:r>
                    </m:e>
                    <m:sub>
                      <m:r>
                        <w:rPr>
                          <w:rFonts w:ascii="Cambria Math"/>
                        </w:rPr>
                        <m:t>R</m:t>
                      </m:r>
                    </m:sub>
                  </m:sSub>
                  <m:r>
                    <w:rPr>
                      <w:rFonts w:ascii="Cambria Math"/>
                    </w:rPr>
                    <m:t>×</m:t>
                  </m:r>
                  <m:sSub>
                    <m:sSubPr>
                      <m:ctrlPr>
                        <w:rPr>
                          <w:rFonts w:ascii="Cambria Math" w:hAnsi="Cambria Math"/>
                          <w:i/>
                        </w:rPr>
                      </m:ctrlPr>
                    </m:sSubPr>
                    <m:e>
                      <m:r>
                        <w:rPr>
                          <w:rFonts w:ascii="Cambria Math"/>
                        </w:rPr>
                        <m:t>R</m:t>
                      </m:r>
                    </m:e>
                    <m:sub>
                      <m:r>
                        <w:rPr>
                          <w:rFonts w:ascii="Cambria Math"/>
                        </w:rPr>
                        <m:t>b</m:t>
                      </m:r>
                    </m:sub>
                  </m:sSub>
                </m:num>
                <m:den>
                  <m:sSub>
                    <m:sSubPr>
                      <m:ctrlPr>
                        <w:rPr>
                          <w:rFonts w:ascii="Cambria Math" w:hAnsi="Cambria Math"/>
                          <w:i/>
                        </w:rPr>
                      </m:ctrlPr>
                    </m:sSubPr>
                    <m:e>
                      <m:r>
                        <w:rPr>
                          <w:rFonts w:ascii="Cambria Math"/>
                        </w:rPr>
                        <m:t>R</m:t>
                      </m:r>
                    </m:e>
                    <m:sub>
                      <m:r>
                        <w:rPr>
                          <w:rFonts w:ascii="Cambria Math"/>
                        </w:rPr>
                        <m:t>s</m:t>
                      </m:r>
                    </m:sub>
                  </m:sSub>
                </m:den>
              </m:f>
              <m:f>
                <m:fPr>
                  <m:ctrlPr>
                    <w:rPr>
                      <w:rFonts w:ascii="Cambria Math" w:hAnsi="Cambria Math"/>
                      <w:i/>
                    </w:rPr>
                  </m:ctrlPr>
                </m:fPr>
                <m:num>
                  <m:r>
                    <w:rPr>
                      <w:rFonts w:ascii="Cambria Math"/>
                    </w:rPr>
                    <m:t>0,645</m:t>
                  </m:r>
                  <m:r>
                    <w:rPr>
                      <w:rFonts w:ascii="Cambria Math"/>
                    </w:rPr>
                    <m:t>×</m:t>
                  </m:r>
                  <m:r>
                    <w:rPr>
                      <w:rFonts w:ascii="Cambria Math"/>
                    </w:rPr>
                    <m:t>115</m:t>
                  </m:r>
                </m:num>
                <m:den>
                  <m:r>
                    <w:rPr>
                      <w:rFonts w:ascii="Cambria Math"/>
                    </w:rPr>
                    <m:t>2250</m:t>
                  </m:r>
                </m:den>
              </m:f>
            </m:e>
            <m:sub>
              <m:r>
                <w:rPr>
                  <w:rFonts w:ascii="Cambria Math"/>
                </w:rPr>
                <m:t>max</m:t>
              </m:r>
            </m:sub>
          </m:sSub>
        </m:oMath>
      </m:oMathPara>
    </w:p>
    <w:p w14:paraId="20281260" w14:textId="7567E15B" w:rsidR="00BB5919" w:rsidRDefault="00BB5919" w:rsidP="00A1519B">
      <w:pPr>
        <w:spacing w:after="60" w:line="312" w:lineRule="auto"/>
        <w:jc w:val="both"/>
      </w:pPr>
      <w:r>
        <w:t xml:space="preserve">Vậy </w:t>
      </w:r>
      <m:oMath>
        <m:sSub>
          <m:sSubPr>
            <m:ctrlPr>
              <w:rPr>
                <w:rFonts w:ascii="Cambria Math" w:hAnsi="Cambria Math"/>
                <w:i/>
              </w:rPr>
            </m:ctrlPr>
          </m:sSubPr>
          <m:e>
            <m:r>
              <w:rPr>
                <w:rFonts w:ascii="Cambria Math" w:hAnsi="Cambria Math"/>
              </w:rPr>
              <m:t>μ</m:t>
            </m:r>
          </m:e>
          <m:sub>
            <m:r>
              <m:rPr>
                <m:nor/>
              </m:rPr>
              <w:rPr>
                <w:rFonts w:ascii="Cambria Math" w:hAnsi="Cambria Math"/>
              </w:rPr>
              <m:t>min</m:t>
            </m:r>
            <m:ctrlPr>
              <w:rPr>
                <w:rFonts w:ascii="Cambria Math" w:hAnsi="Cambria Math"/>
              </w:rPr>
            </m:ctrlPr>
          </m:sub>
        </m:sSub>
      </m:oMath>
      <w:r>
        <w:t>=0,1%&lt;</w:t>
      </w:r>
      <m:oMath>
        <m:r>
          <w:rPr>
            <w:rFonts w:ascii="Cambria Math" w:hAnsi="Cambria Math"/>
          </w:rPr>
          <m:t>μ</m:t>
        </m:r>
      </m:oMath>
      <w:r w:rsidR="00A1519B">
        <w:t xml:space="preserve"> </w:t>
      </w:r>
      <w:r>
        <w:t xml:space="preserve">&lt; </w:t>
      </w:r>
      <m:oMath>
        <m:sSub>
          <m:sSubPr>
            <m:ctrlPr>
              <w:rPr>
                <w:rFonts w:ascii="Cambria Math" w:hAnsi="Cambria Math"/>
                <w:i/>
              </w:rPr>
            </m:ctrlPr>
          </m:sSubPr>
          <m:e>
            <m:r>
              <w:rPr>
                <w:rFonts w:ascii="Cambria Math"/>
              </w:rPr>
              <m:t>μ</m:t>
            </m:r>
          </m:e>
          <m:sub>
            <m:r>
              <w:rPr>
                <w:rFonts w:ascii="Cambria Math"/>
              </w:rPr>
              <m:t>max</m:t>
            </m:r>
          </m:sub>
        </m:sSub>
      </m:oMath>
      <w:r>
        <w:t xml:space="preserve"> (Thỏa điều kiện về hàm lượng).</w:t>
      </w:r>
    </w:p>
    <w:p w14:paraId="3C55A885" w14:textId="77777777" w:rsidR="00BB5919" w:rsidRDefault="00BB5919">
      <w:pPr>
        <w:spacing w:after="60" w:line="312" w:lineRule="auto"/>
        <w:jc w:val="both"/>
      </w:pPr>
      <w:r>
        <w:t xml:space="preserve">           Số thanh thép chịu moment dương theo phương cạnh ngắn:</w:t>
      </w:r>
    </w:p>
    <w:p w14:paraId="3D2EC045" w14:textId="051F4DB8" w:rsidR="00BB5919" w:rsidRDefault="00BB5919" w:rsidP="00A1519B">
      <w:pPr>
        <w:spacing w:after="60" w:line="312" w:lineRule="auto"/>
        <w:jc w:val="both"/>
      </w:pPr>
      <w:r>
        <w:t xml:space="preserve">           </w:t>
      </w:r>
      <m:oMath>
        <m:r>
          <w:rPr>
            <w:rFonts w:ascii="Cambria Math"/>
          </w:rPr>
          <m:t>n=2</m:t>
        </m:r>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2</m:t>
                    </m:r>
                  </m:sub>
                </m:sSub>
              </m:num>
              <m:den>
                <m:r>
                  <w:rPr>
                    <w:rFonts w:ascii="Cambria Math"/>
                  </w:rPr>
                  <m:t>a</m:t>
                </m:r>
              </m:den>
            </m:f>
            <m:r>
              <w:rPr>
                <w:rFonts w:ascii="Cambria Math"/>
              </w:rPr>
              <m:t>+1</m:t>
            </m:r>
          </m:e>
        </m:d>
        <m:r>
          <w:rPr>
            <w:rFonts w:ascii="Cambria Math"/>
          </w:rPr>
          <m:t>=2</m:t>
        </m:r>
        <m:r>
          <w:rPr>
            <w:rFonts w:ascii="Cambria Math"/>
          </w:rPr>
          <m:t>×</m:t>
        </m:r>
        <m:d>
          <m:dPr>
            <m:ctrlPr>
              <w:rPr>
                <w:rFonts w:ascii="Cambria Math" w:hAnsi="Cambria Math"/>
                <w:i/>
              </w:rPr>
            </m:ctrlPr>
          </m:dPr>
          <m:e>
            <m:f>
              <m:fPr>
                <m:ctrlPr>
                  <w:rPr>
                    <w:rFonts w:ascii="Cambria Math" w:hAnsi="Cambria Math"/>
                    <w:i/>
                  </w:rPr>
                </m:ctrlPr>
              </m:fPr>
              <m:num>
                <m:r>
                  <w:rPr>
                    <w:rFonts w:ascii="Cambria Math"/>
                  </w:rPr>
                  <m:t>5000</m:t>
                </m:r>
              </m:num>
              <m:den>
                <m:r>
                  <w:rPr>
                    <w:rFonts w:ascii="Cambria Math"/>
                  </w:rPr>
                  <m:t>150</m:t>
                </m:r>
              </m:den>
            </m:f>
            <m:r>
              <w:rPr>
                <w:rFonts w:ascii="Cambria Math"/>
              </w:rPr>
              <m:t>+1</m:t>
            </m:r>
          </m:e>
        </m:d>
        <m:r>
          <w:rPr>
            <w:rFonts w:ascii="Cambria Math"/>
          </w:rPr>
          <m:t>=2</m:t>
        </m:r>
        <m:r>
          <w:rPr>
            <w:rFonts w:ascii="Cambria Math"/>
          </w:rPr>
          <m:t>×</m:t>
        </m:r>
        <m:r>
          <w:rPr>
            <w:rFonts w:ascii="Cambria Math"/>
          </w:rPr>
          <m:t>34=68</m:t>
        </m:r>
      </m:oMath>
      <w:r>
        <w:t xml:space="preserve"> thanh.</w:t>
      </w:r>
    </w:p>
    <w:p w14:paraId="4592FB9F" w14:textId="77777777" w:rsidR="00BB5919" w:rsidRDefault="00BB5919">
      <w:pPr>
        <w:spacing w:after="60" w:line="312" w:lineRule="auto"/>
        <w:jc w:val="both"/>
      </w:pPr>
      <w:r>
        <w:rPr>
          <w:i/>
          <w:u w:val="single"/>
        </w:rPr>
        <w:t>d. Tính thép chịu moment âm M</w:t>
      </w:r>
      <w:r>
        <w:rPr>
          <w:i/>
          <w:u w:val="single"/>
          <w:vertAlign w:val="subscript"/>
        </w:rPr>
        <w:t>II</w:t>
      </w:r>
      <w:r>
        <w:rPr>
          <w:i/>
          <w:u w:val="single"/>
        </w:rPr>
        <w:t xml:space="preserve"> =600.48 (kG.m) theo phương cạnh dài L</w:t>
      </w:r>
      <w:r>
        <w:rPr>
          <w:i/>
          <w:u w:val="single"/>
          <w:vertAlign w:val="subscript"/>
        </w:rPr>
        <w:t>2</w:t>
      </w:r>
    </w:p>
    <w:p w14:paraId="32CBD376" w14:textId="283326A1" w:rsidR="00BB5919" w:rsidRDefault="00BB5919" w:rsidP="00A1519B">
      <w:pPr>
        <w:spacing w:after="60" w:line="312" w:lineRule="auto"/>
        <w:ind w:left="720"/>
      </w:pPr>
      <w:r>
        <w:t xml:space="preserve">Ta có: </w:t>
      </w:r>
      <m:oMath>
        <m:sSub>
          <m:sSubPr>
            <m:ctrlPr>
              <w:rPr>
                <w:rFonts w:ascii="Cambria Math" w:hAnsi="Cambria Math"/>
                <w:i/>
              </w:rPr>
            </m:ctrlPr>
          </m:sSubPr>
          <m:e>
            <m:r>
              <w:rPr>
                <w:rFonts w:ascii="Cambria Math"/>
              </w:rPr>
              <m:t>α</m:t>
            </m:r>
          </m:e>
          <m:sub>
            <m:r>
              <w:rPr>
                <w:rFonts w:ascii="Cambria Math"/>
              </w:rPr>
              <m:t>m</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M</m:t>
                </m:r>
              </m:e>
              <m:sub>
                <m:r>
                  <w:rPr>
                    <w:rFonts w:ascii="Cambria Math"/>
                  </w:rPr>
                  <m:t>II</m:t>
                </m:r>
              </m:sub>
            </m:sSub>
          </m:num>
          <m:den>
            <m:sSub>
              <m:sSubPr>
                <m:ctrlPr>
                  <w:rPr>
                    <w:rFonts w:ascii="Cambria Math" w:hAnsi="Cambria Math"/>
                    <w:i/>
                  </w:rPr>
                </m:ctrlPr>
              </m:sSubPr>
              <m:e>
                <m:r>
                  <w:rPr>
                    <w:rFonts w:ascii="Cambria Math"/>
                  </w:rPr>
                  <m:t>R</m:t>
                </m:r>
              </m:e>
              <m:sub>
                <m:r>
                  <w:rPr>
                    <w:rFonts w:ascii="Cambria Math"/>
                  </w:rPr>
                  <m:t>b</m:t>
                </m:r>
              </m:sub>
            </m:sSub>
            <m:r>
              <w:rPr>
                <w:rFonts w:ascii="Cambria Math"/>
              </w:rPr>
              <m:t>×</m:t>
            </m:r>
            <m:r>
              <w:rPr>
                <w:rFonts w:ascii="Cambria Math"/>
              </w:rPr>
              <m:t>b</m:t>
            </m:r>
            <m:r>
              <w:rPr>
                <w:rFonts w:ascii="Cambria Math"/>
              </w:rPr>
              <m:t>×</m:t>
            </m:r>
            <m:sSubSup>
              <m:sSubSupPr>
                <m:ctrlPr>
                  <w:rPr>
                    <w:rFonts w:ascii="Cambria Math" w:hAnsi="Cambria Math"/>
                    <w:i/>
                  </w:rPr>
                </m:ctrlPr>
              </m:sSubSupPr>
              <m:e>
                <m:r>
                  <w:rPr>
                    <w:rFonts w:ascii="Cambria Math"/>
                  </w:rPr>
                  <m:t>h</m:t>
                </m:r>
              </m:e>
              <m:sub>
                <m:r>
                  <w:rPr>
                    <w:rFonts w:ascii="Cambria Math"/>
                  </w:rPr>
                  <m:t>o</m:t>
                </m:r>
              </m:sub>
              <m:sup>
                <m:r>
                  <w:rPr>
                    <w:rFonts w:ascii="Cambria Math"/>
                  </w:rPr>
                  <m:t>2</m:t>
                </m:r>
              </m:sup>
            </m:sSubSup>
          </m:den>
        </m:f>
        <m:r>
          <w:rPr>
            <w:rFonts w:ascii="Cambria Math"/>
          </w:rPr>
          <m:t>=</m:t>
        </m:r>
        <m:f>
          <m:fPr>
            <m:ctrlPr>
              <w:rPr>
                <w:rFonts w:ascii="Cambria Math" w:hAnsi="Cambria Math"/>
                <w:i/>
              </w:rPr>
            </m:ctrlPr>
          </m:fPr>
          <m:num>
            <m:r>
              <w:rPr>
                <w:rFonts w:ascii="Cambria Math"/>
              </w:rPr>
              <m:t>60048</m:t>
            </m:r>
          </m:num>
          <m:den>
            <m:r>
              <w:rPr>
                <w:rFonts w:ascii="Cambria Math"/>
              </w:rPr>
              <m:t>115</m:t>
            </m:r>
            <m:r>
              <w:rPr>
                <w:rFonts w:ascii="Cambria Math"/>
              </w:rPr>
              <m:t>×</m:t>
            </m:r>
            <m:r>
              <w:rPr>
                <w:rFonts w:ascii="Cambria Math"/>
              </w:rPr>
              <m:t>100</m:t>
            </m:r>
            <m:r>
              <w:rPr>
                <w:rFonts w:ascii="Cambria Math"/>
              </w:rPr>
              <m:t>×</m:t>
            </m:r>
            <m:r>
              <w:rPr>
                <w:rFonts w:ascii="Cambria Math"/>
              </w:rPr>
              <m:t>8,</m:t>
            </m:r>
            <m:sSup>
              <m:sSupPr>
                <m:ctrlPr>
                  <w:rPr>
                    <w:rFonts w:ascii="Cambria Math" w:hAnsi="Cambria Math"/>
                    <w:i/>
                  </w:rPr>
                </m:ctrlPr>
              </m:sSupPr>
              <m:e>
                <m:r>
                  <w:rPr>
                    <w:rFonts w:ascii="Cambria Math"/>
                  </w:rPr>
                  <m:t>5</m:t>
                </m:r>
              </m:e>
              <m:sup>
                <m:r>
                  <w:rPr>
                    <w:rFonts w:ascii="Cambria Math"/>
                  </w:rPr>
                  <m:t>2</m:t>
                </m:r>
              </m:sup>
            </m:sSup>
          </m:den>
        </m:f>
        <m:r>
          <w:rPr>
            <w:rFonts w:ascii="Cambria Math"/>
          </w:rPr>
          <m:t>=0,072</m:t>
        </m:r>
      </m:oMath>
      <w:r>
        <w:tab/>
        <w:t xml:space="preserve">&lt; </w:t>
      </w:r>
      <w:r>
        <w:rPr>
          <w:rFonts w:ascii="Symbol" w:eastAsia="Symbol" w:hAnsi="Symbol" w:cs="Symbol"/>
        </w:rPr>
        <w:t></w:t>
      </w:r>
      <w:r>
        <w:rPr>
          <w:vertAlign w:val="subscript"/>
        </w:rPr>
        <w:t>R</w:t>
      </w:r>
      <w:r>
        <w:t xml:space="preserve"> =0.437 (thỏa)</w:t>
      </w:r>
    </w:p>
    <w:p w14:paraId="507C2165" w14:textId="2D228AE8" w:rsidR="00BB5919" w:rsidRDefault="00BB5919" w:rsidP="00A1519B">
      <w:pPr>
        <w:spacing w:after="60" w:line="312" w:lineRule="auto"/>
        <w:jc w:val="both"/>
        <w:rPr>
          <w:rFonts w:ascii="Symbol" w:eastAsia="Symbol" w:hAnsi="Symbol" w:cs="Symbol"/>
        </w:rPr>
      </w:pPr>
      <w:r>
        <w:tab/>
      </w:r>
      <w:r>
        <w:rPr>
          <w:rFonts w:ascii="Symbol" w:eastAsia="Symbol" w:hAnsi="Symbol" w:cs="Symbol"/>
        </w:rPr>
        <w:t></w:t>
      </w:r>
      <w:r>
        <w:t xml:space="preserve"> </w:t>
      </w:r>
      <m:oMath>
        <m:r>
          <w:rPr>
            <w:rFonts w:ascii="Cambria Math"/>
          </w:rPr>
          <m:t>ζ=0,5</m:t>
        </m:r>
        <m:r>
          <w:rPr>
            <w:rFonts w:ascii="Cambria Math"/>
          </w:rPr>
          <m:t>×​​</m:t>
        </m:r>
        <m:r>
          <w:rPr>
            <w:rFonts w:ascii="Cambria Math"/>
          </w:rPr>
          <m:t>(1+</m:t>
        </m:r>
        <m:rad>
          <m:radPr>
            <m:degHide m:val="1"/>
            <m:ctrlPr>
              <w:rPr>
                <w:rFonts w:ascii="Cambria Math" w:hAnsi="Cambria Math"/>
                <w:i/>
              </w:rPr>
            </m:ctrlPr>
          </m:radPr>
          <m:deg/>
          <m:e>
            <m:r>
              <w:rPr>
                <w:rFonts w:ascii="Cambria Math"/>
              </w:rPr>
              <m:t>1</m:t>
            </m:r>
            <m:r>
              <w:rPr>
                <w:rFonts w:ascii="Cambria Math"/>
              </w:rPr>
              <m:t>-</m:t>
            </m:r>
            <m:r>
              <w:rPr>
                <w:rFonts w:ascii="Cambria Math"/>
              </w:rPr>
              <m:t>2</m:t>
            </m:r>
            <m:sSub>
              <m:sSubPr>
                <m:ctrlPr>
                  <w:rPr>
                    <w:rFonts w:ascii="Cambria Math" w:hAnsi="Cambria Math"/>
                    <w:i/>
                  </w:rPr>
                </m:ctrlPr>
              </m:sSubPr>
              <m:e>
                <m:r>
                  <w:rPr>
                    <w:rFonts w:ascii="Cambria Math"/>
                  </w:rPr>
                  <m:t>α</m:t>
                </m:r>
              </m:e>
              <m:sub>
                <m:r>
                  <w:rPr>
                    <w:rFonts w:ascii="Cambria Math"/>
                  </w:rPr>
                  <m:t>m</m:t>
                </m:r>
              </m:sub>
            </m:sSub>
          </m:e>
        </m:rad>
        <m:r>
          <w:rPr>
            <w:rFonts w:ascii="Cambria Math"/>
          </w:rPr>
          <m:t>​</m:t>
        </m:r>
        <m:r>
          <w:rPr>
            <w:rFonts w:ascii="Cambria Math"/>
          </w:rPr>
          <m:t>)=0,5(1+</m:t>
        </m:r>
        <m:rad>
          <m:radPr>
            <m:degHide m:val="1"/>
            <m:ctrlPr>
              <w:rPr>
                <w:rFonts w:ascii="Cambria Math" w:hAnsi="Cambria Math"/>
                <w:i/>
              </w:rPr>
            </m:ctrlPr>
          </m:radPr>
          <m:deg/>
          <m:e>
            <m:r>
              <w:rPr>
                <w:rFonts w:ascii="Cambria Math"/>
              </w:rPr>
              <m:t>1</m:t>
            </m:r>
            <m:r>
              <w:rPr>
                <w:rFonts w:ascii="Cambria Math"/>
              </w:rPr>
              <m:t>-</m:t>
            </m:r>
            <m:r>
              <w:rPr>
                <w:rFonts w:ascii="Cambria Math"/>
              </w:rPr>
              <m:t>2</m:t>
            </m:r>
            <m:r>
              <w:rPr>
                <w:rFonts w:ascii="Cambria Math"/>
              </w:rPr>
              <m:t>×</m:t>
            </m:r>
            <m:r>
              <w:rPr>
                <w:rFonts w:ascii="Cambria Math"/>
              </w:rPr>
              <m:t>0.072</m:t>
            </m:r>
          </m:e>
        </m:rad>
        <m:r>
          <w:rPr>
            <w:rFonts w:ascii="Cambria Math"/>
          </w:rPr>
          <m:t>)=0,963</m:t>
        </m:r>
      </m:oMath>
    </w:p>
    <w:p w14:paraId="4519FD21" w14:textId="6266302D" w:rsidR="00BB5919" w:rsidRDefault="00BB5919" w:rsidP="00A1519B">
      <w:pPr>
        <w:spacing w:after="60" w:line="312" w:lineRule="auto"/>
        <w:ind w:firstLine="720"/>
        <w:rPr>
          <w:lang w:val="it-IT"/>
        </w:rPr>
      </w:pPr>
      <w:r>
        <w:rPr>
          <w:rFonts w:ascii="Symbol" w:eastAsia="Symbol" w:hAnsi="Symbol" w:cs="Symbol"/>
        </w:rPr>
        <w:t></w:t>
      </w:r>
      <w:r>
        <w:t xml:space="preserve"> </w:t>
      </w:r>
      <m:oMath>
        <m:sSub>
          <m:sSubPr>
            <m:ctrlPr>
              <w:rPr>
                <w:rFonts w:ascii="Cambria Math" w:hAnsi="Cambria Math"/>
                <w:i/>
              </w:rPr>
            </m:ctrlPr>
          </m:sSubPr>
          <m:e>
            <m:r>
              <w:rPr>
                <w:rFonts w:ascii="Cambria Math"/>
              </w:rPr>
              <m:t>A</m:t>
            </m:r>
          </m:e>
          <m:sub>
            <m:r>
              <w:rPr>
                <w:rFonts w:ascii="Cambria Math"/>
              </w:rPr>
              <m:t>s</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M</m:t>
                </m:r>
              </m:e>
              <m:sub>
                <m:r>
                  <w:rPr>
                    <w:rFonts w:ascii="Cambria Math"/>
                  </w:rPr>
                  <m:t>II</m:t>
                </m:r>
              </m:sub>
            </m:sSub>
          </m:num>
          <m:den>
            <m:r>
              <w:rPr>
                <w:rFonts w:ascii="Cambria Math"/>
              </w:rPr>
              <m:t>ζ</m:t>
            </m:r>
            <m:r>
              <w:rPr>
                <w:rFonts w:ascii="Cambria Math"/>
              </w:rPr>
              <m:t>×</m:t>
            </m:r>
            <m:sSub>
              <m:sSubPr>
                <m:ctrlPr>
                  <w:rPr>
                    <w:rFonts w:ascii="Cambria Math" w:hAnsi="Cambria Math"/>
                    <w:i/>
                  </w:rPr>
                </m:ctrlPr>
              </m:sSubPr>
              <m:e>
                <m:r>
                  <w:rPr>
                    <w:rFonts w:ascii="Cambria Math"/>
                  </w:rPr>
                  <m:t>R</m:t>
                </m:r>
              </m:e>
              <m:sub>
                <m:r>
                  <w:rPr>
                    <w:rFonts w:ascii="Cambria Math"/>
                  </w:rPr>
                  <m:t>s</m:t>
                </m:r>
              </m:sub>
            </m:sSub>
            <m:r>
              <w:rPr>
                <w:rFonts w:ascii="Cambria Math"/>
              </w:rPr>
              <m:t>×</m:t>
            </m:r>
            <m:sSub>
              <m:sSubPr>
                <m:ctrlPr>
                  <w:rPr>
                    <w:rFonts w:ascii="Cambria Math" w:hAnsi="Cambria Math"/>
                    <w:i/>
                  </w:rPr>
                </m:ctrlPr>
              </m:sSubPr>
              <m:e>
                <m:r>
                  <w:rPr>
                    <w:rFonts w:ascii="Cambria Math"/>
                  </w:rPr>
                  <m:t>h</m:t>
                </m:r>
              </m:e>
              <m:sub>
                <m:r>
                  <w:rPr>
                    <w:rFonts w:ascii="Cambria Math"/>
                  </w:rPr>
                  <m:t>0</m:t>
                </m:r>
              </m:sub>
            </m:sSub>
          </m:den>
        </m:f>
        <m:r>
          <w:rPr>
            <w:rFonts w:ascii="Cambria Math"/>
          </w:rPr>
          <m:t>=</m:t>
        </m:r>
        <m:f>
          <m:fPr>
            <m:ctrlPr>
              <w:rPr>
                <w:rFonts w:ascii="Cambria Math" w:hAnsi="Cambria Math"/>
                <w:i/>
              </w:rPr>
            </m:ctrlPr>
          </m:fPr>
          <m:num>
            <m:r>
              <w:rPr>
                <w:rFonts w:ascii="Cambria Math"/>
              </w:rPr>
              <m:t>60048</m:t>
            </m:r>
          </m:num>
          <m:den>
            <m:r>
              <w:rPr>
                <w:rFonts w:ascii="Cambria Math"/>
              </w:rPr>
              <m:t>0.963</m:t>
            </m:r>
            <m:r>
              <w:rPr>
                <w:rFonts w:ascii="Cambria Math"/>
              </w:rPr>
              <m:t>×</m:t>
            </m:r>
            <m:r>
              <w:rPr>
                <w:rFonts w:ascii="Cambria Math"/>
              </w:rPr>
              <m:t>2250</m:t>
            </m:r>
            <m:r>
              <w:rPr>
                <w:rFonts w:ascii="Cambria Math"/>
              </w:rPr>
              <m:t>×</m:t>
            </m:r>
            <m:r>
              <w:rPr>
                <w:rFonts w:ascii="Cambria Math"/>
              </w:rPr>
              <m:t>8,5</m:t>
            </m:r>
          </m:den>
        </m:f>
        <m:r>
          <w:rPr>
            <w:rFonts w:ascii="Cambria Math"/>
          </w:rPr>
          <m:t>=3.26(c</m:t>
        </m:r>
        <m:sSup>
          <m:sSupPr>
            <m:ctrlPr>
              <w:rPr>
                <w:rFonts w:ascii="Cambria Math" w:hAnsi="Cambria Math"/>
                <w:i/>
              </w:rPr>
            </m:ctrlPr>
          </m:sSupPr>
          <m:e>
            <m:r>
              <w:rPr>
                <w:rFonts w:ascii="Cambria Math"/>
              </w:rPr>
              <m:t>m</m:t>
            </m:r>
          </m:e>
          <m:sup>
            <m:r>
              <w:rPr>
                <w:rFonts w:ascii="Cambria Math"/>
              </w:rPr>
              <m:t>2</m:t>
            </m:r>
          </m:sup>
        </m:sSup>
        <m:r>
          <w:rPr>
            <w:rFonts w:ascii="Cambria Math"/>
          </w:rPr>
          <m:t>)</m:t>
        </m:r>
      </m:oMath>
    </w:p>
    <w:p w14:paraId="1110A1E0" w14:textId="133DB49A" w:rsidR="00BB5919" w:rsidRDefault="00BB5919" w:rsidP="00A1519B">
      <w:pPr>
        <w:spacing w:after="60" w:line="312" w:lineRule="auto"/>
        <w:jc w:val="both"/>
      </w:pPr>
      <w:r>
        <w:rPr>
          <w:lang w:val="it-IT"/>
        </w:rPr>
        <w:lastRenderedPageBreak/>
        <w:tab/>
      </w:r>
      <w:r>
        <w:t xml:space="preserve">Tra bảng bảng 4-12 Sổ tay thực hành kết cấu công trình_Vũ Mạnh Hùng, ta chọn thép </w:t>
      </w:r>
      <m:oMath>
        <m:r>
          <w:rPr>
            <w:rFonts w:ascii="Cambria Math"/>
          </w:rPr>
          <m:t>φ</m:t>
        </m:r>
      </m:oMath>
      <w:r>
        <w:t>8a150mm với A</w:t>
      </w:r>
      <w:r>
        <w:rPr>
          <w:vertAlign w:val="subscript"/>
        </w:rPr>
        <w:t>s</w:t>
      </w:r>
      <w:r>
        <w:t xml:space="preserve"> = 3.35 cm</w:t>
      </w:r>
      <w:r>
        <w:rPr>
          <w:vertAlign w:val="superscript"/>
        </w:rPr>
        <w:t>2</w:t>
      </w:r>
      <w:r>
        <w:t xml:space="preserve">. (Bố trí thớ trên ở gối ra chiều dài nhịp).          </w:t>
      </w:r>
    </w:p>
    <w:p w14:paraId="461EBB68" w14:textId="77777777" w:rsidR="00BB5919" w:rsidRDefault="00BB5919">
      <w:pPr>
        <w:spacing w:after="60" w:line="312" w:lineRule="auto"/>
        <w:jc w:val="both"/>
      </w:pPr>
      <w:r>
        <w:t xml:space="preserve"> </w:t>
      </w:r>
      <w:r>
        <w:tab/>
        <w:t>Kiểm tra hàm lượng cốt thép:</w:t>
      </w:r>
    </w:p>
    <w:p w14:paraId="240864FE" w14:textId="064EAA93" w:rsidR="00BB5919" w:rsidRPr="00FD7EE9" w:rsidRDefault="00FD7EE9" w:rsidP="00A1519B">
      <w:pPr>
        <w:spacing w:after="60" w:line="312" w:lineRule="auto"/>
        <w:ind w:firstLine="720"/>
        <w:jc w:val="both"/>
      </w:pPr>
      <m:oMathPara>
        <m:oMath>
          <m:r>
            <w:rPr>
              <w:rFonts w:ascii="Cambria Math"/>
            </w:rPr>
            <m:t>μ=</m:t>
          </m:r>
          <m:f>
            <m:fPr>
              <m:ctrlPr>
                <w:rPr>
                  <w:rFonts w:ascii="Cambria Math" w:hAnsi="Cambria Math"/>
                  <w:i/>
                </w:rPr>
              </m:ctrlPr>
            </m:fPr>
            <m:num>
              <m:sSub>
                <m:sSubPr>
                  <m:ctrlPr>
                    <w:rPr>
                      <w:rFonts w:ascii="Cambria Math" w:hAnsi="Cambria Math"/>
                      <w:i/>
                    </w:rPr>
                  </m:ctrlPr>
                </m:sSubPr>
                <m:e>
                  <m:r>
                    <w:rPr>
                      <w:rFonts w:ascii="Cambria Math"/>
                    </w:rPr>
                    <m:t>A</m:t>
                  </m:r>
                </m:e>
                <m:sub>
                  <m:r>
                    <w:rPr>
                      <w:rFonts w:ascii="Cambria Math"/>
                    </w:rPr>
                    <m:t>s</m:t>
                  </m:r>
                </m:sub>
              </m:sSub>
            </m:num>
            <m:den>
              <m:r>
                <w:rPr>
                  <w:rFonts w:ascii="Cambria Math"/>
                </w:rPr>
                <m:t>b</m:t>
              </m:r>
              <m:r>
                <w:rPr>
                  <w:rFonts w:ascii="Cambria Math"/>
                </w:rPr>
                <m:t>×</m:t>
              </m:r>
              <m:sSub>
                <m:sSubPr>
                  <m:ctrlPr>
                    <w:rPr>
                      <w:rFonts w:ascii="Cambria Math" w:hAnsi="Cambria Math"/>
                      <w:i/>
                    </w:rPr>
                  </m:ctrlPr>
                </m:sSubPr>
                <m:e>
                  <m:r>
                    <w:rPr>
                      <w:rFonts w:ascii="Cambria Math"/>
                    </w:rPr>
                    <m:t>h</m:t>
                  </m:r>
                </m:e>
                <m:sub>
                  <m:r>
                    <w:rPr>
                      <w:rFonts w:ascii="Cambria Math"/>
                    </w:rPr>
                    <m:t>0</m:t>
                  </m:r>
                </m:sub>
              </m:sSub>
            </m:den>
          </m:f>
          <m:r>
            <w:rPr>
              <w:rFonts w:ascii="Cambria Math"/>
            </w:rPr>
            <m:t>100%=</m:t>
          </m:r>
          <m:f>
            <m:fPr>
              <m:ctrlPr>
                <w:rPr>
                  <w:rFonts w:ascii="Cambria Math" w:hAnsi="Cambria Math"/>
                  <w:i/>
                </w:rPr>
              </m:ctrlPr>
            </m:fPr>
            <m:num>
              <m:r>
                <w:rPr>
                  <w:rFonts w:ascii="Cambria Math"/>
                </w:rPr>
                <m:t>3.35</m:t>
              </m:r>
            </m:num>
            <m:den>
              <m:r>
                <w:rPr>
                  <w:rFonts w:ascii="Cambria Math"/>
                </w:rPr>
                <m:t>100</m:t>
              </m:r>
              <m:r>
                <w:rPr>
                  <w:rFonts w:ascii="Cambria Math"/>
                </w:rPr>
                <m:t>×</m:t>
              </m:r>
              <m:r>
                <w:rPr>
                  <w:rFonts w:ascii="Cambria Math"/>
                </w:rPr>
                <m:t>8,5</m:t>
              </m:r>
            </m:den>
          </m:f>
          <m:r>
            <w:rPr>
              <w:rFonts w:ascii="Cambria Math"/>
            </w:rPr>
            <m:t>100%=0,39%</m:t>
          </m:r>
        </m:oMath>
      </m:oMathPara>
    </w:p>
    <w:p w14:paraId="71172070" w14:textId="63EE4565" w:rsidR="00BB5919" w:rsidRPr="00FD7EE9" w:rsidRDefault="00BC44C7" w:rsidP="00A1519B">
      <w:pPr>
        <w:spacing w:after="60" w:line="312" w:lineRule="auto"/>
        <w:ind w:firstLine="720"/>
        <w:jc w:val="both"/>
      </w:pPr>
      <m:oMathPara>
        <m:oMath>
          <m:sSub>
            <m:sSubPr>
              <m:ctrlPr>
                <w:rPr>
                  <w:rFonts w:ascii="Cambria Math" w:hAnsi="Cambria Math"/>
                  <w:i/>
                </w:rPr>
              </m:ctrlPr>
            </m:sSubPr>
            <m:e>
              <m:r>
                <w:rPr>
                  <w:rFonts w:ascii="Cambria Math"/>
                </w:rPr>
                <m:t>μ</m:t>
              </m:r>
              <m:f>
                <m:fPr>
                  <m:ctrlPr>
                    <w:rPr>
                      <w:rFonts w:ascii="Cambria Math" w:hAnsi="Cambria Math"/>
                      <w:i/>
                    </w:rPr>
                  </m:ctrlPr>
                </m:fPr>
                <m:num>
                  <m:sSub>
                    <m:sSubPr>
                      <m:ctrlPr>
                        <w:rPr>
                          <w:rFonts w:ascii="Cambria Math" w:hAnsi="Cambria Math"/>
                          <w:i/>
                        </w:rPr>
                      </m:ctrlPr>
                    </m:sSubPr>
                    <m:e>
                      <m:r>
                        <w:rPr>
                          <w:rFonts w:ascii="Cambria Math"/>
                        </w:rPr>
                        <m:t>ξ</m:t>
                      </m:r>
                    </m:e>
                    <m:sub>
                      <m:r>
                        <w:rPr>
                          <w:rFonts w:ascii="Cambria Math"/>
                        </w:rPr>
                        <m:t>R</m:t>
                      </m:r>
                    </m:sub>
                  </m:sSub>
                  <m:r>
                    <w:rPr>
                      <w:rFonts w:ascii="Cambria Math"/>
                    </w:rPr>
                    <m:t>×</m:t>
                  </m:r>
                  <m:sSub>
                    <m:sSubPr>
                      <m:ctrlPr>
                        <w:rPr>
                          <w:rFonts w:ascii="Cambria Math" w:hAnsi="Cambria Math"/>
                          <w:i/>
                        </w:rPr>
                      </m:ctrlPr>
                    </m:sSubPr>
                    <m:e>
                      <m:r>
                        <w:rPr>
                          <w:rFonts w:ascii="Cambria Math"/>
                        </w:rPr>
                        <m:t>R</m:t>
                      </m:r>
                    </m:e>
                    <m:sub>
                      <m:r>
                        <w:rPr>
                          <w:rFonts w:ascii="Cambria Math"/>
                        </w:rPr>
                        <m:t>b</m:t>
                      </m:r>
                    </m:sub>
                  </m:sSub>
                </m:num>
                <m:den>
                  <m:sSub>
                    <m:sSubPr>
                      <m:ctrlPr>
                        <w:rPr>
                          <w:rFonts w:ascii="Cambria Math" w:hAnsi="Cambria Math"/>
                          <w:i/>
                        </w:rPr>
                      </m:ctrlPr>
                    </m:sSubPr>
                    <m:e>
                      <m:r>
                        <w:rPr>
                          <w:rFonts w:ascii="Cambria Math"/>
                        </w:rPr>
                        <m:t>R</m:t>
                      </m:r>
                    </m:e>
                    <m:sub>
                      <m:r>
                        <w:rPr>
                          <w:rFonts w:ascii="Cambria Math"/>
                        </w:rPr>
                        <m:t>s</m:t>
                      </m:r>
                    </m:sub>
                  </m:sSub>
                </m:den>
              </m:f>
              <m:f>
                <m:fPr>
                  <m:ctrlPr>
                    <w:rPr>
                      <w:rFonts w:ascii="Cambria Math" w:hAnsi="Cambria Math"/>
                      <w:i/>
                    </w:rPr>
                  </m:ctrlPr>
                </m:fPr>
                <m:num>
                  <m:r>
                    <w:rPr>
                      <w:rFonts w:ascii="Cambria Math"/>
                    </w:rPr>
                    <m:t>0,645</m:t>
                  </m:r>
                  <m:r>
                    <w:rPr>
                      <w:rFonts w:ascii="Cambria Math"/>
                    </w:rPr>
                    <m:t>×</m:t>
                  </m:r>
                  <m:r>
                    <w:rPr>
                      <w:rFonts w:ascii="Cambria Math"/>
                    </w:rPr>
                    <m:t>115</m:t>
                  </m:r>
                </m:num>
                <m:den>
                  <m:r>
                    <w:rPr>
                      <w:rFonts w:ascii="Cambria Math"/>
                    </w:rPr>
                    <m:t>2250</m:t>
                  </m:r>
                </m:den>
              </m:f>
            </m:e>
            <m:sub>
              <m:r>
                <w:rPr>
                  <w:rFonts w:ascii="Cambria Math"/>
                </w:rPr>
                <m:t>max</m:t>
              </m:r>
            </m:sub>
          </m:sSub>
        </m:oMath>
      </m:oMathPara>
    </w:p>
    <w:p w14:paraId="1F44636C" w14:textId="2F18FF70" w:rsidR="00BB5919" w:rsidRDefault="00BB5919" w:rsidP="00A1519B">
      <w:pPr>
        <w:spacing w:after="60" w:line="312" w:lineRule="auto"/>
        <w:jc w:val="both"/>
      </w:pPr>
      <w:r>
        <w:t xml:space="preserve">Vậy </w:t>
      </w:r>
      <m:oMath>
        <m:sSub>
          <m:sSubPr>
            <m:ctrlPr>
              <w:rPr>
                <w:rFonts w:ascii="Cambria Math" w:hAnsi="Cambria Math"/>
                <w:i/>
              </w:rPr>
            </m:ctrlPr>
          </m:sSubPr>
          <m:e>
            <m:r>
              <w:rPr>
                <w:rFonts w:ascii="Cambria Math" w:hAnsi="Cambria Math"/>
              </w:rPr>
              <m:t>μ</m:t>
            </m:r>
          </m:e>
          <m:sub>
            <m:r>
              <m:rPr>
                <m:nor/>
              </m:rPr>
              <w:rPr>
                <w:rFonts w:ascii="Cambria Math" w:hAnsi="Cambria Math"/>
              </w:rPr>
              <m:t>min</m:t>
            </m:r>
            <m:ctrlPr>
              <w:rPr>
                <w:rFonts w:ascii="Cambria Math" w:hAnsi="Cambria Math"/>
              </w:rPr>
            </m:ctrlPr>
          </m:sub>
        </m:sSub>
      </m:oMath>
      <w:r>
        <w:t>=0,1%&lt;</w:t>
      </w:r>
      <m:oMath>
        <m:r>
          <w:rPr>
            <w:rFonts w:ascii="Cambria Math" w:hAnsi="Cambria Math"/>
          </w:rPr>
          <m:t>μ</m:t>
        </m:r>
      </m:oMath>
      <w:r w:rsidR="00A1519B">
        <w:t xml:space="preserve"> </w:t>
      </w:r>
      <w:r>
        <w:t xml:space="preserve">&lt; </w:t>
      </w:r>
      <m:oMath>
        <m:sSub>
          <m:sSubPr>
            <m:ctrlPr>
              <w:rPr>
                <w:rFonts w:ascii="Cambria Math" w:hAnsi="Cambria Math"/>
                <w:i/>
              </w:rPr>
            </m:ctrlPr>
          </m:sSubPr>
          <m:e>
            <m:r>
              <w:rPr>
                <w:rFonts w:ascii="Cambria Math"/>
              </w:rPr>
              <m:t>μ</m:t>
            </m:r>
          </m:e>
          <m:sub>
            <m:r>
              <w:rPr>
                <w:rFonts w:ascii="Cambria Math"/>
              </w:rPr>
              <m:t>max</m:t>
            </m:r>
          </m:sub>
        </m:sSub>
      </m:oMath>
      <w:r>
        <w:t xml:space="preserve"> (Thỏa điều kiện về hàm lượng).</w:t>
      </w:r>
    </w:p>
    <w:p w14:paraId="1DA6EE18" w14:textId="77777777" w:rsidR="00BB5919" w:rsidRDefault="00BB5919">
      <w:pPr>
        <w:spacing w:after="60" w:line="312" w:lineRule="auto"/>
        <w:jc w:val="both"/>
      </w:pPr>
      <w:r>
        <w:t xml:space="preserve">           Số thanh thép chịu moment dương theo phương cạnh ngắn:</w:t>
      </w:r>
    </w:p>
    <w:p w14:paraId="2808C99D" w14:textId="4722B6C7" w:rsidR="00BB5919" w:rsidRDefault="00BB5919" w:rsidP="00A1519B">
      <w:pPr>
        <w:spacing w:after="60" w:line="312" w:lineRule="auto"/>
        <w:jc w:val="both"/>
      </w:pPr>
      <w:r>
        <w:t xml:space="preserve">           </w:t>
      </w:r>
      <m:oMath>
        <m:r>
          <w:rPr>
            <w:rFonts w:ascii="Cambria Math"/>
          </w:rPr>
          <m:t>n=2</m:t>
        </m:r>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2</m:t>
                    </m:r>
                  </m:sub>
                </m:sSub>
              </m:num>
              <m:den>
                <m:r>
                  <w:rPr>
                    <w:rFonts w:ascii="Cambria Math"/>
                  </w:rPr>
                  <m:t>a</m:t>
                </m:r>
              </m:den>
            </m:f>
            <m:r>
              <w:rPr>
                <w:rFonts w:ascii="Cambria Math"/>
              </w:rPr>
              <m:t>+1</m:t>
            </m:r>
          </m:e>
        </m:d>
        <m:r>
          <w:rPr>
            <w:rFonts w:ascii="Cambria Math"/>
          </w:rPr>
          <m:t>=2</m:t>
        </m:r>
        <m:r>
          <w:rPr>
            <w:rFonts w:ascii="Cambria Math"/>
          </w:rPr>
          <m:t>×</m:t>
        </m:r>
        <m:d>
          <m:dPr>
            <m:ctrlPr>
              <w:rPr>
                <w:rFonts w:ascii="Cambria Math" w:hAnsi="Cambria Math"/>
                <w:i/>
              </w:rPr>
            </m:ctrlPr>
          </m:dPr>
          <m:e>
            <m:f>
              <m:fPr>
                <m:ctrlPr>
                  <w:rPr>
                    <w:rFonts w:ascii="Cambria Math" w:hAnsi="Cambria Math"/>
                    <w:i/>
                  </w:rPr>
                </m:ctrlPr>
              </m:fPr>
              <m:num>
                <m:r>
                  <w:rPr>
                    <w:rFonts w:ascii="Cambria Math"/>
                  </w:rPr>
                  <m:t>5000</m:t>
                </m:r>
              </m:num>
              <m:den>
                <m:r>
                  <w:rPr>
                    <w:rFonts w:ascii="Cambria Math"/>
                  </w:rPr>
                  <m:t>150</m:t>
                </m:r>
              </m:den>
            </m:f>
            <m:r>
              <w:rPr>
                <w:rFonts w:ascii="Cambria Math"/>
              </w:rPr>
              <m:t>+1</m:t>
            </m:r>
          </m:e>
        </m:d>
        <m:r>
          <w:rPr>
            <w:rFonts w:ascii="Cambria Math"/>
          </w:rPr>
          <m:t>=2</m:t>
        </m:r>
        <m:r>
          <w:rPr>
            <w:rFonts w:ascii="Cambria Math"/>
          </w:rPr>
          <m:t>×</m:t>
        </m:r>
        <m:r>
          <w:rPr>
            <w:rFonts w:ascii="Cambria Math"/>
          </w:rPr>
          <m:t>34=68</m:t>
        </m:r>
      </m:oMath>
      <w:r>
        <w:t xml:space="preserve"> thanh.</w:t>
      </w:r>
    </w:p>
    <w:p w14:paraId="742B5D08" w14:textId="77777777" w:rsidR="00BB5919" w:rsidRDefault="00BB5919">
      <w:pPr>
        <w:spacing w:after="60" w:line="312" w:lineRule="auto"/>
        <w:jc w:val="both"/>
      </w:pPr>
      <w:r>
        <w:tab/>
        <w:t>Tương tự lập bảng tính bằng Excel để tính và bố trí thép cho các ô sàn 2 phương còn lại.</w:t>
      </w:r>
    </w:p>
    <w:p w14:paraId="3E9CE34F" w14:textId="77777777" w:rsidR="00BB5919" w:rsidRDefault="00BB5919">
      <w:pPr>
        <w:spacing w:after="60" w:line="312" w:lineRule="auto"/>
        <w:ind w:left="720"/>
      </w:pPr>
    </w:p>
    <w:p w14:paraId="23C91AA7" w14:textId="77777777" w:rsidR="00BB5919" w:rsidRDefault="00BB5919">
      <w:pPr>
        <w:spacing w:after="60" w:line="312" w:lineRule="auto"/>
        <w:ind w:left="720"/>
      </w:pPr>
    </w:p>
    <w:p w14:paraId="7510410C" w14:textId="2396524E" w:rsidR="00BB5919" w:rsidRDefault="00BB5919">
      <w:pPr>
        <w:spacing w:after="60" w:line="312" w:lineRule="auto"/>
        <w:ind w:left="720"/>
        <w:jc w:val="center"/>
        <w:rPr>
          <w:b/>
          <w:i/>
          <w:u w:val="single"/>
        </w:rPr>
      </w:pPr>
      <w:r>
        <w:rPr>
          <w:b/>
          <w:i/>
          <w:u w:val="single"/>
        </w:rPr>
        <w:t>Bảng 2.4: Bảng tính nội lực sàn 2 phương</w:t>
      </w:r>
    </w:p>
    <w:tbl>
      <w:tblPr>
        <w:tblStyle w:val="PlainTable1"/>
        <w:tblW w:w="5000" w:type="pct"/>
        <w:tblLook w:val="04A0" w:firstRow="1" w:lastRow="0" w:firstColumn="1" w:lastColumn="0" w:noHBand="0" w:noVBand="1"/>
      </w:tblPr>
      <w:tblGrid>
        <w:gridCol w:w="788"/>
        <w:gridCol w:w="928"/>
        <w:gridCol w:w="928"/>
        <w:gridCol w:w="765"/>
        <w:gridCol w:w="1044"/>
        <w:gridCol w:w="1111"/>
        <w:gridCol w:w="1111"/>
        <w:gridCol w:w="1185"/>
        <w:gridCol w:w="1201"/>
      </w:tblGrid>
      <w:tr w:rsidR="002D10D5" w:rsidRPr="003505D7" w14:paraId="30CA1ECE" w14:textId="77777777" w:rsidTr="003505D7">
        <w:trPr>
          <w:cnfStyle w:val="100000000000" w:firstRow="1" w:lastRow="0" w:firstColumn="0" w:lastColumn="0" w:oddVBand="0" w:evenVBand="0" w:oddHBand="0" w:evenHBand="0" w:firstRowFirstColumn="0" w:firstRowLastColumn="0" w:lastRowFirstColumn="0" w:lastRowLastColumn="0"/>
          <w:trHeight w:val="1505"/>
        </w:trPr>
        <w:tc>
          <w:tcPr>
            <w:cnfStyle w:val="001000000000" w:firstRow="0" w:lastRow="0" w:firstColumn="1" w:lastColumn="0" w:oddVBand="0" w:evenVBand="0" w:oddHBand="0" w:evenHBand="0" w:firstRowFirstColumn="0" w:firstRowLastColumn="0" w:lastRowFirstColumn="0" w:lastRowLastColumn="0"/>
            <w:tcW w:w="435" w:type="pct"/>
            <w:hideMark/>
          </w:tcPr>
          <w:p w14:paraId="1DC2C745" w14:textId="77777777" w:rsidR="002D10D5" w:rsidRPr="003505D7" w:rsidRDefault="002D10D5" w:rsidP="002D10D5">
            <w:pPr>
              <w:suppressAutoHyphens w:val="0"/>
              <w:jc w:val="center"/>
              <w:rPr>
                <w:rFonts w:asciiTheme="minorHAnsi" w:hAnsiTheme="minorHAnsi" w:cstheme="minorHAnsi"/>
                <w:b w:val="0"/>
                <w:bCs w:val="0"/>
                <w:color w:val="auto"/>
                <w:sz w:val="18"/>
                <w:szCs w:val="18"/>
                <w:lang w:eastAsia="en-US"/>
              </w:rPr>
            </w:pPr>
            <w:r w:rsidRPr="003505D7">
              <w:rPr>
                <w:rFonts w:asciiTheme="minorHAnsi" w:hAnsiTheme="minorHAnsi" w:cstheme="minorHAnsi"/>
                <w:color w:val="auto"/>
                <w:sz w:val="18"/>
                <w:szCs w:val="18"/>
                <w:lang w:eastAsia="en-US"/>
              </w:rPr>
              <w:t>Số</w:t>
            </w:r>
          </w:p>
          <w:p w14:paraId="5463534B" w14:textId="77777777" w:rsidR="002D10D5" w:rsidRPr="003505D7" w:rsidRDefault="002D10D5" w:rsidP="002D10D5">
            <w:pPr>
              <w:suppressAutoHyphens w:val="0"/>
              <w:jc w:val="center"/>
              <w:rPr>
                <w:rFonts w:asciiTheme="minorHAnsi" w:hAnsiTheme="minorHAnsi" w:cstheme="minorHAnsi"/>
                <w:b w:val="0"/>
                <w:bCs w:val="0"/>
                <w:color w:val="auto"/>
                <w:sz w:val="18"/>
                <w:szCs w:val="18"/>
                <w:lang w:eastAsia="en-US"/>
              </w:rPr>
            </w:pPr>
            <w:r w:rsidRPr="003505D7">
              <w:rPr>
                <w:rFonts w:asciiTheme="minorHAnsi" w:hAnsiTheme="minorHAnsi" w:cstheme="minorHAnsi"/>
                <w:color w:val="auto"/>
                <w:sz w:val="18"/>
                <w:szCs w:val="18"/>
                <w:lang w:eastAsia="en-US"/>
              </w:rPr>
              <w:t>hiệu</w:t>
            </w:r>
          </w:p>
          <w:p w14:paraId="017F4B0D" w14:textId="77777777" w:rsidR="002D10D5" w:rsidRPr="003505D7" w:rsidRDefault="002D10D5" w:rsidP="002D10D5">
            <w:pPr>
              <w:suppressAutoHyphens w:val="0"/>
              <w:jc w:val="center"/>
              <w:rPr>
                <w:rFonts w:asciiTheme="minorHAnsi" w:hAnsiTheme="minorHAnsi" w:cstheme="minorHAnsi"/>
                <w:b w:val="0"/>
                <w:bCs w:val="0"/>
                <w:color w:val="auto"/>
                <w:sz w:val="18"/>
                <w:szCs w:val="18"/>
                <w:lang w:eastAsia="en-US"/>
              </w:rPr>
            </w:pPr>
            <w:r w:rsidRPr="003505D7">
              <w:rPr>
                <w:rFonts w:asciiTheme="minorHAnsi" w:hAnsiTheme="minorHAnsi" w:cstheme="minorHAnsi"/>
                <w:color w:val="auto"/>
                <w:sz w:val="18"/>
                <w:szCs w:val="18"/>
                <w:lang w:eastAsia="en-US"/>
              </w:rPr>
              <w:t>ô</w:t>
            </w:r>
          </w:p>
          <w:p w14:paraId="0B6EED4B" w14:textId="77777777" w:rsidR="002D10D5" w:rsidRPr="003505D7" w:rsidRDefault="002D10D5" w:rsidP="002D10D5">
            <w:pPr>
              <w:suppressAutoHyphens w:val="0"/>
              <w:jc w:val="center"/>
              <w:rPr>
                <w:rFonts w:asciiTheme="minorHAnsi" w:hAnsiTheme="minorHAnsi" w:cstheme="minorHAnsi"/>
                <w:b w:val="0"/>
                <w:bCs w:val="0"/>
                <w:color w:val="auto"/>
                <w:sz w:val="18"/>
                <w:szCs w:val="18"/>
                <w:lang w:eastAsia="en-US"/>
              </w:rPr>
            </w:pPr>
            <w:r w:rsidRPr="003505D7">
              <w:rPr>
                <w:rFonts w:asciiTheme="minorHAnsi" w:hAnsiTheme="minorHAnsi" w:cstheme="minorHAnsi"/>
                <w:color w:val="auto"/>
                <w:sz w:val="18"/>
                <w:szCs w:val="18"/>
                <w:lang w:eastAsia="en-US"/>
              </w:rPr>
              <w:t>sàn</w:t>
            </w:r>
          </w:p>
          <w:p w14:paraId="429B85F9" w14:textId="3992193C" w:rsidR="002D10D5" w:rsidRPr="003505D7" w:rsidRDefault="002D10D5" w:rsidP="002D10D5">
            <w:pPr>
              <w:jc w:val="center"/>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3D47DF1A" w14:textId="77777777"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 w:val="18"/>
                <w:szCs w:val="18"/>
                <w:lang w:eastAsia="en-US"/>
              </w:rPr>
            </w:pPr>
            <w:r w:rsidRPr="003505D7">
              <w:rPr>
                <w:rFonts w:asciiTheme="minorHAnsi" w:hAnsiTheme="minorHAnsi" w:cstheme="minorHAnsi"/>
                <w:color w:val="auto"/>
                <w:sz w:val="18"/>
                <w:szCs w:val="18"/>
                <w:lang w:eastAsia="en-US"/>
              </w:rPr>
              <w:t>Cạnh</w:t>
            </w:r>
          </w:p>
          <w:p w14:paraId="0946CC67" w14:textId="77777777"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 w:val="18"/>
                <w:szCs w:val="18"/>
                <w:lang w:eastAsia="en-US"/>
              </w:rPr>
            </w:pPr>
            <w:r w:rsidRPr="003505D7">
              <w:rPr>
                <w:rFonts w:asciiTheme="minorHAnsi" w:hAnsiTheme="minorHAnsi" w:cstheme="minorHAnsi"/>
                <w:color w:val="auto"/>
                <w:sz w:val="18"/>
                <w:szCs w:val="18"/>
                <w:lang w:eastAsia="en-US"/>
              </w:rPr>
              <w:t>ngắn</w:t>
            </w:r>
          </w:p>
          <w:p w14:paraId="7C1C4ABB" w14:textId="77777777"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 w:val="18"/>
                <w:szCs w:val="18"/>
                <w:lang w:eastAsia="en-US"/>
              </w:rPr>
            </w:pPr>
            <w:r w:rsidRPr="003505D7">
              <w:rPr>
                <w:rFonts w:asciiTheme="minorHAnsi" w:hAnsiTheme="minorHAnsi" w:cstheme="minorHAnsi"/>
                <w:color w:val="auto"/>
                <w:sz w:val="18"/>
                <w:szCs w:val="18"/>
                <w:lang w:eastAsia="en-US"/>
              </w:rPr>
              <w:t>L1</w:t>
            </w:r>
          </w:p>
          <w:p w14:paraId="646BD46E" w14:textId="77777777"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 w:val="18"/>
                <w:szCs w:val="18"/>
                <w:lang w:eastAsia="en-US"/>
              </w:rPr>
            </w:pPr>
            <w:r w:rsidRPr="003505D7">
              <w:rPr>
                <w:rFonts w:asciiTheme="minorHAnsi" w:hAnsiTheme="minorHAnsi" w:cstheme="minorHAnsi"/>
                <w:color w:val="auto"/>
                <w:sz w:val="18"/>
                <w:szCs w:val="18"/>
                <w:lang w:eastAsia="en-US"/>
              </w:rPr>
              <w:t> </w:t>
            </w:r>
          </w:p>
          <w:p w14:paraId="636F76E0" w14:textId="17C15A67" w:rsidR="002D10D5" w:rsidRPr="003505D7" w:rsidRDefault="002D10D5" w:rsidP="002D10D5">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(m)</w:t>
            </w:r>
          </w:p>
        </w:tc>
        <w:tc>
          <w:tcPr>
            <w:tcW w:w="512" w:type="pct"/>
            <w:hideMark/>
          </w:tcPr>
          <w:p w14:paraId="3E09118E" w14:textId="77777777"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auto"/>
                <w:sz w:val="18"/>
                <w:szCs w:val="18"/>
                <w:lang w:eastAsia="en-US"/>
              </w:rPr>
            </w:pPr>
            <w:r w:rsidRPr="003505D7">
              <w:rPr>
                <w:rFonts w:asciiTheme="minorHAnsi" w:hAnsiTheme="minorHAnsi" w:cstheme="minorHAnsi"/>
                <w:b w:val="0"/>
                <w:color w:val="auto"/>
                <w:sz w:val="18"/>
                <w:szCs w:val="18"/>
                <w:lang w:eastAsia="en-US"/>
              </w:rPr>
              <w:t>Cạnh</w:t>
            </w:r>
          </w:p>
          <w:p w14:paraId="7CF33D90" w14:textId="77777777"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auto"/>
                <w:sz w:val="18"/>
                <w:szCs w:val="18"/>
                <w:lang w:eastAsia="en-US"/>
              </w:rPr>
            </w:pPr>
            <w:r w:rsidRPr="003505D7">
              <w:rPr>
                <w:rFonts w:asciiTheme="minorHAnsi" w:hAnsiTheme="minorHAnsi" w:cstheme="minorHAnsi"/>
                <w:b w:val="0"/>
                <w:color w:val="auto"/>
                <w:sz w:val="18"/>
                <w:szCs w:val="18"/>
                <w:lang w:eastAsia="en-US"/>
              </w:rPr>
              <w:t>dài</w:t>
            </w:r>
          </w:p>
          <w:p w14:paraId="1A8DBA5F" w14:textId="77777777"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auto"/>
                <w:sz w:val="18"/>
                <w:szCs w:val="18"/>
                <w:lang w:eastAsia="en-US"/>
              </w:rPr>
            </w:pPr>
            <w:r w:rsidRPr="003505D7">
              <w:rPr>
                <w:rFonts w:asciiTheme="minorHAnsi" w:hAnsiTheme="minorHAnsi" w:cstheme="minorHAnsi"/>
                <w:b w:val="0"/>
                <w:color w:val="auto"/>
                <w:sz w:val="18"/>
                <w:szCs w:val="18"/>
                <w:lang w:eastAsia="en-US"/>
              </w:rPr>
              <w:t>L2</w:t>
            </w:r>
          </w:p>
          <w:p w14:paraId="4A338822" w14:textId="77777777"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auto"/>
                <w:sz w:val="18"/>
                <w:szCs w:val="18"/>
                <w:lang w:eastAsia="en-US"/>
              </w:rPr>
            </w:pPr>
            <w:r w:rsidRPr="003505D7">
              <w:rPr>
                <w:rFonts w:asciiTheme="minorHAnsi" w:hAnsiTheme="minorHAnsi" w:cstheme="minorHAnsi"/>
                <w:color w:val="auto"/>
                <w:sz w:val="18"/>
                <w:szCs w:val="18"/>
                <w:lang w:eastAsia="en-US"/>
              </w:rPr>
              <w:t> </w:t>
            </w:r>
          </w:p>
          <w:p w14:paraId="46304BE9" w14:textId="35FA4DFA" w:rsidR="002D10D5" w:rsidRPr="003505D7" w:rsidRDefault="002D10D5" w:rsidP="002D10D5">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auto"/>
                <w:sz w:val="18"/>
                <w:szCs w:val="18"/>
                <w:lang w:eastAsia="en-US"/>
              </w:rPr>
            </w:pPr>
            <w:r w:rsidRPr="003505D7">
              <w:rPr>
                <w:rFonts w:asciiTheme="minorHAnsi" w:hAnsiTheme="minorHAnsi" w:cstheme="minorHAnsi"/>
                <w:color w:val="auto"/>
                <w:sz w:val="18"/>
                <w:szCs w:val="18"/>
                <w:lang w:eastAsia="en-US"/>
              </w:rPr>
              <w:t>(m)</w:t>
            </w:r>
          </w:p>
        </w:tc>
        <w:tc>
          <w:tcPr>
            <w:tcW w:w="422" w:type="pct"/>
            <w:hideMark/>
          </w:tcPr>
          <w:p w14:paraId="45DD0FFF" w14:textId="5D2A29B3"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mc:AlternateContent>
                <mc:Choice Requires="wps">
                  <w:drawing>
                    <wp:anchor distT="0" distB="0" distL="114300" distR="114300" simplePos="0" relativeHeight="251684864" behindDoc="0" locked="0" layoutInCell="1" allowOverlap="1" wp14:anchorId="388DD528" wp14:editId="5DF5C087">
                      <wp:simplePos x="0" y="0"/>
                      <wp:positionH relativeFrom="column">
                        <wp:posOffset>2540</wp:posOffset>
                      </wp:positionH>
                      <wp:positionV relativeFrom="paragraph">
                        <wp:posOffset>130175</wp:posOffset>
                      </wp:positionV>
                      <wp:extent cx="304800" cy="847725"/>
                      <wp:effectExtent l="0" t="0" r="0" b="9525"/>
                      <wp:wrapNone/>
                      <wp:docPr id="4" name="Text Box 4">
                        <a:extLst xmlns:a="http://schemas.openxmlformats.org/drawingml/2006/main">
                          <a:ext uri="{FF2B5EF4-FFF2-40B4-BE49-F238E27FC236}">
                            <a16:creationId xmlns:a16="http://schemas.microsoft.com/office/drawing/2014/main" id="{7ADCF802-0562-4DBF-817D-6DC2802A607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847725"/>
                              </a:xfrm>
                              <a:prstGeom prst="rect">
                                <a:avLst/>
                              </a:prstGeom>
                              <a:noFill/>
                              <a:ln w="9525">
                                <a:noFill/>
                                <a:miter lim="800000"/>
                                <a:headEnd/>
                                <a:tailEnd/>
                              </a:ln>
                            </wps:spPr>
                            <wps:txbx>
                              <w:txbxContent>
                                <w:p w14:paraId="002900D8" w14:textId="77777777" w:rsidR="00FF371E" w:rsidRPr="003505D7" w:rsidRDefault="00FF371E" w:rsidP="002D10D5">
                                  <w:pPr>
                                    <w:pStyle w:val="NormalWeb"/>
                                    <w:spacing w:before="0" w:beforeAutospacing="0" w:after="0" w:afterAutospacing="0"/>
                                    <w:jc w:val="right"/>
                                    <w:rPr>
                                      <w:rFonts w:asciiTheme="minorHAnsi" w:hAnsiTheme="minorHAnsi" w:cstheme="minorHAnsi"/>
                                      <w:sz w:val="18"/>
                                      <w:szCs w:val="18"/>
                                    </w:rPr>
                                  </w:pPr>
                                  <w:r w:rsidRPr="003505D7">
                                    <w:rPr>
                                      <w:rFonts w:asciiTheme="minorHAnsi" w:hAnsiTheme="minorHAnsi" w:cstheme="minorHAnsi"/>
                                      <w:color w:val="000000"/>
                                      <w:sz w:val="18"/>
                                      <w:szCs w:val="18"/>
                                    </w:rPr>
                                    <w:t> = L2/L1</w:t>
                                  </w:r>
                                </w:p>
                              </w:txbxContent>
                            </wps:txbx>
                            <wps:bodyPr vertOverflow="clip" vert="vert270" wrap="square" lIns="36576" tIns="27432" rIns="0" bIns="0" anchor="t" upright="1"/>
                          </wps:wsp>
                        </a:graphicData>
                      </a:graphic>
                      <wp14:sizeRelH relativeFrom="page">
                        <wp14:pctWidth>0</wp14:pctWidth>
                      </wp14:sizeRelH>
                      <wp14:sizeRelV relativeFrom="page">
                        <wp14:pctHeight>0</wp14:pctHeight>
                      </wp14:sizeRelV>
                    </wp:anchor>
                  </w:drawing>
                </mc:Choice>
                <mc:Fallback>
                  <w:pict>
                    <v:shapetype w14:anchorId="388DD528" id="_x0000_t202" coordsize="21600,21600" o:spt="202" path="m,l,21600r21600,l21600,xe">
                      <v:stroke joinstyle="miter"/>
                      <v:path gradientshapeok="t" o:connecttype="rect"/>
                    </v:shapetype>
                    <v:shape id="Text Box 4" o:spid="_x0000_s1026" type="#_x0000_t202" style="position:absolute;left:0;text-align:left;margin-left:.2pt;margin-top:10.25pt;width:24pt;height:66.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" filled="f" stroked="f">
                      <v:textbox style="layout-flow:vertical;mso-layout-flow-alt:bottom-to-top" inset="2.88pt,2.16pt,0,0">
                        <w:txbxContent>
                          <w:p w14:paraId="002900D8" w14:textId="77777777" w:rsidR="00FF371E" w:rsidRPr="003505D7" w:rsidRDefault="00FF371E" w:rsidP="002D10D5">
                            <w:pPr>
                              <w:pStyle w:val="NormalWeb"/>
                              <w:spacing w:before="0" w:beforeAutospacing="0" w:after="0" w:afterAutospacing="0"/>
                              <w:jc w:val="right"/>
                              <w:rPr>
                                <w:rFonts w:asciiTheme="minorHAnsi" w:hAnsiTheme="minorHAnsi" w:cstheme="minorHAnsi"/>
                                <w:sz w:val="18"/>
                                <w:szCs w:val="18"/>
                              </w:rPr>
                            </w:pPr>
                            <w:r w:rsidRPr="003505D7">
                              <w:rPr>
                                <w:rFonts w:asciiTheme="minorHAnsi" w:hAnsiTheme="minorHAnsi" w:cstheme="minorHAnsi"/>
                                <w:color w:val="000000"/>
                                <w:sz w:val="18"/>
                                <w:szCs w:val="18"/>
                              </w:rPr>
                              <w:t> = L2/L1</w:t>
                            </w:r>
                          </w:p>
                        </w:txbxContent>
                      </v:textbox>
                    </v:shape>
                  </w:pict>
                </mc:Fallback>
              </mc:AlternateContent>
            </w:r>
          </w:p>
          <w:p w14:paraId="5426E0AD" w14:textId="1F3E4925"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auto"/>
                <w:sz w:val="18"/>
                <w:szCs w:val="18"/>
                <w:lang w:eastAsia="en-US"/>
              </w:rPr>
            </w:pPr>
          </w:p>
          <w:p w14:paraId="72863F8F" w14:textId="77777777"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auto"/>
                <w:sz w:val="18"/>
                <w:szCs w:val="18"/>
                <w:lang w:eastAsia="en-US"/>
              </w:rPr>
            </w:pPr>
            <w:r w:rsidRPr="003505D7">
              <w:rPr>
                <w:rFonts w:asciiTheme="minorHAnsi" w:hAnsiTheme="minorHAnsi" w:cstheme="minorHAnsi"/>
                <w:b w:val="0"/>
                <w:color w:val="auto"/>
                <w:sz w:val="18"/>
                <w:szCs w:val="18"/>
                <w:lang w:eastAsia="en-US"/>
              </w:rPr>
              <w:t> </w:t>
            </w:r>
          </w:p>
          <w:p w14:paraId="234154AD" w14:textId="77777777"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auto"/>
                <w:sz w:val="18"/>
                <w:szCs w:val="18"/>
                <w:lang w:eastAsia="en-US"/>
              </w:rPr>
            </w:pPr>
            <w:r w:rsidRPr="003505D7">
              <w:rPr>
                <w:rFonts w:asciiTheme="minorHAnsi" w:hAnsiTheme="minorHAnsi" w:cstheme="minorHAnsi"/>
                <w:b w:val="0"/>
                <w:color w:val="auto"/>
                <w:sz w:val="18"/>
                <w:szCs w:val="18"/>
                <w:lang w:eastAsia="en-US"/>
              </w:rPr>
              <w:t> </w:t>
            </w:r>
          </w:p>
          <w:p w14:paraId="1C5A30EA" w14:textId="77777777"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auto"/>
                <w:sz w:val="18"/>
                <w:szCs w:val="18"/>
                <w:lang w:eastAsia="en-US"/>
              </w:rPr>
            </w:pPr>
            <w:r w:rsidRPr="003505D7">
              <w:rPr>
                <w:rFonts w:asciiTheme="minorHAnsi" w:hAnsiTheme="minorHAnsi" w:cstheme="minorHAnsi"/>
                <w:b w:val="0"/>
                <w:color w:val="auto"/>
                <w:sz w:val="18"/>
                <w:szCs w:val="18"/>
                <w:lang w:eastAsia="en-US"/>
              </w:rPr>
              <w:t> </w:t>
            </w:r>
          </w:p>
          <w:p w14:paraId="34337EE3" w14:textId="4B134019" w:rsidR="002D10D5" w:rsidRPr="003505D7" w:rsidRDefault="002D10D5" w:rsidP="002D10D5">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b w:val="0"/>
                <w:color w:val="auto"/>
                <w:sz w:val="18"/>
                <w:szCs w:val="18"/>
                <w:lang w:eastAsia="en-US"/>
              </w:rPr>
              <w:t> </w:t>
            </w:r>
          </w:p>
        </w:tc>
        <w:tc>
          <w:tcPr>
            <w:tcW w:w="576" w:type="pct"/>
            <w:hideMark/>
          </w:tcPr>
          <w:p w14:paraId="42792B22" w14:textId="77777777"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 w:val="18"/>
                <w:szCs w:val="18"/>
                <w:lang w:eastAsia="en-US"/>
              </w:rPr>
            </w:pPr>
            <w:r w:rsidRPr="003505D7">
              <w:rPr>
                <w:rFonts w:asciiTheme="minorHAnsi" w:hAnsiTheme="minorHAnsi" w:cstheme="minorHAnsi"/>
                <w:color w:val="auto"/>
                <w:sz w:val="18"/>
                <w:szCs w:val="18"/>
                <w:lang w:eastAsia="en-US"/>
              </w:rPr>
              <w:t>m91</w:t>
            </w:r>
          </w:p>
          <w:p w14:paraId="3D78A01A" w14:textId="6C53928D"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 w:val="18"/>
                <w:szCs w:val="18"/>
                <w:lang w:eastAsia="en-US"/>
              </w:rPr>
            </w:pPr>
            <w:r w:rsidRPr="003505D7">
              <w:rPr>
                <w:rFonts w:asciiTheme="minorHAnsi" w:hAnsiTheme="minorHAnsi" w:cstheme="minorHAnsi"/>
                <w:color w:val="auto"/>
                <w:sz w:val="18"/>
                <w:szCs w:val="18"/>
                <w:lang w:eastAsia="en-US"/>
              </w:rPr>
              <w:t>m92</w:t>
            </w:r>
          </w:p>
          <w:p w14:paraId="57A2DCBC" w14:textId="569CEACE"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 w:val="18"/>
                <w:szCs w:val="18"/>
                <w:lang w:eastAsia="en-US"/>
              </w:rPr>
            </w:pPr>
            <w:r w:rsidRPr="003505D7">
              <w:rPr>
                <w:rFonts w:asciiTheme="minorHAnsi" w:hAnsiTheme="minorHAnsi" w:cstheme="minorHAnsi"/>
                <w:color w:val="auto"/>
                <w:sz w:val="18"/>
                <w:szCs w:val="18"/>
                <w:lang w:eastAsia="en-US"/>
              </w:rPr>
              <w:t>k91</w:t>
            </w:r>
          </w:p>
          <w:p w14:paraId="1DFB0997" w14:textId="77777777"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 w:val="18"/>
                <w:szCs w:val="18"/>
                <w:lang w:eastAsia="en-US"/>
              </w:rPr>
            </w:pPr>
            <w:r w:rsidRPr="003505D7">
              <w:rPr>
                <w:rFonts w:asciiTheme="minorHAnsi" w:hAnsiTheme="minorHAnsi" w:cstheme="minorHAnsi"/>
                <w:color w:val="auto"/>
                <w:sz w:val="18"/>
                <w:szCs w:val="18"/>
                <w:lang w:eastAsia="en-US"/>
              </w:rPr>
              <w:t>k92</w:t>
            </w:r>
          </w:p>
          <w:p w14:paraId="3697898E" w14:textId="42ABB1E8" w:rsidR="002D10D5" w:rsidRPr="003505D7" w:rsidRDefault="002D10D5" w:rsidP="002D10D5">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13" w:type="pct"/>
            <w:hideMark/>
          </w:tcPr>
          <w:p w14:paraId="2B32F33C" w14:textId="77777777"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 w:val="18"/>
                <w:szCs w:val="18"/>
                <w:lang w:eastAsia="en-US"/>
              </w:rPr>
            </w:pPr>
            <w:r w:rsidRPr="003505D7">
              <w:rPr>
                <w:rFonts w:asciiTheme="minorHAnsi" w:hAnsiTheme="minorHAnsi" w:cstheme="minorHAnsi"/>
                <w:color w:val="auto"/>
                <w:sz w:val="18"/>
                <w:szCs w:val="18"/>
                <w:lang w:eastAsia="en-US"/>
              </w:rPr>
              <w:t>Hoạt</w:t>
            </w:r>
          </w:p>
          <w:p w14:paraId="5CAA0336" w14:textId="77777777"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 w:val="18"/>
                <w:szCs w:val="18"/>
                <w:lang w:eastAsia="en-US"/>
              </w:rPr>
            </w:pPr>
            <w:r w:rsidRPr="003505D7">
              <w:rPr>
                <w:rFonts w:asciiTheme="minorHAnsi" w:hAnsiTheme="minorHAnsi" w:cstheme="minorHAnsi"/>
                <w:color w:val="auto"/>
                <w:sz w:val="18"/>
                <w:szCs w:val="18"/>
                <w:lang w:eastAsia="en-US"/>
              </w:rPr>
              <w:t>tải</w:t>
            </w:r>
          </w:p>
          <w:p w14:paraId="014A1439" w14:textId="77777777"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 w:val="18"/>
                <w:szCs w:val="18"/>
                <w:lang w:eastAsia="en-US"/>
              </w:rPr>
            </w:pPr>
            <w:r w:rsidRPr="003505D7">
              <w:rPr>
                <w:rFonts w:asciiTheme="minorHAnsi" w:hAnsiTheme="minorHAnsi" w:cstheme="minorHAnsi"/>
                <w:color w:val="auto"/>
                <w:sz w:val="18"/>
                <w:szCs w:val="18"/>
                <w:lang w:eastAsia="en-US"/>
              </w:rPr>
              <w:t>ptt</w:t>
            </w:r>
          </w:p>
          <w:p w14:paraId="11F68DE0" w14:textId="77777777"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 w:val="18"/>
                <w:szCs w:val="18"/>
                <w:lang w:eastAsia="en-US"/>
              </w:rPr>
            </w:pPr>
            <w:r w:rsidRPr="003505D7">
              <w:rPr>
                <w:rFonts w:asciiTheme="minorHAnsi" w:hAnsiTheme="minorHAnsi" w:cstheme="minorHAnsi"/>
                <w:color w:val="auto"/>
                <w:sz w:val="18"/>
                <w:szCs w:val="18"/>
                <w:lang w:eastAsia="en-US"/>
              </w:rPr>
              <w:t> </w:t>
            </w:r>
          </w:p>
          <w:p w14:paraId="6E84E42D" w14:textId="3AAD8293" w:rsidR="002D10D5" w:rsidRPr="003505D7" w:rsidRDefault="002D10D5" w:rsidP="002D10D5">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daN/m2</w:t>
            </w:r>
          </w:p>
        </w:tc>
        <w:tc>
          <w:tcPr>
            <w:tcW w:w="613" w:type="pct"/>
            <w:hideMark/>
          </w:tcPr>
          <w:p w14:paraId="71164162" w14:textId="77777777"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 w:val="18"/>
                <w:szCs w:val="18"/>
                <w:lang w:eastAsia="en-US"/>
              </w:rPr>
            </w:pPr>
            <w:r w:rsidRPr="003505D7">
              <w:rPr>
                <w:rFonts w:asciiTheme="minorHAnsi" w:hAnsiTheme="minorHAnsi" w:cstheme="minorHAnsi"/>
                <w:color w:val="auto"/>
                <w:sz w:val="18"/>
                <w:szCs w:val="18"/>
                <w:lang w:eastAsia="en-US"/>
              </w:rPr>
              <w:t>Tĩnh</w:t>
            </w:r>
          </w:p>
          <w:p w14:paraId="7DD73AAB" w14:textId="77777777"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 w:val="18"/>
                <w:szCs w:val="18"/>
                <w:lang w:eastAsia="en-US"/>
              </w:rPr>
            </w:pPr>
            <w:r w:rsidRPr="003505D7">
              <w:rPr>
                <w:rFonts w:asciiTheme="minorHAnsi" w:hAnsiTheme="minorHAnsi" w:cstheme="minorHAnsi"/>
                <w:color w:val="auto"/>
                <w:sz w:val="18"/>
                <w:szCs w:val="18"/>
                <w:lang w:eastAsia="en-US"/>
              </w:rPr>
              <w:t>tải</w:t>
            </w:r>
          </w:p>
          <w:p w14:paraId="44F2ABE1" w14:textId="77777777"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 w:val="18"/>
                <w:szCs w:val="18"/>
                <w:lang w:eastAsia="en-US"/>
              </w:rPr>
            </w:pPr>
            <w:r w:rsidRPr="003505D7">
              <w:rPr>
                <w:rFonts w:asciiTheme="minorHAnsi" w:hAnsiTheme="minorHAnsi" w:cstheme="minorHAnsi"/>
                <w:color w:val="auto"/>
                <w:sz w:val="18"/>
                <w:szCs w:val="18"/>
                <w:lang w:eastAsia="en-US"/>
              </w:rPr>
              <w:t>gtt</w:t>
            </w:r>
          </w:p>
          <w:p w14:paraId="2CB8B706" w14:textId="77777777"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 w:val="18"/>
                <w:szCs w:val="18"/>
                <w:lang w:eastAsia="en-US"/>
              </w:rPr>
            </w:pPr>
            <w:r w:rsidRPr="003505D7">
              <w:rPr>
                <w:rFonts w:asciiTheme="minorHAnsi" w:hAnsiTheme="minorHAnsi" w:cstheme="minorHAnsi"/>
                <w:color w:val="auto"/>
                <w:sz w:val="18"/>
                <w:szCs w:val="18"/>
                <w:lang w:eastAsia="en-US"/>
              </w:rPr>
              <w:t> </w:t>
            </w:r>
          </w:p>
          <w:p w14:paraId="7B327925" w14:textId="45522451" w:rsidR="002D10D5" w:rsidRPr="003505D7" w:rsidRDefault="002D10D5" w:rsidP="002D10D5">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daN/m2</w:t>
            </w:r>
          </w:p>
        </w:tc>
        <w:tc>
          <w:tcPr>
            <w:tcW w:w="654" w:type="pct"/>
            <w:hideMark/>
          </w:tcPr>
          <w:p w14:paraId="5A5E88BC" w14:textId="2982CEE9"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mc:AlternateContent>
                <mc:Choice Requires="wps">
                  <w:drawing>
                    <wp:anchor distT="0" distB="0" distL="114300" distR="114300" simplePos="0" relativeHeight="251685888" behindDoc="0" locked="0" layoutInCell="1" allowOverlap="1" wp14:anchorId="34372537" wp14:editId="73A3FF9A">
                      <wp:simplePos x="0" y="0"/>
                      <wp:positionH relativeFrom="column">
                        <wp:posOffset>85725</wp:posOffset>
                      </wp:positionH>
                      <wp:positionV relativeFrom="paragraph">
                        <wp:posOffset>9525</wp:posOffset>
                      </wp:positionV>
                      <wp:extent cx="323850" cy="1076325"/>
                      <wp:effectExtent l="0" t="0" r="0" b="9525"/>
                      <wp:wrapNone/>
                      <wp:docPr id="2" name="Text Box 2">
                        <a:extLst xmlns:a="http://schemas.openxmlformats.org/drawingml/2006/main">
                          <a:ext uri="{FF2B5EF4-FFF2-40B4-BE49-F238E27FC236}">
                            <a16:creationId xmlns:a16="http://schemas.microsoft.com/office/drawing/2014/main" id="{30DD542E-9F2F-40B4-9313-AD954EE50A6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1043940"/>
                              </a:xfrm>
                              <a:prstGeom prst="rect">
                                <a:avLst/>
                              </a:prstGeom>
                              <a:noFill/>
                              <a:ln w="9525">
                                <a:noFill/>
                                <a:miter lim="800000"/>
                                <a:headEnd/>
                                <a:tailEnd/>
                              </a:ln>
                            </wps:spPr>
                            <wps:txbx>
                              <w:txbxContent>
                                <w:p w14:paraId="704F33CA" w14:textId="77777777" w:rsidR="00FF371E" w:rsidRPr="003505D7" w:rsidRDefault="00FF371E" w:rsidP="002D10D5">
                                  <w:pPr>
                                    <w:pStyle w:val="NormalWeb"/>
                                    <w:spacing w:before="0" w:beforeAutospacing="0" w:after="0" w:afterAutospacing="0"/>
                                    <w:jc w:val="center"/>
                                    <w:rPr>
                                      <w:rFonts w:asciiTheme="minorHAnsi" w:hAnsiTheme="minorHAnsi" w:cstheme="minorHAnsi"/>
                                      <w:sz w:val="18"/>
                                      <w:szCs w:val="18"/>
                                    </w:rPr>
                                  </w:pPr>
                                  <w:r w:rsidRPr="003505D7">
                                    <w:rPr>
                                      <w:rFonts w:asciiTheme="minorHAnsi" w:hAnsiTheme="minorHAnsi" w:cstheme="minorHAnsi"/>
                                      <w:color w:val="000000"/>
                                      <w:sz w:val="18"/>
                                      <w:szCs w:val="18"/>
                                    </w:rPr>
                                    <w:t>P=(ptt+gtt).L1.L2</w:t>
                                  </w:r>
                                </w:p>
                              </w:txbxContent>
                            </wps:txbx>
                            <wps:bodyPr vertOverflow="clip" vert="vert270" wrap="square" lIns="36576" tIns="36576" rIns="0" bIns="36576" anchor="t" upright="1"/>
                          </wps:wsp>
                        </a:graphicData>
                      </a:graphic>
                      <wp14:sizeRelH relativeFrom="page">
                        <wp14:pctWidth>0</wp14:pctWidth>
                      </wp14:sizeRelH>
                      <wp14:sizeRelV relativeFrom="page">
                        <wp14:pctHeight>0</wp14:pctHeight>
                      </wp14:sizeRelV>
                    </wp:anchor>
                  </w:drawing>
                </mc:Choice>
                <mc:Fallback>
                  <w:pict>
                    <v:shape w14:anchorId="34372537" id="Text Box 2" o:spid="_x0000_s1027" type="#_x0000_t202" style="position:absolute;left:0;text-align:left;margin-left:6.75pt;margin-top:.75pt;width:25.5pt;height:84.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" filled="f" stroked="f">
                      <v:textbox style="layout-flow:vertical;mso-layout-flow-alt:bottom-to-top" inset="2.88pt,2.88pt,0,2.88pt">
                        <w:txbxContent>
                          <w:p w14:paraId="704F33CA" w14:textId="77777777" w:rsidR="00FF371E" w:rsidRPr="003505D7" w:rsidRDefault="00FF371E" w:rsidP="002D10D5">
                            <w:pPr>
                              <w:pStyle w:val="NormalWeb"/>
                              <w:spacing w:before="0" w:beforeAutospacing="0" w:after="0" w:afterAutospacing="0"/>
                              <w:jc w:val="center"/>
                              <w:rPr>
                                <w:rFonts w:asciiTheme="minorHAnsi" w:hAnsiTheme="minorHAnsi" w:cstheme="minorHAnsi"/>
                                <w:sz w:val="18"/>
                                <w:szCs w:val="18"/>
                              </w:rPr>
                            </w:pPr>
                            <w:r w:rsidRPr="003505D7">
                              <w:rPr>
                                <w:rFonts w:asciiTheme="minorHAnsi" w:hAnsiTheme="minorHAnsi" w:cstheme="minorHAnsi"/>
                                <w:color w:val="000000"/>
                                <w:sz w:val="18"/>
                                <w:szCs w:val="18"/>
                              </w:rPr>
                              <w:t>P=(ptt+gtt).L1.L2</w:t>
                            </w:r>
                          </w:p>
                        </w:txbxContent>
                      </v:textbox>
                    </v:shape>
                  </w:pict>
                </mc:Fallback>
              </mc:AlternateContent>
            </w:r>
          </w:p>
          <w:p w14:paraId="0AA7ACA9" w14:textId="77777777"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 w:val="18"/>
                <w:szCs w:val="18"/>
                <w:lang w:eastAsia="en-US"/>
              </w:rPr>
            </w:pPr>
          </w:p>
          <w:p w14:paraId="5D9792FA" w14:textId="77777777"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 w:val="18"/>
                <w:szCs w:val="18"/>
                <w:lang w:eastAsia="en-US"/>
              </w:rPr>
            </w:pPr>
            <w:r w:rsidRPr="003505D7">
              <w:rPr>
                <w:rFonts w:asciiTheme="minorHAnsi" w:hAnsiTheme="minorHAnsi" w:cstheme="minorHAnsi"/>
                <w:color w:val="auto"/>
                <w:sz w:val="18"/>
                <w:szCs w:val="18"/>
                <w:lang w:eastAsia="en-US"/>
              </w:rPr>
              <w:t> </w:t>
            </w:r>
          </w:p>
          <w:p w14:paraId="1AEE7AE2" w14:textId="77777777"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 w:val="18"/>
                <w:szCs w:val="18"/>
                <w:lang w:eastAsia="en-US"/>
              </w:rPr>
            </w:pPr>
            <w:r w:rsidRPr="003505D7">
              <w:rPr>
                <w:rFonts w:asciiTheme="minorHAnsi" w:hAnsiTheme="minorHAnsi" w:cstheme="minorHAnsi"/>
                <w:color w:val="auto"/>
                <w:sz w:val="18"/>
                <w:szCs w:val="18"/>
                <w:lang w:eastAsia="en-US"/>
              </w:rPr>
              <w:t> </w:t>
            </w:r>
          </w:p>
          <w:p w14:paraId="49ECDF75" w14:textId="77777777"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 w:val="18"/>
                <w:szCs w:val="18"/>
                <w:lang w:eastAsia="en-US"/>
              </w:rPr>
            </w:pPr>
            <w:r w:rsidRPr="003505D7">
              <w:rPr>
                <w:rFonts w:asciiTheme="minorHAnsi" w:hAnsiTheme="minorHAnsi" w:cstheme="minorHAnsi"/>
                <w:color w:val="auto"/>
                <w:sz w:val="18"/>
                <w:szCs w:val="18"/>
                <w:lang w:eastAsia="en-US"/>
              </w:rPr>
              <w:t> </w:t>
            </w:r>
          </w:p>
          <w:p w14:paraId="04FDE6C4" w14:textId="1F455D8D" w:rsidR="002D10D5" w:rsidRPr="003505D7" w:rsidRDefault="002D10D5" w:rsidP="002D10D5">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63" w:type="pct"/>
            <w:hideMark/>
          </w:tcPr>
          <w:p w14:paraId="24B27FDE" w14:textId="77777777"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 w:val="18"/>
                <w:szCs w:val="18"/>
                <w:lang w:eastAsia="en-US"/>
              </w:rPr>
            </w:pPr>
            <w:r w:rsidRPr="003505D7">
              <w:rPr>
                <w:rFonts w:asciiTheme="minorHAnsi" w:hAnsiTheme="minorHAnsi" w:cstheme="minorHAnsi"/>
                <w:color w:val="auto"/>
                <w:sz w:val="18"/>
                <w:szCs w:val="18"/>
                <w:lang w:eastAsia="en-US"/>
              </w:rPr>
              <w:t>M1</w:t>
            </w:r>
          </w:p>
          <w:p w14:paraId="6EE02B62" w14:textId="77777777"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 w:val="18"/>
                <w:szCs w:val="18"/>
                <w:lang w:eastAsia="en-US"/>
              </w:rPr>
            </w:pPr>
            <w:r w:rsidRPr="003505D7">
              <w:rPr>
                <w:rFonts w:asciiTheme="minorHAnsi" w:hAnsiTheme="minorHAnsi" w:cstheme="minorHAnsi"/>
                <w:color w:val="auto"/>
                <w:sz w:val="18"/>
                <w:szCs w:val="18"/>
                <w:lang w:eastAsia="en-US"/>
              </w:rPr>
              <w:t>M2</w:t>
            </w:r>
          </w:p>
          <w:p w14:paraId="28ED303C" w14:textId="77777777"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 w:val="18"/>
                <w:szCs w:val="18"/>
                <w:lang w:eastAsia="en-US"/>
              </w:rPr>
            </w:pPr>
            <w:r w:rsidRPr="003505D7">
              <w:rPr>
                <w:rFonts w:asciiTheme="minorHAnsi" w:hAnsiTheme="minorHAnsi" w:cstheme="minorHAnsi"/>
                <w:color w:val="auto"/>
                <w:sz w:val="18"/>
                <w:szCs w:val="18"/>
                <w:lang w:eastAsia="en-US"/>
              </w:rPr>
              <w:t>MI</w:t>
            </w:r>
          </w:p>
          <w:p w14:paraId="2E603B59" w14:textId="77777777" w:rsidR="002D10D5" w:rsidRPr="003505D7" w:rsidRDefault="002D10D5" w:rsidP="002D10D5">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 w:val="18"/>
                <w:szCs w:val="18"/>
                <w:lang w:eastAsia="en-US"/>
              </w:rPr>
            </w:pPr>
            <w:r w:rsidRPr="003505D7">
              <w:rPr>
                <w:rFonts w:asciiTheme="minorHAnsi" w:hAnsiTheme="minorHAnsi" w:cstheme="minorHAnsi"/>
                <w:color w:val="auto"/>
                <w:sz w:val="18"/>
                <w:szCs w:val="18"/>
                <w:lang w:eastAsia="en-US"/>
              </w:rPr>
              <w:t>MII</w:t>
            </w:r>
          </w:p>
          <w:p w14:paraId="1B8AA434" w14:textId="3CD19F19" w:rsidR="002D10D5" w:rsidRPr="003505D7" w:rsidRDefault="002D10D5" w:rsidP="002D10D5">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(daN.m)</w:t>
            </w:r>
          </w:p>
        </w:tc>
      </w:tr>
      <w:tr w:rsidR="002D10D5" w:rsidRPr="003505D7" w14:paraId="12D184EF" w14:textId="77777777" w:rsidTr="00475F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 w:type="pct"/>
            <w:hideMark/>
          </w:tcPr>
          <w:p w14:paraId="4EFC0CAA" w14:textId="77777777" w:rsidR="002D10D5" w:rsidRPr="003505D7" w:rsidRDefault="002D10D5" w:rsidP="002D10D5">
            <w:pPr>
              <w:suppressAutoHyphens w:val="0"/>
              <w:jc w:val="center"/>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1</w:t>
            </w:r>
          </w:p>
        </w:tc>
        <w:tc>
          <w:tcPr>
            <w:tcW w:w="512" w:type="pct"/>
            <w:hideMark/>
          </w:tcPr>
          <w:p w14:paraId="367EC853"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auto"/>
                <w:sz w:val="18"/>
                <w:szCs w:val="18"/>
                <w:lang w:eastAsia="en-US"/>
              </w:rPr>
            </w:pPr>
            <w:r w:rsidRPr="003505D7">
              <w:rPr>
                <w:rFonts w:asciiTheme="minorHAnsi" w:hAnsiTheme="minorHAnsi" w:cstheme="minorHAnsi"/>
                <w:b/>
                <w:bCs/>
                <w:color w:val="auto"/>
                <w:sz w:val="18"/>
                <w:szCs w:val="18"/>
                <w:lang w:eastAsia="en-US"/>
              </w:rPr>
              <w:t>2</w:t>
            </w:r>
          </w:p>
        </w:tc>
        <w:tc>
          <w:tcPr>
            <w:tcW w:w="512" w:type="pct"/>
            <w:hideMark/>
          </w:tcPr>
          <w:p w14:paraId="38D7E794"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auto"/>
                <w:sz w:val="18"/>
                <w:szCs w:val="18"/>
                <w:lang w:eastAsia="en-US"/>
              </w:rPr>
            </w:pPr>
            <w:r w:rsidRPr="003505D7">
              <w:rPr>
                <w:rFonts w:asciiTheme="minorHAnsi" w:hAnsiTheme="minorHAnsi" w:cstheme="minorHAnsi"/>
                <w:bCs/>
                <w:color w:val="auto"/>
                <w:sz w:val="18"/>
                <w:szCs w:val="18"/>
                <w:lang w:eastAsia="en-US"/>
              </w:rPr>
              <w:t>3</w:t>
            </w:r>
          </w:p>
        </w:tc>
        <w:tc>
          <w:tcPr>
            <w:tcW w:w="422" w:type="pct"/>
            <w:hideMark/>
          </w:tcPr>
          <w:p w14:paraId="4DDBE0EC"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auto"/>
                <w:sz w:val="18"/>
                <w:szCs w:val="18"/>
                <w:lang w:eastAsia="en-US"/>
              </w:rPr>
            </w:pPr>
            <w:r w:rsidRPr="003505D7">
              <w:rPr>
                <w:rFonts w:asciiTheme="minorHAnsi" w:hAnsiTheme="minorHAnsi" w:cstheme="minorHAnsi"/>
                <w:bCs/>
                <w:color w:val="auto"/>
                <w:sz w:val="18"/>
                <w:szCs w:val="18"/>
                <w:lang w:eastAsia="en-US"/>
              </w:rPr>
              <w:t>4</w:t>
            </w:r>
          </w:p>
        </w:tc>
        <w:tc>
          <w:tcPr>
            <w:tcW w:w="576" w:type="pct"/>
            <w:hideMark/>
          </w:tcPr>
          <w:p w14:paraId="07509481"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auto"/>
                <w:sz w:val="18"/>
                <w:szCs w:val="18"/>
                <w:lang w:eastAsia="en-US"/>
              </w:rPr>
            </w:pPr>
            <w:r w:rsidRPr="003505D7">
              <w:rPr>
                <w:rFonts w:asciiTheme="minorHAnsi" w:hAnsiTheme="minorHAnsi" w:cstheme="minorHAnsi"/>
                <w:b/>
                <w:bCs/>
                <w:color w:val="auto"/>
                <w:sz w:val="18"/>
                <w:szCs w:val="18"/>
                <w:lang w:eastAsia="en-US"/>
              </w:rPr>
              <w:t>5</w:t>
            </w:r>
          </w:p>
        </w:tc>
        <w:tc>
          <w:tcPr>
            <w:tcW w:w="613" w:type="pct"/>
            <w:hideMark/>
          </w:tcPr>
          <w:p w14:paraId="395DD961"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auto"/>
                <w:sz w:val="18"/>
                <w:szCs w:val="18"/>
                <w:lang w:eastAsia="en-US"/>
              </w:rPr>
            </w:pPr>
            <w:r w:rsidRPr="003505D7">
              <w:rPr>
                <w:rFonts w:asciiTheme="minorHAnsi" w:hAnsiTheme="minorHAnsi" w:cstheme="minorHAnsi"/>
                <w:b/>
                <w:bCs/>
                <w:color w:val="auto"/>
                <w:sz w:val="18"/>
                <w:szCs w:val="18"/>
                <w:lang w:eastAsia="en-US"/>
              </w:rPr>
              <w:t>6</w:t>
            </w:r>
          </w:p>
        </w:tc>
        <w:tc>
          <w:tcPr>
            <w:tcW w:w="613" w:type="pct"/>
            <w:hideMark/>
          </w:tcPr>
          <w:p w14:paraId="606920C6"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auto"/>
                <w:sz w:val="18"/>
                <w:szCs w:val="18"/>
                <w:lang w:eastAsia="en-US"/>
              </w:rPr>
            </w:pPr>
            <w:r w:rsidRPr="003505D7">
              <w:rPr>
                <w:rFonts w:asciiTheme="minorHAnsi" w:hAnsiTheme="minorHAnsi" w:cstheme="minorHAnsi"/>
                <w:b/>
                <w:bCs/>
                <w:color w:val="auto"/>
                <w:sz w:val="18"/>
                <w:szCs w:val="18"/>
                <w:lang w:eastAsia="en-US"/>
              </w:rPr>
              <w:t>7</w:t>
            </w:r>
          </w:p>
        </w:tc>
        <w:tc>
          <w:tcPr>
            <w:tcW w:w="654" w:type="pct"/>
            <w:hideMark/>
          </w:tcPr>
          <w:p w14:paraId="3C1B3129"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auto"/>
                <w:sz w:val="18"/>
                <w:szCs w:val="18"/>
                <w:lang w:eastAsia="en-US"/>
              </w:rPr>
            </w:pPr>
            <w:r w:rsidRPr="003505D7">
              <w:rPr>
                <w:rFonts w:asciiTheme="minorHAnsi" w:hAnsiTheme="minorHAnsi" w:cstheme="minorHAnsi"/>
                <w:b/>
                <w:bCs/>
                <w:color w:val="auto"/>
                <w:sz w:val="18"/>
                <w:szCs w:val="18"/>
                <w:lang w:eastAsia="en-US"/>
              </w:rPr>
              <w:t>8</w:t>
            </w:r>
          </w:p>
        </w:tc>
        <w:tc>
          <w:tcPr>
            <w:tcW w:w="663" w:type="pct"/>
            <w:hideMark/>
          </w:tcPr>
          <w:p w14:paraId="7A39B494"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auto"/>
                <w:sz w:val="18"/>
                <w:szCs w:val="18"/>
                <w:lang w:eastAsia="en-US"/>
              </w:rPr>
            </w:pPr>
            <w:r w:rsidRPr="003505D7">
              <w:rPr>
                <w:rFonts w:asciiTheme="minorHAnsi" w:hAnsiTheme="minorHAnsi" w:cstheme="minorHAnsi"/>
                <w:b/>
                <w:bCs/>
                <w:color w:val="auto"/>
                <w:sz w:val="18"/>
                <w:szCs w:val="18"/>
                <w:lang w:eastAsia="en-US"/>
              </w:rPr>
              <w:t>9</w:t>
            </w:r>
          </w:p>
        </w:tc>
      </w:tr>
      <w:tr w:rsidR="002D10D5" w:rsidRPr="003505D7" w14:paraId="745BDEF6" w14:textId="77777777" w:rsidTr="00475FA4">
        <w:trPr>
          <w:trHeight w:val="300"/>
        </w:trPr>
        <w:tc>
          <w:tcPr>
            <w:cnfStyle w:val="001000000000" w:firstRow="0" w:lastRow="0" w:firstColumn="1" w:lastColumn="0" w:oddVBand="0" w:evenVBand="0" w:oddHBand="0" w:evenHBand="0" w:firstRowFirstColumn="0" w:firstRowLastColumn="0" w:lastRowFirstColumn="0" w:lastRowLastColumn="0"/>
            <w:tcW w:w="435" w:type="pct"/>
            <w:hideMark/>
          </w:tcPr>
          <w:p w14:paraId="0AE57F59" w14:textId="77777777" w:rsidR="002D10D5" w:rsidRPr="003505D7" w:rsidRDefault="002D10D5" w:rsidP="002D10D5">
            <w:pPr>
              <w:suppressAutoHyphens w:val="0"/>
              <w:jc w:val="center"/>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S2</w:t>
            </w:r>
          </w:p>
        </w:tc>
        <w:tc>
          <w:tcPr>
            <w:tcW w:w="512" w:type="pct"/>
            <w:hideMark/>
          </w:tcPr>
          <w:p w14:paraId="2153277D"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2.9</w:t>
            </w:r>
          </w:p>
        </w:tc>
        <w:tc>
          <w:tcPr>
            <w:tcW w:w="512" w:type="pct"/>
            <w:hideMark/>
          </w:tcPr>
          <w:p w14:paraId="0E1EBC0E"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4.2</w:t>
            </w:r>
          </w:p>
        </w:tc>
        <w:tc>
          <w:tcPr>
            <w:tcW w:w="422" w:type="pct"/>
            <w:hideMark/>
          </w:tcPr>
          <w:p w14:paraId="4C21302A"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auto"/>
                <w:sz w:val="18"/>
                <w:szCs w:val="18"/>
                <w:lang w:eastAsia="en-US"/>
              </w:rPr>
            </w:pPr>
            <w:r w:rsidRPr="003505D7">
              <w:rPr>
                <w:rFonts w:asciiTheme="minorHAnsi" w:hAnsiTheme="minorHAnsi" w:cstheme="minorHAnsi"/>
                <w:bCs/>
                <w:color w:val="auto"/>
                <w:sz w:val="18"/>
                <w:szCs w:val="18"/>
                <w:lang w:eastAsia="en-US"/>
              </w:rPr>
              <w:t>1.45</w:t>
            </w:r>
          </w:p>
        </w:tc>
        <w:tc>
          <w:tcPr>
            <w:tcW w:w="576" w:type="pct"/>
            <w:hideMark/>
          </w:tcPr>
          <w:p w14:paraId="3041953F"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0.0209</w:t>
            </w:r>
          </w:p>
        </w:tc>
        <w:tc>
          <w:tcPr>
            <w:tcW w:w="613" w:type="pct"/>
            <w:hideMark/>
          </w:tcPr>
          <w:p w14:paraId="5F07717E"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576</w:t>
            </w:r>
          </w:p>
        </w:tc>
        <w:tc>
          <w:tcPr>
            <w:tcW w:w="613" w:type="pct"/>
            <w:hideMark/>
          </w:tcPr>
          <w:p w14:paraId="3B99E649"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381</w:t>
            </w:r>
          </w:p>
        </w:tc>
        <w:tc>
          <w:tcPr>
            <w:tcW w:w="654" w:type="pct"/>
            <w:hideMark/>
          </w:tcPr>
          <w:p w14:paraId="1A244D7F"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11656</w:t>
            </w:r>
          </w:p>
        </w:tc>
        <w:tc>
          <w:tcPr>
            <w:tcW w:w="663" w:type="pct"/>
            <w:hideMark/>
          </w:tcPr>
          <w:p w14:paraId="7DBDC5D8"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244</w:t>
            </w:r>
          </w:p>
        </w:tc>
      </w:tr>
      <w:tr w:rsidR="002D10D5" w:rsidRPr="003505D7" w14:paraId="0F9B39D1" w14:textId="77777777" w:rsidTr="00475F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 w:type="pct"/>
            <w:hideMark/>
          </w:tcPr>
          <w:p w14:paraId="03856800" w14:textId="77777777" w:rsidR="002D10D5" w:rsidRPr="003505D7" w:rsidRDefault="002D10D5" w:rsidP="002D10D5">
            <w:pPr>
              <w:suppressAutoHyphens w:val="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2FF37961"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2A844C9D"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422" w:type="pct"/>
            <w:hideMark/>
          </w:tcPr>
          <w:p w14:paraId="307BFCBA"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auto"/>
                <w:sz w:val="18"/>
                <w:szCs w:val="18"/>
                <w:lang w:eastAsia="en-US"/>
              </w:rPr>
            </w:pPr>
            <w:r w:rsidRPr="003505D7">
              <w:rPr>
                <w:rFonts w:asciiTheme="minorHAnsi" w:hAnsiTheme="minorHAnsi" w:cstheme="minorHAnsi"/>
                <w:bCs/>
                <w:color w:val="auto"/>
                <w:sz w:val="18"/>
                <w:szCs w:val="18"/>
                <w:lang w:eastAsia="en-US"/>
              </w:rPr>
              <w:t> </w:t>
            </w:r>
          </w:p>
        </w:tc>
        <w:tc>
          <w:tcPr>
            <w:tcW w:w="576" w:type="pct"/>
            <w:hideMark/>
          </w:tcPr>
          <w:p w14:paraId="1F9B2F4F"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0.0100</w:t>
            </w:r>
          </w:p>
        </w:tc>
        <w:tc>
          <w:tcPr>
            <w:tcW w:w="613" w:type="pct"/>
            <w:hideMark/>
          </w:tcPr>
          <w:p w14:paraId="1F72A4F8"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13" w:type="pct"/>
            <w:hideMark/>
          </w:tcPr>
          <w:p w14:paraId="0C2F8B93"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54" w:type="pct"/>
            <w:hideMark/>
          </w:tcPr>
          <w:p w14:paraId="170A32D6"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63" w:type="pct"/>
            <w:hideMark/>
          </w:tcPr>
          <w:p w14:paraId="7D4D0A90"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117</w:t>
            </w:r>
          </w:p>
        </w:tc>
      </w:tr>
      <w:tr w:rsidR="002D10D5" w:rsidRPr="003505D7" w14:paraId="331B0BB9" w14:textId="77777777" w:rsidTr="00475FA4">
        <w:trPr>
          <w:trHeight w:val="300"/>
        </w:trPr>
        <w:tc>
          <w:tcPr>
            <w:cnfStyle w:val="001000000000" w:firstRow="0" w:lastRow="0" w:firstColumn="1" w:lastColumn="0" w:oddVBand="0" w:evenVBand="0" w:oddHBand="0" w:evenHBand="0" w:firstRowFirstColumn="0" w:firstRowLastColumn="0" w:lastRowFirstColumn="0" w:lastRowLastColumn="0"/>
            <w:tcW w:w="435" w:type="pct"/>
            <w:hideMark/>
          </w:tcPr>
          <w:p w14:paraId="5105B202" w14:textId="77777777" w:rsidR="002D10D5" w:rsidRPr="003505D7" w:rsidRDefault="002D10D5" w:rsidP="002D10D5">
            <w:pPr>
              <w:suppressAutoHyphens w:val="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628AE193"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04FC9EFF"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422" w:type="pct"/>
            <w:hideMark/>
          </w:tcPr>
          <w:p w14:paraId="6A6C40E6"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auto"/>
                <w:sz w:val="18"/>
                <w:szCs w:val="18"/>
                <w:lang w:eastAsia="en-US"/>
              </w:rPr>
            </w:pPr>
            <w:r w:rsidRPr="003505D7">
              <w:rPr>
                <w:rFonts w:asciiTheme="minorHAnsi" w:hAnsiTheme="minorHAnsi" w:cstheme="minorHAnsi"/>
                <w:bCs/>
                <w:color w:val="auto"/>
                <w:sz w:val="18"/>
                <w:szCs w:val="18"/>
                <w:lang w:eastAsia="en-US"/>
              </w:rPr>
              <w:t> </w:t>
            </w:r>
          </w:p>
        </w:tc>
        <w:tc>
          <w:tcPr>
            <w:tcW w:w="576" w:type="pct"/>
            <w:hideMark/>
          </w:tcPr>
          <w:p w14:paraId="5602B476"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0.0469</w:t>
            </w:r>
          </w:p>
        </w:tc>
        <w:tc>
          <w:tcPr>
            <w:tcW w:w="613" w:type="pct"/>
            <w:hideMark/>
          </w:tcPr>
          <w:p w14:paraId="40D1E4D7" w14:textId="77777777" w:rsidR="002D10D5" w:rsidRPr="003505D7" w:rsidRDefault="002D10D5" w:rsidP="002D10D5">
            <w:pPr>
              <w:suppressAutoHyphens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13" w:type="pct"/>
            <w:hideMark/>
          </w:tcPr>
          <w:p w14:paraId="4F44DB01" w14:textId="77777777" w:rsidR="002D10D5" w:rsidRPr="003505D7" w:rsidRDefault="002D10D5" w:rsidP="002D10D5">
            <w:pPr>
              <w:suppressAutoHyphens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54" w:type="pct"/>
            <w:hideMark/>
          </w:tcPr>
          <w:p w14:paraId="1F929978"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63" w:type="pct"/>
            <w:hideMark/>
          </w:tcPr>
          <w:p w14:paraId="56165DD8"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547</w:t>
            </w:r>
          </w:p>
        </w:tc>
      </w:tr>
      <w:tr w:rsidR="002D10D5" w:rsidRPr="003505D7" w14:paraId="358C0001" w14:textId="77777777" w:rsidTr="00475F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 w:type="pct"/>
            <w:hideMark/>
          </w:tcPr>
          <w:p w14:paraId="2F9D9365" w14:textId="77777777" w:rsidR="002D10D5" w:rsidRPr="003505D7" w:rsidRDefault="002D10D5" w:rsidP="002D10D5">
            <w:pPr>
              <w:suppressAutoHyphens w:val="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4B2C65B4" w14:textId="77777777" w:rsidR="002D10D5" w:rsidRPr="003505D7" w:rsidRDefault="002D10D5" w:rsidP="002D10D5">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01468655"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422" w:type="pct"/>
            <w:hideMark/>
          </w:tcPr>
          <w:p w14:paraId="099C197D"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auto"/>
                <w:sz w:val="18"/>
                <w:szCs w:val="18"/>
                <w:lang w:eastAsia="en-US"/>
              </w:rPr>
            </w:pPr>
            <w:r w:rsidRPr="003505D7">
              <w:rPr>
                <w:rFonts w:asciiTheme="minorHAnsi" w:hAnsiTheme="minorHAnsi" w:cstheme="minorHAnsi"/>
                <w:bCs/>
                <w:color w:val="auto"/>
                <w:sz w:val="18"/>
                <w:szCs w:val="18"/>
                <w:lang w:eastAsia="en-US"/>
              </w:rPr>
              <w:t> </w:t>
            </w:r>
          </w:p>
        </w:tc>
        <w:tc>
          <w:tcPr>
            <w:tcW w:w="576" w:type="pct"/>
            <w:hideMark/>
          </w:tcPr>
          <w:p w14:paraId="448A8323"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0.0223</w:t>
            </w:r>
          </w:p>
        </w:tc>
        <w:tc>
          <w:tcPr>
            <w:tcW w:w="613" w:type="pct"/>
            <w:hideMark/>
          </w:tcPr>
          <w:p w14:paraId="10D5B9EF" w14:textId="77777777" w:rsidR="002D10D5" w:rsidRPr="003505D7" w:rsidRDefault="002D10D5" w:rsidP="002D10D5">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13" w:type="pct"/>
            <w:hideMark/>
          </w:tcPr>
          <w:p w14:paraId="724ACA4E" w14:textId="77777777" w:rsidR="002D10D5" w:rsidRPr="003505D7" w:rsidRDefault="002D10D5" w:rsidP="002D10D5">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54" w:type="pct"/>
            <w:hideMark/>
          </w:tcPr>
          <w:p w14:paraId="3A40134A"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63" w:type="pct"/>
            <w:hideMark/>
          </w:tcPr>
          <w:p w14:paraId="4730C896"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260</w:t>
            </w:r>
          </w:p>
        </w:tc>
      </w:tr>
      <w:tr w:rsidR="002D10D5" w:rsidRPr="003505D7" w14:paraId="49DE8200" w14:textId="77777777" w:rsidTr="00475FA4">
        <w:trPr>
          <w:trHeight w:val="300"/>
        </w:trPr>
        <w:tc>
          <w:tcPr>
            <w:cnfStyle w:val="001000000000" w:firstRow="0" w:lastRow="0" w:firstColumn="1" w:lastColumn="0" w:oddVBand="0" w:evenVBand="0" w:oddHBand="0" w:evenHBand="0" w:firstRowFirstColumn="0" w:firstRowLastColumn="0" w:lastRowFirstColumn="0" w:lastRowLastColumn="0"/>
            <w:tcW w:w="435" w:type="pct"/>
            <w:hideMark/>
          </w:tcPr>
          <w:p w14:paraId="56E8F436" w14:textId="77777777" w:rsidR="002D10D5" w:rsidRPr="003505D7" w:rsidRDefault="002D10D5" w:rsidP="002D10D5">
            <w:pPr>
              <w:suppressAutoHyphens w:val="0"/>
              <w:jc w:val="center"/>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S3</w:t>
            </w:r>
          </w:p>
        </w:tc>
        <w:tc>
          <w:tcPr>
            <w:tcW w:w="512" w:type="pct"/>
            <w:hideMark/>
          </w:tcPr>
          <w:p w14:paraId="41EDB141"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5.2</w:t>
            </w:r>
          </w:p>
        </w:tc>
        <w:tc>
          <w:tcPr>
            <w:tcW w:w="512" w:type="pct"/>
            <w:hideMark/>
          </w:tcPr>
          <w:p w14:paraId="56B5EB32"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5.8</w:t>
            </w:r>
          </w:p>
        </w:tc>
        <w:tc>
          <w:tcPr>
            <w:tcW w:w="422" w:type="pct"/>
            <w:hideMark/>
          </w:tcPr>
          <w:p w14:paraId="1C0CBC2D"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auto"/>
                <w:sz w:val="18"/>
                <w:szCs w:val="18"/>
                <w:lang w:eastAsia="en-US"/>
              </w:rPr>
            </w:pPr>
            <w:r w:rsidRPr="003505D7">
              <w:rPr>
                <w:rFonts w:asciiTheme="minorHAnsi" w:hAnsiTheme="minorHAnsi" w:cstheme="minorHAnsi"/>
                <w:bCs/>
                <w:color w:val="auto"/>
                <w:sz w:val="18"/>
                <w:szCs w:val="18"/>
                <w:lang w:eastAsia="en-US"/>
              </w:rPr>
              <w:t>1.12</w:t>
            </w:r>
          </w:p>
        </w:tc>
        <w:tc>
          <w:tcPr>
            <w:tcW w:w="576" w:type="pct"/>
            <w:hideMark/>
          </w:tcPr>
          <w:p w14:paraId="2F9BCA1D"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0.0196</w:t>
            </w:r>
          </w:p>
        </w:tc>
        <w:tc>
          <w:tcPr>
            <w:tcW w:w="613" w:type="pct"/>
            <w:hideMark/>
          </w:tcPr>
          <w:p w14:paraId="06A5841E"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480</w:t>
            </w:r>
          </w:p>
        </w:tc>
        <w:tc>
          <w:tcPr>
            <w:tcW w:w="613" w:type="pct"/>
            <w:hideMark/>
          </w:tcPr>
          <w:p w14:paraId="16CA349D"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381</w:t>
            </w:r>
          </w:p>
        </w:tc>
        <w:tc>
          <w:tcPr>
            <w:tcW w:w="654" w:type="pct"/>
            <w:hideMark/>
          </w:tcPr>
          <w:p w14:paraId="665129F9"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25968</w:t>
            </w:r>
          </w:p>
        </w:tc>
        <w:tc>
          <w:tcPr>
            <w:tcW w:w="663" w:type="pct"/>
            <w:hideMark/>
          </w:tcPr>
          <w:p w14:paraId="52C42579"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510</w:t>
            </w:r>
          </w:p>
        </w:tc>
      </w:tr>
      <w:tr w:rsidR="002D10D5" w:rsidRPr="003505D7" w14:paraId="1DD37910" w14:textId="77777777" w:rsidTr="00475F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 w:type="pct"/>
            <w:hideMark/>
          </w:tcPr>
          <w:p w14:paraId="782E1B2E" w14:textId="77777777" w:rsidR="002D10D5" w:rsidRPr="003505D7" w:rsidRDefault="002D10D5" w:rsidP="002D10D5">
            <w:pPr>
              <w:suppressAutoHyphens w:val="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1BD5A41B"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6E0564F7"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422" w:type="pct"/>
            <w:hideMark/>
          </w:tcPr>
          <w:p w14:paraId="5FFF4AAB"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auto"/>
                <w:sz w:val="18"/>
                <w:szCs w:val="18"/>
                <w:lang w:eastAsia="en-US"/>
              </w:rPr>
            </w:pPr>
            <w:r w:rsidRPr="003505D7">
              <w:rPr>
                <w:rFonts w:asciiTheme="minorHAnsi" w:hAnsiTheme="minorHAnsi" w:cstheme="minorHAnsi"/>
                <w:bCs/>
                <w:color w:val="auto"/>
                <w:sz w:val="18"/>
                <w:szCs w:val="18"/>
                <w:lang w:eastAsia="en-US"/>
              </w:rPr>
              <w:t> </w:t>
            </w:r>
          </w:p>
        </w:tc>
        <w:tc>
          <w:tcPr>
            <w:tcW w:w="576" w:type="pct"/>
            <w:hideMark/>
          </w:tcPr>
          <w:p w14:paraId="5FE07489"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0.0157</w:t>
            </w:r>
          </w:p>
        </w:tc>
        <w:tc>
          <w:tcPr>
            <w:tcW w:w="613" w:type="pct"/>
            <w:hideMark/>
          </w:tcPr>
          <w:p w14:paraId="40E3939F"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13" w:type="pct"/>
            <w:hideMark/>
          </w:tcPr>
          <w:p w14:paraId="75A30B28"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54" w:type="pct"/>
            <w:hideMark/>
          </w:tcPr>
          <w:p w14:paraId="0AEFF9EA"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63" w:type="pct"/>
            <w:hideMark/>
          </w:tcPr>
          <w:p w14:paraId="33534D91"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407</w:t>
            </w:r>
          </w:p>
        </w:tc>
      </w:tr>
      <w:tr w:rsidR="002D10D5" w:rsidRPr="003505D7" w14:paraId="7619FAD7" w14:textId="77777777" w:rsidTr="00475FA4">
        <w:trPr>
          <w:trHeight w:val="300"/>
        </w:trPr>
        <w:tc>
          <w:tcPr>
            <w:cnfStyle w:val="001000000000" w:firstRow="0" w:lastRow="0" w:firstColumn="1" w:lastColumn="0" w:oddVBand="0" w:evenVBand="0" w:oddHBand="0" w:evenHBand="0" w:firstRowFirstColumn="0" w:firstRowLastColumn="0" w:lastRowFirstColumn="0" w:lastRowLastColumn="0"/>
            <w:tcW w:w="435" w:type="pct"/>
            <w:hideMark/>
          </w:tcPr>
          <w:p w14:paraId="54D815EE" w14:textId="77777777" w:rsidR="002D10D5" w:rsidRPr="003505D7" w:rsidRDefault="002D10D5" w:rsidP="002D10D5">
            <w:pPr>
              <w:suppressAutoHyphens w:val="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00CE315E"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014897D4"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422" w:type="pct"/>
            <w:hideMark/>
          </w:tcPr>
          <w:p w14:paraId="58F547BA"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auto"/>
                <w:sz w:val="18"/>
                <w:szCs w:val="18"/>
                <w:lang w:eastAsia="en-US"/>
              </w:rPr>
            </w:pPr>
            <w:r w:rsidRPr="003505D7">
              <w:rPr>
                <w:rFonts w:asciiTheme="minorHAnsi" w:hAnsiTheme="minorHAnsi" w:cstheme="minorHAnsi"/>
                <w:bCs/>
                <w:color w:val="auto"/>
                <w:sz w:val="18"/>
                <w:szCs w:val="18"/>
                <w:lang w:eastAsia="en-US"/>
              </w:rPr>
              <w:t> </w:t>
            </w:r>
          </w:p>
        </w:tc>
        <w:tc>
          <w:tcPr>
            <w:tcW w:w="576" w:type="pct"/>
            <w:hideMark/>
          </w:tcPr>
          <w:p w14:paraId="54CD9A3F"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0.0454</w:t>
            </w:r>
          </w:p>
        </w:tc>
        <w:tc>
          <w:tcPr>
            <w:tcW w:w="613" w:type="pct"/>
            <w:hideMark/>
          </w:tcPr>
          <w:p w14:paraId="6EA35526" w14:textId="77777777" w:rsidR="002D10D5" w:rsidRPr="003505D7" w:rsidRDefault="002D10D5" w:rsidP="002D10D5">
            <w:pPr>
              <w:suppressAutoHyphens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13" w:type="pct"/>
            <w:hideMark/>
          </w:tcPr>
          <w:p w14:paraId="0B069316" w14:textId="77777777" w:rsidR="002D10D5" w:rsidRPr="003505D7" w:rsidRDefault="002D10D5" w:rsidP="002D10D5">
            <w:pPr>
              <w:suppressAutoHyphens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54" w:type="pct"/>
            <w:hideMark/>
          </w:tcPr>
          <w:p w14:paraId="16456546"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63" w:type="pct"/>
            <w:hideMark/>
          </w:tcPr>
          <w:p w14:paraId="7F4ADD55"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1180</w:t>
            </w:r>
          </w:p>
        </w:tc>
      </w:tr>
      <w:tr w:rsidR="002D10D5" w:rsidRPr="003505D7" w14:paraId="1B5CF09A" w14:textId="77777777" w:rsidTr="00475F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 w:type="pct"/>
            <w:hideMark/>
          </w:tcPr>
          <w:p w14:paraId="5DB8F8C6" w14:textId="77777777" w:rsidR="002D10D5" w:rsidRPr="003505D7" w:rsidRDefault="002D10D5" w:rsidP="002D10D5">
            <w:pPr>
              <w:suppressAutoHyphens w:val="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1C2CA8B6" w14:textId="77777777" w:rsidR="002D10D5" w:rsidRPr="003505D7" w:rsidRDefault="002D10D5" w:rsidP="002D10D5">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78510D5B"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422" w:type="pct"/>
            <w:hideMark/>
          </w:tcPr>
          <w:p w14:paraId="587A4196"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auto"/>
                <w:sz w:val="18"/>
                <w:szCs w:val="18"/>
                <w:lang w:eastAsia="en-US"/>
              </w:rPr>
            </w:pPr>
            <w:r w:rsidRPr="003505D7">
              <w:rPr>
                <w:rFonts w:asciiTheme="minorHAnsi" w:hAnsiTheme="minorHAnsi" w:cstheme="minorHAnsi"/>
                <w:bCs/>
                <w:color w:val="auto"/>
                <w:sz w:val="18"/>
                <w:szCs w:val="18"/>
                <w:lang w:eastAsia="en-US"/>
              </w:rPr>
              <w:t> </w:t>
            </w:r>
          </w:p>
        </w:tc>
        <w:tc>
          <w:tcPr>
            <w:tcW w:w="576" w:type="pct"/>
            <w:hideMark/>
          </w:tcPr>
          <w:p w14:paraId="6532F620"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0.0363</w:t>
            </w:r>
          </w:p>
        </w:tc>
        <w:tc>
          <w:tcPr>
            <w:tcW w:w="613" w:type="pct"/>
            <w:hideMark/>
          </w:tcPr>
          <w:p w14:paraId="6F191345" w14:textId="77777777" w:rsidR="002D10D5" w:rsidRPr="003505D7" w:rsidRDefault="002D10D5" w:rsidP="002D10D5">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13" w:type="pct"/>
            <w:hideMark/>
          </w:tcPr>
          <w:p w14:paraId="3005429E" w14:textId="77777777" w:rsidR="002D10D5" w:rsidRPr="003505D7" w:rsidRDefault="002D10D5" w:rsidP="002D10D5">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54" w:type="pct"/>
            <w:hideMark/>
          </w:tcPr>
          <w:p w14:paraId="54D96750"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63" w:type="pct"/>
            <w:hideMark/>
          </w:tcPr>
          <w:p w14:paraId="335D3F94"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942</w:t>
            </w:r>
          </w:p>
        </w:tc>
      </w:tr>
      <w:tr w:rsidR="002D10D5" w:rsidRPr="003505D7" w14:paraId="2184760E" w14:textId="77777777" w:rsidTr="00475FA4">
        <w:trPr>
          <w:trHeight w:val="300"/>
        </w:trPr>
        <w:tc>
          <w:tcPr>
            <w:cnfStyle w:val="001000000000" w:firstRow="0" w:lastRow="0" w:firstColumn="1" w:lastColumn="0" w:oddVBand="0" w:evenVBand="0" w:oddHBand="0" w:evenHBand="0" w:firstRowFirstColumn="0" w:firstRowLastColumn="0" w:lastRowFirstColumn="0" w:lastRowLastColumn="0"/>
            <w:tcW w:w="435" w:type="pct"/>
            <w:hideMark/>
          </w:tcPr>
          <w:p w14:paraId="578703A2" w14:textId="77777777" w:rsidR="002D10D5" w:rsidRPr="003505D7" w:rsidRDefault="002D10D5" w:rsidP="002D10D5">
            <w:pPr>
              <w:suppressAutoHyphens w:val="0"/>
              <w:jc w:val="center"/>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S4</w:t>
            </w:r>
          </w:p>
        </w:tc>
        <w:tc>
          <w:tcPr>
            <w:tcW w:w="512" w:type="pct"/>
            <w:hideMark/>
          </w:tcPr>
          <w:p w14:paraId="71A346D3"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4.2</w:t>
            </w:r>
          </w:p>
        </w:tc>
        <w:tc>
          <w:tcPr>
            <w:tcW w:w="512" w:type="pct"/>
            <w:hideMark/>
          </w:tcPr>
          <w:p w14:paraId="1FE0F8DA"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5.8</w:t>
            </w:r>
          </w:p>
        </w:tc>
        <w:tc>
          <w:tcPr>
            <w:tcW w:w="422" w:type="pct"/>
            <w:hideMark/>
          </w:tcPr>
          <w:p w14:paraId="14B781C3"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auto"/>
                <w:sz w:val="18"/>
                <w:szCs w:val="18"/>
                <w:lang w:eastAsia="en-US"/>
              </w:rPr>
            </w:pPr>
            <w:r w:rsidRPr="003505D7">
              <w:rPr>
                <w:rFonts w:asciiTheme="minorHAnsi" w:hAnsiTheme="minorHAnsi" w:cstheme="minorHAnsi"/>
                <w:bCs/>
                <w:color w:val="auto"/>
                <w:sz w:val="18"/>
                <w:szCs w:val="18"/>
                <w:lang w:eastAsia="en-US"/>
              </w:rPr>
              <w:t>1.38</w:t>
            </w:r>
          </w:p>
        </w:tc>
        <w:tc>
          <w:tcPr>
            <w:tcW w:w="576" w:type="pct"/>
            <w:hideMark/>
          </w:tcPr>
          <w:p w14:paraId="5EF9E304"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0.0210</w:t>
            </w:r>
          </w:p>
        </w:tc>
        <w:tc>
          <w:tcPr>
            <w:tcW w:w="613" w:type="pct"/>
            <w:hideMark/>
          </w:tcPr>
          <w:p w14:paraId="3386EDBD"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480</w:t>
            </w:r>
          </w:p>
        </w:tc>
        <w:tc>
          <w:tcPr>
            <w:tcW w:w="613" w:type="pct"/>
            <w:hideMark/>
          </w:tcPr>
          <w:p w14:paraId="5A5B4AF8"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381</w:t>
            </w:r>
          </w:p>
        </w:tc>
        <w:tc>
          <w:tcPr>
            <w:tcW w:w="654" w:type="pct"/>
            <w:hideMark/>
          </w:tcPr>
          <w:p w14:paraId="7B57E7BA"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20974</w:t>
            </w:r>
          </w:p>
        </w:tc>
        <w:tc>
          <w:tcPr>
            <w:tcW w:w="663" w:type="pct"/>
            <w:hideMark/>
          </w:tcPr>
          <w:p w14:paraId="7661D064"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440</w:t>
            </w:r>
          </w:p>
        </w:tc>
      </w:tr>
      <w:tr w:rsidR="002D10D5" w:rsidRPr="003505D7" w14:paraId="5FF4DF2C" w14:textId="77777777" w:rsidTr="00475F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 w:type="pct"/>
            <w:hideMark/>
          </w:tcPr>
          <w:p w14:paraId="71B1B5F3" w14:textId="77777777" w:rsidR="002D10D5" w:rsidRPr="003505D7" w:rsidRDefault="002D10D5" w:rsidP="002D10D5">
            <w:pPr>
              <w:suppressAutoHyphens w:val="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499E1454"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507EA777"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422" w:type="pct"/>
            <w:hideMark/>
          </w:tcPr>
          <w:p w14:paraId="25EB6EFA"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auto"/>
                <w:sz w:val="18"/>
                <w:szCs w:val="18"/>
                <w:lang w:eastAsia="en-US"/>
              </w:rPr>
            </w:pPr>
            <w:r w:rsidRPr="003505D7">
              <w:rPr>
                <w:rFonts w:asciiTheme="minorHAnsi" w:hAnsiTheme="minorHAnsi" w:cstheme="minorHAnsi"/>
                <w:bCs/>
                <w:color w:val="auto"/>
                <w:sz w:val="18"/>
                <w:szCs w:val="18"/>
                <w:lang w:eastAsia="en-US"/>
              </w:rPr>
              <w:t> </w:t>
            </w:r>
          </w:p>
        </w:tc>
        <w:tc>
          <w:tcPr>
            <w:tcW w:w="576" w:type="pct"/>
            <w:hideMark/>
          </w:tcPr>
          <w:p w14:paraId="540D3221"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0.0110</w:t>
            </w:r>
          </w:p>
        </w:tc>
        <w:tc>
          <w:tcPr>
            <w:tcW w:w="613" w:type="pct"/>
            <w:hideMark/>
          </w:tcPr>
          <w:p w14:paraId="1948F681"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13" w:type="pct"/>
            <w:hideMark/>
          </w:tcPr>
          <w:p w14:paraId="1F257687"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54" w:type="pct"/>
            <w:hideMark/>
          </w:tcPr>
          <w:p w14:paraId="7B40CD57"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63" w:type="pct"/>
            <w:hideMark/>
          </w:tcPr>
          <w:p w14:paraId="00127A92"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231</w:t>
            </w:r>
          </w:p>
        </w:tc>
      </w:tr>
      <w:tr w:rsidR="002D10D5" w:rsidRPr="003505D7" w14:paraId="020EB27E" w14:textId="77777777" w:rsidTr="00475FA4">
        <w:trPr>
          <w:trHeight w:val="300"/>
        </w:trPr>
        <w:tc>
          <w:tcPr>
            <w:cnfStyle w:val="001000000000" w:firstRow="0" w:lastRow="0" w:firstColumn="1" w:lastColumn="0" w:oddVBand="0" w:evenVBand="0" w:oddHBand="0" w:evenHBand="0" w:firstRowFirstColumn="0" w:firstRowLastColumn="0" w:lastRowFirstColumn="0" w:lastRowLastColumn="0"/>
            <w:tcW w:w="435" w:type="pct"/>
            <w:hideMark/>
          </w:tcPr>
          <w:p w14:paraId="5022744D" w14:textId="77777777" w:rsidR="002D10D5" w:rsidRPr="003505D7" w:rsidRDefault="002D10D5" w:rsidP="002D10D5">
            <w:pPr>
              <w:suppressAutoHyphens w:val="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54D482DE"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77AD50C4"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422" w:type="pct"/>
            <w:hideMark/>
          </w:tcPr>
          <w:p w14:paraId="4F007267"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auto"/>
                <w:sz w:val="18"/>
                <w:szCs w:val="18"/>
                <w:lang w:eastAsia="en-US"/>
              </w:rPr>
            </w:pPr>
            <w:r w:rsidRPr="003505D7">
              <w:rPr>
                <w:rFonts w:asciiTheme="minorHAnsi" w:hAnsiTheme="minorHAnsi" w:cstheme="minorHAnsi"/>
                <w:bCs/>
                <w:color w:val="auto"/>
                <w:sz w:val="18"/>
                <w:szCs w:val="18"/>
                <w:lang w:eastAsia="en-US"/>
              </w:rPr>
              <w:t> </w:t>
            </w:r>
          </w:p>
        </w:tc>
        <w:tc>
          <w:tcPr>
            <w:tcW w:w="576" w:type="pct"/>
            <w:hideMark/>
          </w:tcPr>
          <w:p w14:paraId="5F31B55A"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0.0413</w:t>
            </w:r>
          </w:p>
        </w:tc>
        <w:tc>
          <w:tcPr>
            <w:tcW w:w="613" w:type="pct"/>
            <w:hideMark/>
          </w:tcPr>
          <w:p w14:paraId="11073908" w14:textId="77777777" w:rsidR="002D10D5" w:rsidRPr="003505D7" w:rsidRDefault="002D10D5" w:rsidP="002D10D5">
            <w:pPr>
              <w:suppressAutoHyphens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13" w:type="pct"/>
            <w:hideMark/>
          </w:tcPr>
          <w:p w14:paraId="5D239AA2" w14:textId="77777777" w:rsidR="002D10D5" w:rsidRPr="003505D7" w:rsidRDefault="002D10D5" w:rsidP="002D10D5">
            <w:pPr>
              <w:suppressAutoHyphens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54" w:type="pct"/>
            <w:hideMark/>
          </w:tcPr>
          <w:p w14:paraId="39F01191"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63" w:type="pct"/>
            <w:hideMark/>
          </w:tcPr>
          <w:p w14:paraId="49DEC3EA"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867</w:t>
            </w:r>
          </w:p>
        </w:tc>
      </w:tr>
      <w:tr w:rsidR="002D10D5" w:rsidRPr="003505D7" w14:paraId="26AE234D" w14:textId="77777777" w:rsidTr="00475F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 w:type="pct"/>
            <w:hideMark/>
          </w:tcPr>
          <w:p w14:paraId="08E22E05" w14:textId="77777777" w:rsidR="002D10D5" w:rsidRPr="003505D7" w:rsidRDefault="002D10D5" w:rsidP="002D10D5">
            <w:pPr>
              <w:suppressAutoHyphens w:val="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680C29AB" w14:textId="77777777" w:rsidR="002D10D5" w:rsidRPr="003505D7" w:rsidRDefault="002D10D5" w:rsidP="002D10D5">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35A76A44"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422" w:type="pct"/>
            <w:hideMark/>
          </w:tcPr>
          <w:p w14:paraId="72A4857F"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auto"/>
                <w:sz w:val="18"/>
                <w:szCs w:val="18"/>
                <w:lang w:eastAsia="en-US"/>
              </w:rPr>
            </w:pPr>
            <w:r w:rsidRPr="003505D7">
              <w:rPr>
                <w:rFonts w:asciiTheme="minorHAnsi" w:hAnsiTheme="minorHAnsi" w:cstheme="minorHAnsi"/>
                <w:bCs/>
                <w:color w:val="auto"/>
                <w:sz w:val="18"/>
                <w:szCs w:val="18"/>
                <w:lang w:eastAsia="en-US"/>
              </w:rPr>
              <w:t> </w:t>
            </w:r>
          </w:p>
        </w:tc>
        <w:tc>
          <w:tcPr>
            <w:tcW w:w="576" w:type="pct"/>
            <w:hideMark/>
          </w:tcPr>
          <w:p w14:paraId="2CA24E53"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0.0249</w:t>
            </w:r>
          </w:p>
        </w:tc>
        <w:tc>
          <w:tcPr>
            <w:tcW w:w="613" w:type="pct"/>
            <w:hideMark/>
          </w:tcPr>
          <w:p w14:paraId="69A3A349" w14:textId="77777777" w:rsidR="002D10D5" w:rsidRPr="003505D7" w:rsidRDefault="002D10D5" w:rsidP="002D10D5">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13" w:type="pct"/>
            <w:hideMark/>
          </w:tcPr>
          <w:p w14:paraId="45BC1F41" w14:textId="77777777" w:rsidR="002D10D5" w:rsidRPr="003505D7" w:rsidRDefault="002D10D5" w:rsidP="002D10D5">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54" w:type="pct"/>
            <w:hideMark/>
          </w:tcPr>
          <w:p w14:paraId="5D07E47E"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63" w:type="pct"/>
            <w:hideMark/>
          </w:tcPr>
          <w:p w14:paraId="12D5947C"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522</w:t>
            </w:r>
          </w:p>
        </w:tc>
      </w:tr>
      <w:tr w:rsidR="002D10D5" w:rsidRPr="003505D7" w14:paraId="336C5B62" w14:textId="77777777" w:rsidTr="00475FA4">
        <w:trPr>
          <w:trHeight w:val="300"/>
        </w:trPr>
        <w:tc>
          <w:tcPr>
            <w:cnfStyle w:val="001000000000" w:firstRow="0" w:lastRow="0" w:firstColumn="1" w:lastColumn="0" w:oddVBand="0" w:evenVBand="0" w:oddHBand="0" w:evenHBand="0" w:firstRowFirstColumn="0" w:firstRowLastColumn="0" w:lastRowFirstColumn="0" w:lastRowLastColumn="0"/>
            <w:tcW w:w="435" w:type="pct"/>
            <w:hideMark/>
          </w:tcPr>
          <w:p w14:paraId="018D1B0A" w14:textId="77777777" w:rsidR="002D10D5" w:rsidRPr="003505D7" w:rsidRDefault="002D10D5" w:rsidP="002D10D5">
            <w:pPr>
              <w:suppressAutoHyphens w:val="0"/>
              <w:jc w:val="center"/>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S5</w:t>
            </w:r>
          </w:p>
        </w:tc>
        <w:tc>
          <w:tcPr>
            <w:tcW w:w="512" w:type="pct"/>
            <w:hideMark/>
          </w:tcPr>
          <w:p w14:paraId="1D530ED9"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2.5</w:t>
            </w:r>
          </w:p>
        </w:tc>
        <w:tc>
          <w:tcPr>
            <w:tcW w:w="512" w:type="pct"/>
            <w:hideMark/>
          </w:tcPr>
          <w:p w14:paraId="166D67DD"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4.2</w:t>
            </w:r>
          </w:p>
        </w:tc>
        <w:tc>
          <w:tcPr>
            <w:tcW w:w="422" w:type="pct"/>
            <w:hideMark/>
          </w:tcPr>
          <w:p w14:paraId="7E363DC5"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auto"/>
                <w:sz w:val="18"/>
                <w:szCs w:val="18"/>
                <w:lang w:eastAsia="en-US"/>
              </w:rPr>
            </w:pPr>
            <w:r w:rsidRPr="003505D7">
              <w:rPr>
                <w:rFonts w:asciiTheme="minorHAnsi" w:hAnsiTheme="minorHAnsi" w:cstheme="minorHAnsi"/>
                <w:bCs/>
                <w:color w:val="auto"/>
                <w:sz w:val="18"/>
                <w:szCs w:val="18"/>
                <w:lang w:eastAsia="en-US"/>
              </w:rPr>
              <w:t>1.68</w:t>
            </w:r>
          </w:p>
        </w:tc>
        <w:tc>
          <w:tcPr>
            <w:tcW w:w="576" w:type="pct"/>
            <w:hideMark/>
          </w:tcPr>
          <w:p w14:paraId="01ECA4C5"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0.0201</w:t>
            </w:r>
          </w:p>
        </w:tc>
        <w:tc>
          <w:tcPr>
            <w:tcW w:w="613" w:type="pct"/>
            <w:hideMark/>
          </w:tcPr>
          <w:p w14:paraId="6E79CE8A"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360</w:t>
            </w:r>
          </w:p>
        </w:tc>
        <w:tc>
          <w:tcPr>
            <w:tcW w:w="613" w:type="pct"/>
            <w:hideMark/>
          </w:tcPr>
          <w:p w14:paraId="51F56E15"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381</w:t>
            </w:r>
          </w:p>
        </w:tc>
        <w:tc>
          <w:tcPr>
            <w:tcW w:w="654" w:type="pct"/>
            <w:hideMark/>
          </w:tcPr>
          <w:p w14:paraId="4F8D0667"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7781</w:t>
            </w:r>
          </w:p>
        </w:tc>
        <w:tc>
          <w:tcPr>
            <w:tcW w:w="663" w:type="pct"/>
            <w:hideMark/>
          </w:tcPr>
          <w:p w14:paraId="703B7109"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156</w:t>
            </w:r>
          </w:p>
        </w:tc>
      </w:tr>
      <w:tr w:rsidR="002D10D5" w:rsidRPr="003505D7" w14:paraId="2A628509" w14:textId="77777777" w:rsidTr="00475F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 w:type="pct"/>
            <w:hideMark/>
          </w:tcPr>
          <w:p w14:paraId="5EFA94D8" w14:textId="77777777" w:rsidR="002D10D5" w:rsidRPr="003505D7" w:rsidRDefault="002D10D5" w:rsidP="002D10D5">
            <w:pPr>
              <w:suppressAutoHyphens w:val="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4E2CFEEE"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2F3CCFD9"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422" w:type="pct"/>
            <w:hideMark/>
          </w:tcPr>
          <w:p w14:paraId="4AFE7413"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auto"/>
                <w:sz w:val="18"/>
                <w:szCs w:val="18"/>
                <w:lang w:eastAsia="en-US"/>
              </w:rPr>
            </w:pPr>
            <w:r w:rsidRPr="003505D7">
              <w:rPr>
                <w:rFonts w:asciiTheme="minorHAnsi" w:hAnsiTheme="minorHAnsi" w:cstheme="minorHAnsi"/>
                <w:bCs/>
                <w:color w:val="auto"/>
                <w:sz w:val="18"/>
                <w:szCs w:val="18"/>
                <w:lang w:eastAsia="en-US"/>
              </w:rPr>
              <w:t> </w:t>
            </w:r>
          </w:p>
        </w:tc>
        <w:tc>
          <w:tcPr>
            <w:tcW w:w="576" w:type="pct"/>
            <w:hideMark/>
          </w:tcPr>
          <w:p w14:paraId="1EB7D83E"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0.0071</w:t>
            </w:r>
          </w:p>
        </w:tc>
        <w:tc>
          <w:tcPr>
            <w:tcW w:w="613" w:type="pct"/>
            <w:hideMark/>
          </w:tcPr>
          <w:p w14:paraId="0DEF861D"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13" w:type="pct"/>
            <w:hideMark/>
          </w:tcPr>
          <w:p w14:paraId="38F8B3DE"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54" w:type="pct"/>
            <w:hideMark/>
          </w:tcPr>
          <w:p w14:paraId="3819215E"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63" w:type="pct"/>
            <w:hideMark/>
          </w:tcPr>
          <w:p w14:paraId="3721E532"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55</w:t>
            </w:r>
          </w:p>
        </w:tc>
      </w:tr>
      <w:tr w:rsidR="002D10D5" w:rsidRPr="003505D7" w14:paraId="49DC87CF" w14:textId="77777777" w:rsidTr="00475FA4">
        <w:trPr>
          <w:trHeight w:val="300"/>
        </w:trPr>
        <w:tc>
          <w:tcPr>
            <w:cnfStyle w:val="001000000000" w:firstRow="0" w:lastRow="0" w:firstColumn="1" w:lastColumn="0" w:oddVBand="0" w:evenVBand="0" w:oddHBand="0" w:evenHBand="0" w:firstRowFirstColumn="0" w:firstRowLastColumn="0" w:lastRowFirstColumn="0" w:lastRowLastColumn="0"/>
            <w:tcW w:w="435" w:type="pct"/>
            <w:hideMark/>
          </w:tcPr>
          <w:p w14:paraId="209663E4" w14:textId="77777777" w:rsidR="002D10D5" w:rsidRPr="003505D7" w:rsidRDefault="002D10D5" w:rsidP="002D10D5">
            <w:pPr>
              <w:suppressAutoHyphens w:val="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4482EF74"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6E2915DF"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422" w:type="pct"/>
            <w:hideMark/>
          </w:tcPr>
          <w:p w14:paraId="3938F8F5"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auto"/>
                <w:sz w:val="18"/>
                <w:szCs w:val="18"/>
                <w:lang w:eastAsia="en-US"/>
              </w:rPr>
            </w:pPr>
            <w:r w:rsidRPr="003505D7">
              <w:rPr>
                <w:rFonts w:asciiTheme="minorHAnsi" w:hAnsiTheme="minorHAnsi" w:cstheme="minorHAnsi"/>
                <w:bCs/>
                <w:color w:val="auto"/>
                <w:sz w:val="18"/>
                <w:szCs w:val="18"/>
                <w:lang w:eastAsia="en-US"/>
              </w:rPr>
              <w:t> </w:t>
            </w:r>
          </w:p>
        </w:tc>
        <w:tc>
          <w:tcPr>
            <w:tcW w:w="576" w:type="pct"/>
            <w:hideMark/>
          </w:tcPr>
          <w:p w14:paraId="59B3AD0A"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0.0441</w:t>
            </w:r>
          </w:p>
        </w:tc>
        <w:tc>
          <w:tcPr>
            <w:tcW w:w="613" w:type="pct"/>
            <w:hideMark/>
          </w:tcPr>
          <w:p w14:paraId="5D0230E6" w14:textId="77777777" w:rsidR="002D10D5" w:rsidRPr="003505D7" w:rsidRDefault="002D10D5" w:rsidP="002D10D5">
            <w:pPr>
              <w:suppressAutoHyphens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13" w:type="pct"/>
            <w:hideMark/>
          </w:tcPr>
          <w:p w14:paraId="381AC058" w14:textId="77777777" w:rsidR="002D10D5" w:rsidRPr="003505D7" w:rsidRDefault="002D10D5" w:rsidP="002D10D5">
            <w:pPr>
              <w:suppressAutoHyphens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54" w:type="pct"/>
            <w:hideMark/>
          </w:tcPr>
          <w:p w14:paraId="7551D32C"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63" w:type="pct"/>
            <w:hideMark/>
          </w:tcPr>
          <w:p w14:paraId="5F1F2BB4"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343</w:t>
            </w:r>
          </w:p>
        </w:tc>
      </w:tr>
      <w:tr w:rsidR="002D10D5" w:rsidRPr="003505D7" w14:paraId="056CE9BB" w14:textId="77777777" w:rsidTr="00475F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 w:type="pct"/>
            <w:hideMark/>
          </w:tcPr>
          <w:p w14:paraId="2C52EDDC" w14:textId="77777777" w:rsidR="002D10D5" w:rsidRPr="003505D7" w:rsidRDefault="002D10D5" w:rsidP="002D10D5">
            <w:pPr>
              <w:suppressAutoHyphens w:val="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047BECB7" w14:textId="77777777" w:rsidR="002D10D5" w:rsidRPr="003505D7" w:rsidRDefault="002D10D5" w:rsidP="002D10D5">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2134C927"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422" w:type="pct"/>
            <w:hideMark/>
          </w:tcPr>
          <w:p w14:paraId="01159824"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auto"/>
                <w:sz w:val="18"/>
                <w:szCs w:val="18"/>
                <w:lang w:eastAsia="en-US"/>
              </w:rPr>
            </w:pPr>
            <w:r w:rsidRPr="003505D7">
              <w:rPr>
                <w:rFonts w:asciiTheme="minorHAnsi" w:hAnsiTheme="minorHAnsi" w:cstheme="minorHAnsi"/>
                <w:bCs/>
                <w:color w:val="auto"/>
                <w:sz w:val="18"/>
                <w:szCs w:val="18"/>
                <w:lang w:eastAsia="en-US"/>
              </w:rPr>
              <w:t> </w:t>
            </w:r>
          </w:p>
        </w:tc>
        <w:tc>
          <w:tcPr>
            <w:tcW w:w="576" w:type="pct"/>
            <w:hideMark/>
          </w:tcPr>
          <w:p w14:paraId="347A4EAF"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0.0157</w:t>
            </w:r>
          </w:p>
        </w:tc>
        <w:tc>
          <w:tcPr>
            <w:tcW w:w="613" w:type="pct"/>
            <w:hideMark/>
          </w:tcPr>
          <w:p w14:paraId="53294C7E" w14:textId="77777777" w:rsidR="002D10D5" w:rsidRPr="003505D7" w:rsidRDefault="002D10D5" w:rsidP="002D10D5">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13" w:type="pct"/>
            <w:hideMark/>
          </w:tcPr>
          <w:p w14:paraId="72685699" w14:textId="77777777" w:rsidR="002D10D5" w:rsidRPr="003505D7" w:rsidRDefault="002D10D5" w:rsidP="002D10D5">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54" w:type="pct"/>
            <w:hideMark/>
          </w:tcPr>
          <w:p w14:paraId="27CF256B"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63" w:type="pct"/>
            <w:hideMark/>
          </w:tcPr>
          <w:p w14:paraId="50DB3AD5"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122</w:t>
            </w:r>
          </w:p>
        </w:tc>
      </w:tr>
      <w:tr w:rsidR="002D10D5" w:rsidRPr="003505D7" w14:paraId="7BC1E564" w14:textId="77777777" w:rsidTr="00475FA4">
        <w:trPr>
          <w:trHeight w:val="300"/>
        </w:trPr>
        <w:tc>
          <w:tcPr>
            <w:cnfStyle w:val="001000000000" w:firstRow="0" w:lastRow="0" w:firstColumn="1" w:lastColumn="0" w:oddVBand="0" w:evenVBand="0" w:oddHBand="0" w:evenHBand="0" w:firstRowFirstColumn="0" w:firstRowLastColumn="0" w:lastRowFirstColumn="0" w:lastRowLastColumn="0"/>
            <w:tcW w:w="435" w:type="pct"/>
            <w:hideMark/>
          </w:tcPr>
          <w:p w14:paraId="3E4F5113" w14:textId="77777777" w:rsidR="002D10D5" w:rsidRPr="003505D7" w:rsidRDefault="002D10D5" w:rsidP="002D10D5">
            <w:pPr>
              <w:suppressAutoHyphens w:val="0"/>
              <w:jc w:val="center"/>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S5b</w:t>
            </w:r>
          </w:p>
        </w:tc>
        <w:tc>
          <w:tcPr>
            <w:tcW w:w="512" w:type="pct"/>
            <w:hideMark/>
          </w:tcPr>
          <w:p w14:paraId="03E60AD7"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2.1</w:t>
            </w:r>
          </w:p>
        </w:tc>
        <w:tc>
          <w:tcPr>
            <w:tcW w:w="512" w:type="pct"/>
            <w:hideMark/>
          </w:tcPr>
          <w:p w14:paraId="2B3A91C7"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2.5</w:t>
            </w:r>
          </w:p>
        </w:tc>
        <w:tc>
          <w:tcPr>
            <w:tcW w:w="422" w:type="pct"/>
            <w:hideMark/>
          </w:tcPr>
          <w:p w14:paraId="00F75790"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auto"/>
                <w:sz w:val="18"/>
                <w:szCs w:val="18"/>
                <w:lang w:eastAsia="en-US"/>
              </w:rPr>
            </w:pPr>
            <w:r w:rsidRPr="003505D7">
              <w:rPr>
                <w:rFonts w:asciiTheme="minorHAnsi" w:hAnsiTheme="minorHAnsi" w:cstheme="minorHAnsi"/>
                <w:bCs/>
                <w:color w:val="auto"/>
                <w:sz w:val="18"/>
                <w:szCs w:val="18"/>
                <w:lang w:eastAsia="en-US"/>
              </w:rPr>
              <w:t>1.19</w:t>
            </w:r>
          </w:p>
        </w:tc>
        <w:tc>
          <w:tcPr>
            <w:tcW w:w="576" w:type="pct"/>
            <w:hideMark/>
          </w:tcPr>
          <w:p w14:paraId="2BE6E1BE"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0.0203</w:t>
            </w:r>
          </w:p>
        </w:tc>
        <w:tc>
          <w:tcPr>
            <w:tcW w:w="613" w:type="pct"/>
            <w:hideMark/>
          </w:tcPr>
          <w:p w14:paraId="536EF2DE"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195</w:t>
            </w:r>
          </w:p>
        </w:tc>
        <w:tc>
          <w:tcPr>
            <w:tcW w:w="613" w:type="pct"/>
            <w:hideMark/>
          </w:tcPr>
          <w:p w14:paraId="62680081"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381</w:t>
            </w:r>
          </w:p>
        </w:tc>
        <w:tc>
          <w:tcPr>
            <w:tcW w:w="654" w:type="pct"/>
            <w:hideMark/>
          </w:tcPr>
          <w:p w14:paraId="4AE852E4"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3024</w:t>
            </w:r>
          </w:p>
        </w:tc>
        <w:tc>
          <w:tcPr>
            <w:tcW w:w="663" w:type="pct"/>
            <w:hideMark/>
          </w:tcPr>
          <w:p w14:paraId="4DC0E299"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61</w:t>
            </w:r>
          </w:p>
        </w:tc>
      </w:tr>
      <w:tr w:rsidR="002D10D5" w:rsidRPr="003505D7" w14:paraId="5BD35159" w14:textId="77777777" w:rsidTr="00475F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 w:type="pct"/>
            <w:hideMark/>
          </w:tcPr>
          <w:p w14:paraId="588A170D" w14:textId="77777777" w:rsidR="002D10D5" w:rsidRPr="003505D7" w:rsidRDefault="002D10D5" w:rsidP="002D10D5">
            <w:pPr>
              <w:suppressAutoHyphens w:val="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44A332F3"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43E67D54"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422" w:type="pct"/>
            <w:hideMark/>
          </w:tcPr>
          <w:p w14:paraId="7C62CC50"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auto"/>
                <w:sz w:val="18"/>
                <w:szCs w:val="18"/>
                <w:lang w:eastAsia="en-US"/>
              </w:rPr>
            </w:pPr>
            <w:r w:rsidRPr="003505D7">
              <w:rPr>
                <w:rFonts w:asciiTheme="minorHAnsi" w:hAnsiTheme="minorHAnsi" w:cstheme="minorHAnsi"/>
                <w:bCs/>
                <w:color w:val="auto"/>
                <w:sz w:val="18"/>
                <w:szCs w:val="18"/>
                <w:lang w:eastAsia="en-US"/>
              </w:rPr>
              <w:t> </w:t>
            </w:r>
          </w:p>
        </w:tc>
        <w:tc>
          <w:tcPr>
            <w:tcW w:w="576" w:type="pct"/>
            <w:hideMark/>
          </w:tcPr>
          <w:p w14:paraId="7545203B"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0.0144</w:t>
            </w:r>
          </w:p>
        </w:tc>
        <w:tc>
          <w:tcPr>
            <w:tcW w:w="613" w:type="pct"/>
            <w:hideMark/>
          </w:tcPr>
          <w:p w14:paraId="77F26B58"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13" w:type="pct"/>
            <w:hideMark/>
          </w:tcPr>
          <w:p w14:paraId="2A0D0F2C"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54" w:type="pct"/>
            <w:hideMark/>
          </w:tcPr>
          <w:p w14:paraId="520BDCBB"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63" w:type="pct"/>
            <w:hideMark/>
          </w:tcPr>
          <w:p w14:paraId="2C1FD24B"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43</w:t>
            </w:r>
          </w:p>
        </w:tc>
      </w:tr>
      <w:tr w:rsidR="002D10D5" w:rsidRPr="003505D7" w14:paraId="626EFB92" w14:textId="77777777" w:rsidTr="00475FA4">
        <w:trPr>
          <w:trHeight w:val="300"/>
        </w:trPr>
        <w:tc>
          <w:tcPr>
            <w:cnfStyle w:val="001000000000" w:firstRow="0" w:lastRow="0" w:firstColumn="1" w:lastColumn="0" w:oddVBand="0" w:evenVBand="0" w:oddHBand="0" w:evenHBand="0" w:firstRowFirstColumn="0" w:firstRowLastColumn="0" w:lastRowFirstColumn="0" w:lastRowLastColumn="0"/>
            <w:tcW w:w="435" w:type="pct"/>
            <w:hideMark/>
          </w:tcPr>
          <w:p w14:paraId="54E4B5D2" w14:textId="77777777" w:rsidR="002D10D5" w:rsidRPr="003505D7" w:rsidRDefault="002D10D5" w:rsidP="002D10D5">
            <w:pPr>
              <w:suppressAutoHyphens w:val="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6520281B"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1DAF8674"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422" w:type="pct"/>
            <w:hideMark/>
          </w:tcPr>
          <w:p w14:paraId="71C5C02B"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auto"/>
                <w:sz w:val="18"/>
                <w:szCs w:val="18"/>
                <w:lang w:eastAsia="en-US"/>
              </w:rPr>
            </w:pPr>
            <w:r w:rsidRPr="003505D7">
              <w:rPr>
                <w:rFonts w:asciiTheme="minorHAnsi" w:hAnsiTheme="minorHAnsi" w:cstheme="minorHAnsi"/>
                <w:bCs/>
                <w:color w:val="auto"/>
                <w:sz w:val="18"/>
                <w:szCs w:val="18"/>
                <w:lang w:eastAsia="en-US"/>
              </w:rPr>
              <w:t> </w:t>
            </w:r>
          </w:p>
        </w:tc>
        <w:tc>
          <w:tcPr>
            <w:tcW w:w="576" w:type="pct"/>
            <w:hideMark/>
          </w:tcPr>
          <w:p w14:paraId="4A6A1C05"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0.0467</w:t>
            </w:r>
          </w:p>
        </w:tc>
        <w:tc>
          <w:tcPr>
            <w:tcW w:w="613" w:type="pct"/>
            <w:hideMark/>
          </w:tcPr>
          <w:p w14:paraId="63C1C2F5" w14:textId="77777777" w:rsidR="002D10D5" w:rsidRPr="003505D7" w:rsidRDefault="002D10D5" w:rsidP="002D10D5">
            <w:pPr>
              <w:suppressAutoHyphens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13" w:type="pct"/>
            <w:hideMark/>
          </w:tcPr>
          <w:p w14:paraId="1B61145D" w14:textId="77777777" w:rsidR="002D10D5" w:rsidRPr="003505D7" w:rsidRDefault="002D10D5" w:rsidP="002D10D5">
            <w:pPr>
              <w:suppressAutoHyphens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54" w:type="pct"/>
            <w:hideMark/>
          </w:tcPr>
          <w:p w14:paraId="7656E1B7"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63" w:type="pct"/>
            <w:hideMark/>
          </w:tcPr>
          <w:p w14:paraId="7E1E1094"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141</w:t>
            </w:r>
          </w:p>
        </w:tc>
      </w:tr>
      <w:tr w:rsidR="002D10D5" w:rsidRPr="003505D7" w14:paraId="5635D398" w14:textId="77777777" w:rsidTr="00475F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 w:type="pct"/>
            <w:hideMark/>
          </w:tcPr>
          <w:p w14:paraId="56B5E8FA" w14:textId="77777777" w:rsidR="002D10D5" w:rsidRPr="003505D7" w:rsidRDefault="002D10D5" w:rsidP="002D10D5">
            <w:pPr>
              <w:suppressAutoHyphens w:val="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lastRenderedPageBreak/>
              <w:t> </w:t>
            </w:r>
          </w:p>
        </w:tc>
        <w:tc>
          <w:tcPr>
            <w:tcW w:w="512" w:type="pct"/>
            <w:hideMark/>
          </w:tcPr>
          <w:p w14:paraId="1BB7AFF7" w14:textId="77777777" w:rsidR="002D10D5" w:rsidRPr="003505D7" w:rsidRDefault="002D10D5" w:rsidP="002D10D5">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70E654D8"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422" w:type="pct"/>
            <w:hideMark/>
          </w:tcPr>
          <w:p w14:paraId="4F51D290"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auto"/>
                <w:sz w:val="18"/>
                <w:szCs w:val="18"/>
                <w:lang w:eastAsia="en-US"/>
              </w:rPr>
            </w:pPr>
            <w:r w:rsidRPr="003505D7">
              <w:rPr>
                <w:rFonts w:asciiTheme="minorHAnsi" w:hAnsiTheme="minorHAnsi" w:cstheme="minorHAnsi"/>
                <w:bCs/>
                <w:color w:val="auto"/>
                <w:sz w:val="18"/>
                <w:szCs w:val="18"/>
                <w:lang w:eastAsia="en-US"/>
              </w:rPr>
              <w:t> </w:t>
            </w:r>
          </w:p>
        </w:tc>
        <w:tc>
          <w:tcPr>
            <w:tcW w:w="576" w:type="pct"/>
            <w:hideMark/>
          </w:tcPr>
          <w:p w14:paraId="1107ADF7"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0.0330</w:t>
            </w:r>
          </w:p>
        </w:tc>
        <w:tc>
          <w:tcPr>
            <w:tcW w:w="613" w:type="pct"/>
            <w:hideMark/>
          </w:tcPr>
          <w:p w14:paraId="6EA9936D" w14:textId="77777777" w:rsidR="002D10D5" w:rsidRPr="003505D7" w:rsidRDefault="002D10D5" w:rsidP="002D10D5">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13" w:type="pct"/>
            <w:hideMark/>
          </w:tcPr>
          <w:p w14:paraId="7A89AD5D" w14:textId="77777777" w:rsidR="002D10D5" w:rsidRPr="003505D7" w:rsidRDefault="002D10D5" w:rsidP="002D10D5">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54" w:type="pct"/>
            <w:hideMark/>
          </w:tcPr>
          <w:p w14:paraId="0ECCB0DD"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63" w:type="pct"/>
            <w:hideMark/>
          </w:tcPr>
          <w:p w14:paraId="5DA9CD4C"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100</w:t>
            </w:r>
          </w:p>
        </w:tc>
      </w:tr>
      <w:tr w:rsidR="002D10D5" w:rsidRPr="003505D7" w14:paraId="47C4776B" w14:textId="77777777" w:rsidTr="00475FA4">
        <w:trPr>
          <w:trHeight w:val="300"/>
        </w:trPr>
        <w:tc>
          <w:tcPr>
            <w:cnfStyle w:val="001000000000" w:firstRow="0" w:lastRow="0" w:firstColumn="1" w:lastColumn="0" w:oddVBand="0" w:evenVBand="0" w:oddHBand="0" w:evenHBand="0" w:firstRowFirstColumn="0" w:firstRowLastColumn="0" w:lastRowFirstColumn="0" w:lastRowLastColumn="0"/>
            <w:tcW w:w="435" w:type="pct"/>
            <w:hideMark/>
          </w:tcPr>
          <w:p w14:paraId="6A035924" w14:textId="77777777" w:rsidR="002D10D5" w:rsidRPr="003505D7" w:rsidRDefault="002D10D5" w:rsidP="002D10D5">
            <w:pPr>
              <w:suppressAutoHyphens w:val="0"/>
              <w:jc w:val="center"/>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S7</w:t>
            </w:r>
          </w:p>
        </w:tc>
        <w:tc>
          <w:tcPr>
            <w:tcW w:w="512" w:type="pct"/>
            <w:hideMark/>
          </w:tcPr>
          <w:p w14:paraId="1D7F9BA3"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4.2</w:t>
            </w:r>
          </w:p>
        </w:tc>
        <w:tc>
          <w:tcPr>
            <w:tcW w:w="512" w:type="pct"/>
            <w:hideMark/>
          </w:tcPr>
          <w:p w14:paraId="438282B9"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5.0</w:t>
            </w:r>
          </w:p>
        </w:tc>
        <w:tc>
          <w:tcPr>
            <w:tcW w:w="422" w:type="pct"/>
            <w:hideMark/>
          </w:tcPr>
          <w:p w14:paraId="00DDCA21"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auto"/>
                <w:sz w:val="18"/>
                <w:szCs w:val="18"/>
                <w:lang w:eastAsia="en-US"/>
              </w:rPr>
            </w:pPr>
            <w:r w:rsidRPr="003505D7">
              <w:rPr>
                <w:rFonts w:asciiTheme="minorHAnsi" w:hAnsiTheme="minorHAnsi" w:cstheme="minorHAnsi"/>
                <w:bCs/>
                <w:color w:val="auto"/>
                <w:sz w:val="18"/>
                <w:szCs w:val="18"/>
                <w:lang w:eastAsia="en-US"/>
              </w:rPr>
              <w:t>1.19</w:t>
            </w:r>
          </w:p>
        </w:tc>
        <w:tc>
          <w:tcPr>
            <w:tcW w:w="576" w:type="pct"/>
            <w:hideMark/>
          </w:tcPr>
          <w:p w14:paraId="579FFC13"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0.0203</w:t>
            </w:r>
          </w:p>
        </w:tc>
        <w:tc>
          <w:tcPr>
            <w:tcW w:w="613" w:type="pct"/>
            <w:hideMark/>
          </w:tcPr>
          <w:p w14:paraId="2F964590"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480</w:t>
            </w:r>
          </w:p>
        </w:tc>
        <w:tc>
          <w:tcPr>
            <w:tcW w:w="613" w:type="pct"/>
            <w:hideMark/>
          </w:tcPr>
          <w:p w14:paraId="32F77064"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381</w:t>
            </w:r>
          </w:p>
        </w:tc>
        <w:tc>
          <w:tcPr>
            <w:tcW w:w="654" w:type="pct"/>
            <w:hideMark/>
          </w:tcPr>
          <w:p w14:paraId="599F8651"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18081</w:t>
            </w:r>
          </w:p>
        </w:tc>
        <w:tc>
          <w:tcPr>
            <w:tcW w:w="663" w:type="pct"/>
            <w:hideMark/>
          </w:tcPr>
          <w:p w14:paraId="57F0B108"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367</w:t>
            </w:r>
          </w:p>
        </w:tc>
      </w:tr>
      <w:tr w:rsidR="002D10D5" w:rsidRPr="003505D7" w14:paraId="22067E71" w14:textId="77777777" w:rsidTr="00475F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 w:type="pct"/>
            <w:hideMark/>
          </w:tcPr>
          <w:p w14:paraId="572612D8" w14:textId="77777777" w:rsidR="002D10D5" w:rsidRPr="003505D7" w:rsidRDefault="002D10D5" w:rsidP="002D10D5">
            <w:pPr>
              <w:suppressAutoHyphens w:val="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6AADD38A"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299944A1"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422" w:type="pct"/>
            <w:hideMark/>
          </w:tcPr>
          <w:p w14:paraId="77EA92C0"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auto"/>
                <w:sz w:val="18"/>
                <w:szCs w:val="18"/>
                <w:lang w:eastAsia="en-US"/>
              </w:rPr>
            </w:pPr>
            <w:r w:rsidRPr="003505D7">
              <w:rPr>
                <w:rFonts w:asciiTheme="minorHAnsi" w:hAnsiTheme="minorHAnsi" w:cstheme="minorHAnsi"/>
                <w:bCs/>
                <w:color w:val="auto"/>
                <w:sz w:val="18"/>
                <w:szCs w:val="18"/>
                <w:lang w:eastAsia="en-US"/>
              </w:rPr>
              <w:t> </w:t>
            </w:r>
          </w:p>
        </w:tc>
        <w:tc>
          <w:tcPr>
            <w:tcW w:w="576" w:type="pct"/>
            <w:hideMark/>
          </w:tcPr>
          <w:p w14:paraId="7D0CCDC7"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0.0144</w:t>
            </w:r>
          </w:p>
        </w:tc>
        <w:tc>
          <w:tcPr>
            <w:tcW w:w="613" w:type="pct"/>
            <w:hideMark/>
          </w:tcPr>
          <w:p w14:paraId="6F3F3936"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13" w:type="pct"/>
            <w:hideMark/>
          </w:tcPr>
          <w:p w14:paraId="6782B870"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54" w:type="pct"/>
            <w:hideMark/>
          </w:tcPr>
          <w:p w14:paraId="1CEA8937"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63" w:type="pct"/>
            <w:hideMark/>
          </w:tcPr>
          <w:p w14:paraId="6C9EC55D"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260</w:t>
            </w:r>
          </w:p>
        </w:tc>
      </w:tr>
      <w:tr w:rsidR="002D10D5" w:rsidRPr="003505D7" w14:paraId="67ED7B71" w14:textId="77777777" w:rsidTr="00475FA4">
        <w:trPr>
          <w:trHeight w:val="300"/>
        </w:trPr>
        <w:tc>
          <w:tcPr>
            <w:cnfStyle w:val="001000000000" w:firstRow="0" w:lastRow="0" w:firstColumn="1" w:lastColumn="0" w:oddVBand="0" w:evenVBand="0" w:oddHBand="0" w:evenHBand="0" w:firstRowFirstColumn="0" w:firstRowLastColumn="0" w:lastRowFirstColumn="0" w:lastRowLastColumn="0"/>
            <w:tcW w:w="435" w:type="pct"/>
            <w:hideMark/>
          </w:tcPr>
          <w:p w14:paraId="6E2D800D" w14:textId="77777777" w:rsidR="002D10D5" w:rsidRPr="003505D7" w:rsidRDefault="002D10D5" w:rsidP="002D10D5">
            <w:pPr>
              <w:suppressAutoHyphens w:val="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62966C1B"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3FBE2B8A"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422" w:type="pct"/>
            <w:hideMark/>
          </w:tcPr>
          <w:p w14:paraId="7D991DE7"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auto"/>
                <w:sz w:val="18"/>
                <w:szCs w:val="18"/>
                <w:lang w:eastAsia="en-US"/>
              </w:rPr>
            </w:pPr>
            <w:r w:rsidRPr="003505D7">
              <w:rPr>
                <w:rFonts w:asciiTheme="minorHAnsi" w:hAnsiTheme="minorHAnsi" w:cstheme="minorHAnsi"/>
                <w:bCs/>
                <w:color w:val="auto"/>
                <w:sz w:val="18"/>
                <w:szCs w:val="18"/>
                <w:lang w:eastAsia="en-US"/>
              </w:rPr>
              <w:t> </w:t>
            </w:r>
          </w:p>
        </w:tc>
        <w:tc>
          <w:tcPr>
            <w:tcW w:w="576" w:type="pct"/>
            <w:hideMark/>
          </w:tcPr>
          <w:p w14:paraId="761D1FC6"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0.0467</w:t>
            </w:r>
          </w:p>
        </w:tc>
        <w:tc>
          <w:tcPr>
            <w:tcW w:w="613" w:type="pct"/>
            <w:hideMark/>
          </w:tcPr>
          <w:p w14:paraId="5658EEAE" w14:textId="77777777" w:rsidR="002D10D5" w:rsidRPr="003505D7" w:rsidRDefault="002D10D5" w:rsidP="002D10D5">
            <w:pPr>
              <w:suppressAutoHyphens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13" w:type="pct"/>
            <w:hideMark/>
          </w:tcPr>
          <w:p w14:paraId="2CC97DE0" w14:textId="77777777" w:rsidR="002D10D5" w:rsidRPr="003505D7" w:rsidRDefault="002D10D5" w:rsidP="002D10D5">
            <w:pPr>
              <w:suppressAutoHyphens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54" w:type="pct"/>
            <w:hideMark/>
          </w:tcPr>
          <w:p w14:paraId="48EECD18"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63" w:type="pct"/>
            <w:hideMark/>
          </w:tcPr>
          <w:p w14:paraId="0C3EFFF1"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844</w:t>
            </w:r>
          </w:p>
        </w:tc>
      </w:tr>
      <w:tr w:rsidR="002D10D5" w:rsidRPr="003505D7" w14:paraId="702DF250" w14:textId="77777777" w:rsidTr="00475F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 w:type="pct"/>
            <w:hideMark/>
          </w:tcPr>
          <w:p w14:paraId="1CA5956A" w14:textId="77777777" w:rsidR="002D10D5" w:rsidRPr="003505D7" w:rsidRDefault="002D10D5" w:rsidP="002D10D5">
            <w:pPr>
              <w:suppressAutoHyphens w:val="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1761C48C" w14:textId="77777777" w:rsidR="002D10D5" w:rsidRPr="003505D7" w:rsidRDefault="002D10D5" w:rsidP="002D10D5">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1CBDFBD0"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422" w:type="pct"/>
            <w:hideMark/>
          </w:tcPr>
          <w:p w14:paraId="3F7222F2"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auto"/>
                <w:sz w:val="18"/>
                <w:szCs w:val="18"/>
                <w:lang w:eastAsia="en-US"/>
              </w:rPr>
            </w:pPr>
            <w:r w:rsidRPr="003505D7">
              <w:rPr>
                <w:rFonts w:asciiTheme="minorHAnsi" w:hAnsiTheme="minorHAnsi" w:cstheme="minorHAnsi"/>
                <w:bCs/>
                <w:color w:val="auto"/>
                <w:sz w:val="18"/>
                <w:szCs w:val="18"/>
                <w:lang w:eastAsia="en-US"/>
              </w:rPr>
              <w:t> </w:t>
            </w:r>
          </w:p>
        </w:tc>
        <w:tc>
          <w:tcPr>
            <w:tcW w:w="576" w:type="pct"/>
            <w:hideMark/>
          </w:tcPr>
          <w:p w14:paraId="18B3633A"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0.0330</w:t>
            </w:r>
          </w:p>
        </w:tc>
        <w:tc>
          <w:tcPr>
            <w:tcW w:w="613" w:type="pct"/>
            <w:hideMark/>
          </w:tcPr>
          <w:p w14:paraId="34F25C39" w14:textId="77777777" w:rsidR="002D10D5" w:rsidRPr="003505D7" w:rsidRDefault="002D10D5" w:rsidP="002D10D5">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13" w:type="pct"/>
            <w:hideMark/>
          </w:tcPr>
          <w:p w14:paraId="50C8BA5E" w14:textId="77777777" w:rsidR="002D10D5" w:rsidRPr="003505D7" w:rsidRDefault="002D10D5" w:rsidP="002D10D5">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54" w:type="pct"/>
            <w:hideMark/>
          </w:tcPr>
          <w:p w14:paraId="3FA282D0"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63" w:type="pct"/>
            <w:hideMark/>
          </w:tcPr>
          <w:p w14:paraId="58813729"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596</w:t>
            </w:r>
          </w:p>
        </w:tc>
      </w:tr>
      <w:tr w:rsidR="002D10D5" w:rsidRPr="003505D7" w14:paraId="1043412E" w14:textId="77777777" w:rsidTr="00475FA4">
        <w:trPr>
          <w:trHeight w:val="300"/>
        </w:trPr>
        <w:tc>
          <w:tcPr>
            <w:cnfStyle w:val="001000000000" w:firstRow="0" w:lastRow="0" w:firstColumn="1" w:lastColumn="0" w:oddVBand="0" w:evenVBand="0" w:oddHBand="0" w:evenHBand="0" w:firstRowFirstColumn="0" w:firstRowLastColumn="0" w:lastRowFirstColumn="0" w:lastRowLastColumn="0"/>
            <w:tcW w:w="435" w:type="pct"/>
            <w:hideMark/>
          </w:tcPr>
          <w:p w14:paraId="2DB5DFC6" w14:textId="77777777" w:rsidR="002D10D5" w:rsidRPr="003505D7" w:rsidRDefault="002D10D5" w:rsidP="002D10D5">
            <w:pPr>
              <w:suppressAutoHyphens w:val="0"/>
              <w:jc w:val="center"/>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S8</w:t>
            </w:r>
          </w:p>
        </w:tc>
        <w:tc>
          <w:tcPr>
            <w:tcW w:w="512" w:type="pct"/>
            <w:hideMark/>
          </w:tcPr>
          <w:p w14:paraId="35567A62"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5.0</w:t>
            </w:r>
          </w:p>
        </w:tc>
        <w:tc>
          <w:tcPr>
            <w:tcW w:w="512" w:type="pct"/>
            <w:hideMark/>
          </w:tcPr>
          <w:p w14:paraId="51A1D811"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5.2</w:t>
            </w:r>
          </w:p>
        </w:tc>
        <w:tc>
          <w:tcPr>
            <w:tcW w:w="422" w:type="pct"/>
            <w:hideMark/>
          </w:tcPr>
          <w:p w14:paraId="48EAF58B"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auto"/>
                <w:sz w:val="18"/>
                <w:szCs w:val="18"/>
                <w:lang w:eastAsia="en-US"/>
              </w:rPr>
            </w:pPr>
            <w:r w:rsidRPr="003505D7">
              <w:rPr>
                <w:rFonts w:asciiTheme="minorHAnsi" w:hAnsiTheme="minorHAnsi" w:cstheme="minorHAnsi"/>
                <w:bCs/>
                <w:color w:val="auto"/>
                <w:sz w:val="18"/>
                <w:szCs w:val="18"/>
                <w:lang w:eastAsia="en-US"/>
              </w:rPr>
              <w:t>1.04</w:t>
            </w:r>
          </w:p>
        </w:tc>
        <w:tc>
          <w:tcPr>
            <w:tcW w:w="576" w:type="pct"/>
            <w:hideMark/>
          </w:tcPr>
          <w:p w14:paraId="78DAA883"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0.0185</w:t>
            </w:r>
          </w:p>
        </w:tc>
        <w:tc>
          <w:tcPr>
            <w:tcW w:w="613" w:type="pct"/>
            <w:hideMark/>
          </w:tcPr>
          <w:p w14:paraId="777FB3AE"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360</w:t>
            </w:r>
          </w:p>
        </w:tc>
        <w:tc>
          <w:tcPr>
            <w:tcW w:w="613" w:type="pct"/>
            <w:hideMark/>
          </w:tcPr>
          <w:p w14:paraId="791D116B"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381</w:t>
            </w:r>
          </w:p>
        </w:tc>
        <w:tc>
          <w:tcPr>
            <w:tcW w:w="654" w:type="pct"/>
            <w:hideMark/>
          </w:tcPr>
          <w:p w14:paraId="6B3235C5"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19266</w:t>
            </w:r>
          </w:p>
        </w:tc>
        <w:tc>
          <w:tcPr>
            <w:tcW w:w="663" w:type="pct"/>
            <w:hideMark/>
          </w:tcPr>
          <w:p w14:paraId="0045C92C"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357</w:t>
            </w:r>
          </w:p>
        </w:tc>
      </w:tr>
      <w:tr w:rsidR="002D10D5" w:rsidRPr="003505D7" w14:paraId="431D81F3" w14:textId="77777777" w:rsidTr="00475F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 w:type="pct"/>
            <w:hideMark/>
          </w:tcPr>
          <w:p w14:paraId="7F282AEB" w14:textId="77777777" w:rsidR="002D10D5" w:rsidRPr="003505D7" w:rsidRDefault="002D10D5" w:rsidP="002D10D5">
            <w:pPr>
              <w:suppressAutoHyphens w:val="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43038432"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78F343C2"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422" w:type="pct"/>
            <w:hideMark/>
          </w:tcPr>
          <w:p w14:paraId="277B6243"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auto"/>
                <w:sz w:val="18"/>
                <w:szCs w:val="18"/>
                <w:lang w:eastAsia="en-US"/>
              </w:rPr>
            </w:pPr>
            <w:r w:rsidRPr="003505D7">
              <w:rPr>
                <w:rFonts w:asciiTheme="minorHAnsi" w:hAnsiTheme="minorHAnsi" w:cstheme="minorHAnsi"/>
                <w:bCs/>
                <w:color w:val="auto"/>
                <w:sz w:val="18"/>
                <w:szCs w:val="18"/>
                <w:lang w:eastAsia="en-US"/>
              </w:rPr>
              <w:t> </w:t>
            </w:r>
          </w:p>
        </w:tc>
        <w:tc>
          <w:tcPr>
            <w:tcW w:w="576" w:type="pct"/>
            <w:hideMark/>
          </w:tcPr>
          <w:p w14:paraId="437576B0"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0.0173</w:t>
            </w:r>
          </w:p>
        </w:tc>
        <w:tc>
          <w:tcPr>
            <w:tcW w:w="613" w:type="pct"/>
            <w:hideMark/>
          </w:tcPr>
          <w:p w14:paraId="0C570952"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13" w:type="pct"/>
            <w:hideMark/>
          </w:tcPr>
          <w:p w14:paraId="020D37EE"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54" w:type="pct"/>
            <w:hideMark/>
          </w:tcPr>
          <w:p w14:paraId="50274E39"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63" w:type="pct"/>
            <w:hideMark/>
          </w:tcPr>
          <w:p w14:paraId="0EF0B35C"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333</w:t>
            </w:r>
          </w:p>
        </w:tc>
      </w:tr>
      <w:tr w:rsidR="002D10D5" w:rsidRPr="003505D7" w14:paraId="2ABD2450" w14:textId="77777777" w:rsidTr="00475FA4">
        <w:trPr>
          <w:trHeight w:val="300"/>
        </w:trPr>
        <w:tc>
          <w:tcPr>
            <w:cnfStyle w:val="001000000000" w:firstRow="0" w:lastRow="0" w:firstColumn="1" w:lastColumn="0" w:oddVBand="0" w:evenVBand="0" w:oddHBand="0" w:evenHBand="0" w:firstRowFirstColumn="0" w:firstRowLastColumn="0" w:lastRowFirstColumn="0" w:lastRowLastColumn="0"/>
            <w:tcW w:w="435" w:type="pct"/>
            <w:hideMark/>
          </w:tcPr>
          <w:p w14:paraId="5E0F2396" w14:textId="77777777" w:rsidR="002D10D5" w:rsidRPr="003505D7" w:rsidRDefault="002D10D5" w:rsidP="002D10D5">
            <w:pPr>
              <w:suppressAutoHyphens w:val="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05D5294E"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5D9E59D2"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422" w:type="pct"/>
            <w:hideMark/>
          </w:tcPr>
          <w:p w14:paraId="1EE8A7E1"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auto"/>
                <w:sz w:val="18"/>
                <w:szCs w:val="18"/>
                <w:lang w:eastAsia="en-US"/>
              </w:rPr>
            </w:pPr>
            <w:r w:rsidRPr="003505D7">
              <w:rPr>
                <w:rFonts w:asciiTheme="minorHAnsi" w:hAnsiTheme="minorHAnsi" w:cstheme="minorHAnsi"/>
                <w:bCs/>
                <w:color w:val="auto"/>
                <w:sz w:val="18"/>
                <w:szCs w:val="18"/>
                <w:lang w:eastAsia="en-US"/>
              </w:rPr>
              <w:t> </w:t>
            </w:r>
          </w:p>
        </w:tc>
        <w:tc>
          <w:tcPr>
            <w:tcW w:w="576" w:type="pct"/>
            <w:hideMark/>
          </w:tcPr>
          <w:p w14:paraId="5E7D2D5E"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0.0433</w:t>
            </w:r>
          </w:p>
        </w:tc>
        <w:tc>
          <w:tcPr>
            <w:tcW w:w="613" w:type="pct"/>
            <w:hideMark/>
          </w:tcPr>
          <w:p w14:paraId="034245B2" w14:textId="77777777" w:rsidR="002D10D5" w:rsidRPr="003505D7" w:rsidRDefault="002D10D5" w:rsidP="002D10D5">
            <w:pPr>
              <w:suppressAutoHyphens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13" w:type="pct"/>
            <w:hideMark/>
          </w:tcPr>
          <w:p w14:paraId="20786946" w14:textId="77777777" w:rsidR="002D10D5" w:rsidRPr="003505D7" w:rsidRDefault="002D10D5" w:rsidP="002D10D5">
            <w:pPr>
              <w:suppressAutoHyphens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54" w:type="pct"/>
            <w:hideMark/>
          </w:tcPr>
          <w:p w14:paraId="466B7155"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63" w:type="pct"/>
            <w:hideMark/>
          </w:tcPr>
          <w:p w14:paraId="22E79EA0" w14:textId="77777777" w:rsidR="002D10D5" w:rsidRPr="003505D7" w:rsidRDefault="002D10D5" w:rsidP="002D10D5">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834</w:t>
            </w:r>
          </w:p>
        </w:tc>
      </w:tr>
      <w:tr w:rsidR="002D10D5" w:rsidRPr="003505D7" w14:paraId="3CF60B5F" w14:textId="77777777" w:rsidTr="00475F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 w:type="pct"/>
            <w:hideMark/>
          </w:tcPr>
          <w:p w14:paraId="3526CFC7" w14:textId="77777777" w:rsidR="002D10D5" w:rsidRPr="003505D7" w:rsidRDefault="002D10D5" w:rsidP="002D10D5">
            <w:pPr>
              <w:suppressAutoHyphens w:val="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2CFDE068" w14:textId="77777777" w:rsidR="002D10D5" w:rsidRPr="003505D7" w:rsidRDefault="002D10D5" w:rsidP="002D10D5">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512" w:type="pct"/>
            <w:hideMark/>
          </w:tcPr>
          <w:p w14:paraId="2296CAD4"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422" w:type="pct"/>
            <w:hideMark/>
          </w:tcPr>
          <w:p w14:paraId="0DEFE0B7"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auto"/>
                <w:sz w:val="18"/>
                <w:szCs w:val="18"/>
                <w:lang w:eastAsia="en-US"/>
              </w:rPr>
            </w:pPr>
            <w:r w:rsidRPr="003505D7">
              <w:rPr>
                <w:rFonts w:asciiTheme="minorHAnsi" w:hAnsiTheme="minorHAnsi" w:cstheme="minorHAnsi"/>
                <w:bCs/>
                <w:color w:val="auto"/>
                <w:sz w:val="18"/>
                <w:szCs w:val="18"/>
                <w:lang w:eastAsia="en-US"/>
              </w:rPr>
              <w:t> </w:t>
            </w:r>
          </w:p>
        </w:tc>
        <w:tc>
          <w:tcPr>
            <w:tcW w:w="576" w:type="pct"/>
            <w:hideMark/>
          </w:tcPr>
          <w:p w14:paraId="468C7AB6"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0.0399</w:t>
            </w:r>
          </w:p>
        </w:tc>
        <w:tc>
          <w:tcPr>
            <w:tcW w:w="613" w:type="pct"/>
            <w:hideMark/>
          </w:tcPr>
          <w:p w14:paraId="164C74BB" w14:textId="77777777" w:rsidR="002D10D5" w:rsidRPr="003505D7" w:rsidRDefault="002D10D5" w:rsidP="002D10D5">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13" w:type="pct"/>
            <w:hideMark/>
          </w:tcPr>
          <w:p w14:paraId="0E26F0E5" w14:textId="77777777" w:rsidR="002D10D5" w:rsidRPr="003505D7" w:rsidRDefault="002D10D5" w:rsidP="002D10D5">
            <w:pPr>
              <w:suppressAutoHyphens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54" w:type="pct"/>
            <w:hideMark/>
          </w:tcPr>
          <w:p w14:paraId="06F43532"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 </w:t>
            </w:r>
          </w:p>
        </w:tc>
        <w:tc>
          <w:tcPr>
            <w:tcW w:w="663" w:type="pct"/>
            <w:hideMark/>
          </w:tcPr>
          <w:p w14:paraId="61A974E3" w14:textId="77777777" w:rsidR="002D10D5" w:rsidRPr="003505D7" w:rsidRDefault="002D10D5" w:rsidP="002D10D5">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3505D7">
              <w:rPr>
                <w:rFonts w:asciiTheme="minorHAnsi" w:hAnsiTheme="minorHAnsi" w:cstheme="minorHAnsi"/>
                <w:color w:val="auto"/>
                <w:sz w:val="18"/>
                <w:szCs w:val="18"/>
                <w:lang w:eastAsia="en-US"/>
              </w:rPr>
              <w:t>768</w:t>
            </w:r>
          </w:p>
        </w:tc>
      </w:tr>
    </w:tbl>
    <w:p w14:paraId="0B97CAE3" w14:textId="594F1A9D" w:rsidR="002D10D5" w:rsidRDefault="002D10D5">
      <w:pPr>
        <w:spacing w:after="60" w:line="312" w:lineRule="auto"/>
        <w:ind w:left="720"/>
        <w:jc w:val="center"/>
      </w:pPr>
    </w:p>
    <w:p w14:paraId="4ABCE30F" w14:textId="77777777" w:rsidR="002D10D5" w:rsidRDefault="002D10D5">
      <w:pPr>
        <w:spacing w:after="60" w:line="312" w:lineRule="auto"/>
        <w:ind w:left="720"/>
        <w:jc w:val="center"/>
      </w:pPr>
    </w:p>
    <w:p w14:paraId="4EB3EEA3" w14:textId="77777777" w:rsidR="00BB5919" w:rsidRDefault="00BB5919">
      <w:pPr>
        <w:spacing w:after="60" w:line="312" w:lineRule="auto"/>
        <w:jc w:val="both"/>
        <w:rPr>
          <w:lang w:val="nb-NO"/>
        </w:rPr>
      </w:pPr>
    </w:p>
    <w:p w14:paraId="67D6BC27" w14:textId="156A4CFF" w:rsidR="00BB5919" w:rsidRDefault="00BB5919">
      <w:pPr>
        <w:spacing w:after="60" w:line="312" w:lineRule="auto"/>
        <w:jc w:val="center"/>
        <w:rPr>
          <w:b/>
          <w:i/>
          <w:u w:val="single"/>
          <w:lang w:val="nb-NO"/>
        </w:rPr>
      </w:pPr>
      <w:r>
        <w:rPr>
          <w:b/>
          <w:i/>
          <w:u w:val="single"/>
          <w:lang w:val="nb-NO"/>
        </w:rPr>
        <w:t>Bảng 2.5: Tính và bố trí thép sàn 2 phương</w:t>
      </w:r>
    </w:p>
    <w:tbl>
      <w:tblPr>
        <w:tblStyle w:val="PlainTable1"/>
        <w:tblW w:w="9553" w:type="dxa"/>
        <w:tblLook w:val="04A0" w:firstRow="1" w:lastRow="0" w:firstColumn="1" w:lastColumn="0" w:noHBand="0" w:noVBand="1"/>
      </w:tblPr>
      <w:tblGrid>
        <w:gridCol w:w="769"/>
        <w:gridCol w:w="804"/>
        <w:gridCol w:w="889"/>
        <w:gridCol w:w="543"/>
        <w:gridCol w:w="543"/>
        <w:gridCol w:w="665"/>
        <w:gridCol w:w="665"/>
        <w:gridCol w:w="627"/>
        <w:gridCol w:w="627"/>
        <w:gridCol w:w="604"/>
        <w:gridCol w:w="664"/>
        <w:gridCol w:w="789"/>
        <w:gridCol w:w="577"/>
        <w:gridCol w:w="815"/>
      </w:tblGrid>
      <w:tr w:rsidR="005A411B" w:rsidRPr="005A411B" w14:paraId="3E55C862" w14:textId="77777777" w:rsidTr="00AA4DE4">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noWrap/>
            <w:hideMark/>
          </w:tcPr>
          <w:p w14:paraId="2E3B3B59" w14:textId="77777777" w:rsidR="005A411B" w:rsidRPr="005A411B" w:rsidRDefault="005A411B" w:rsidP="005A411B">
            <w:pPr>
              <w:suppressAutoHyphens w:val="0"/>
              <w:jc w:val="center"/>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 xml:space="preserve">Ký hiệu </w:t>
            </w:r>
          </w:p>
        </w:tc>
        <w:tc>
          <w:tcPr>
            <w:tcW w:w="0" w:type="auto"/>
            <w:noWrap/>
            <w:hideMark/>
          </w:tcPr>
          <w:p w14:paraId="31607FC7" w14:textId="77777777" w:rsidR="005A411B" w:rsidRPr="005A411B" w:rsidRDefault="005A411B" w:rsidP="005A411B">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Momen</w:t>
            </w:r>
          </w:p>
        </w:tc>
        <w:tc>
          <w:tcPr>
            <w:tcW w:w="0" w:type="auto"/>
            <w:noWrap/>
            <w:hideMark/>
          </w:tcPr>
          <w:p w14:paraId="5E12C2D8" w14:textId="77777777" w:rsidR="005A411B" w:rsidRPr="005A411B" w:rsidRDefault="005A411B" w:rsidP="005A411B">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Giá trị M</w:t>
            </w:r>
          </w:p>
        </w:tc>
        <w:tc>
          <w:tcPr>
            <w:tcW w:w="0" w:type="auto"/>
            <w:noWrap/>
            <w:hideMark/>
          </w:tcPr>
          <w:p w14:paraId="10C9B23C" w14:textId="77777777" w:rsidR="005A411B" w:rsidRPr="005A411B" w:rsidRDefault="005A411B" w:rsidP="005A411B">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h</w:t>
            </w:r>
            <w:r w:rsidRPr="005A411B">
              <w:rPr>
                <w:rFonts w:asciiTheme="minorHAnsi" w:hAnsiTheme="minorHAnsi" w:cstheme="minorHAnsi"/>
                <w:color w:val="auto"/>
                <w:sz w:val="18"/>
                <w:szCs w:val="18"/>
                <w:vertAlign w:val="subscript"/>
                <w:lang w:eastAsia="en-US"/>
              </w:rPr>
              <w:t>o</w:t>
            </w:r>
          </w:p>
        </w:tc>
        <w:tc>
          <w:tcPr>
            <w:tcW w:w="0" w:type="auto"/>
            <w:noWrap/>
            <w:hideMark/>
          </w:tcPr>
          <w:p w14:paraId="24C77281" w14:textId="77777777" w:rsidR="005A411B" w:rsidRPr="005A411B" w:rsidRDefault="005A411B" w:rsidP="005A411B">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b</w:t>
            </w:r>
          </w:p>
        </w:tc>
        <w:tc>
          <w:tcPr>
            <w:tcW w:w="0" w:type="auto"/>
            <w:noWrap/>
            <w:hideMark/>
          </w:tcPr>
          <w:p w14:paraId="12807603" w14:textId="77777777" w:rsidR="005A411B" w:rsidRPr="005A411B" w:rsidRDefault="005A411B" w:rsidP="005A411B">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R</w:t>
            </w:r>
            <w:r w:rsidRPr="005A411B">
              <w:rPr>
                <w:rFonts w:asciiTheme="minorHAnsi" w:hAnsiTheme="minorHAnsi" w:cstheme="minorHAnsi"/>
                <w:color w:val="auto"/>
                <w:sz w:val="18"/>
                <w:szCs w:val="18"/>
                <w:vertAlign w:val="subscript"/>
                <w:lang w:eastAsia="en-US"/>
              </w:rPr>
              <w:t>b</w:t>
            </w:r>
          </w:p>
        </w:tc>
        <w:tc>
          <w:tcPr>
            <w:tcW w:w="0" w:type="auto"/>
            <w:noWrap/>
            <w:hideMark/>
          </w:tcPr>
          <w:p w14:paraId="653C1EF0" w14:textId="77777777" w:rsidR="005A411B" w:rsidRPr="005A411B" w:rsidRDefault="005A411B" w:rsidP="005A411B">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R</w:t>
            </w:r>
            <w:r w:rsidRPr="005A411B">
              <w:rPr>
                <w:rFonts w:asciiTheme="minorHAnsi" w:hAnsiTheme="minorHAnsi" w:cstheme="minorHAnsi"/>
                <w:color w:val="auto"/>
                <w:sz w:val="18"/>
                <w:szCs w:val="18"/>
                <w:vertAlign w:val="subscript"/>
                <w:lang w:eastAsia="en-US"/>
              </w:rPr>
              <w:t>s</w:t>
            </w:r>
          </w:p>
        </w:tc>
        <w:tc>
          <w:tcPr>
            <w:tcW w:w="0" w:type="auto"/>
            <w:noWrap/>
            <w:hideMark/>
          </w:tcPr>
          <w:p w14:paraId="4E7BD2D3" w14:textId="77777777" w:rsidR="005A411B" w:rsidRPr="005A411B" w:rsidRDefault="005A411B" w:rsidP="005A411B">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a</w:t>
            </w:r>
            <w:r w:rsidRPr="005A411B">
              <w:rPr>
                <w:rFonts w:asciiTheme="minorHAnsi" w:hAnsiTheme="minorHAnsi" w:cstheme="minorHAnsi"/>
                <w:color w:val="auto"/>
                <w:sz w:val="18"/>
                <w:szCs w:val="18"/>
                <w:vertAlign w:val="subscript"/>
                <w:lang w:eastAsia="en-US"/>
              </w:rPr>
              <w:t>m</w:t>
            </w:r>
          </w:p>
        </w:tc>
        <w:tc>
          <w:tcPr>
            <w:tcW w:w="0" w:type="auto"/>
            <w:noWrap/>
            <w:hideMark/>
          </w:tcPr>
          <w:p w14:paraId="7F53C93B" w14:textId="77777777" w:rsidR="005A411B" w:rsidRPr="005A411B" w:rsidRDefault="005A411B" w:rsidP="005A411B">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z</w:t>
            </w:r>
          </w:p>
        </w:tc>
        <w:tc>
          <w:tcPr>
            <w:tcW w:w="0" w:type="auto"/>
            <w:noWrap/>
            <w:hideMark/>
          </w:tcPr>
          <w:p w14:paraId="4C5BE1CE" w14:textId="77777777" w:rsidR="005A411B" w:rsidRPr="005A411B" w:rsidRDefault="005A411B" w:rsidP="005A411B">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A</w:t>
            </w:r>
            <w:r w:rsidRPr="005A411B">
              <w:rPr>
                <w:rFonts w:asciiTheme="minorHAnsi" w:hAnsiTheme="minorHAnsi" w:cstheme="minorHAnsi"/>
                <w:color w:val="auto"/>
                <w:sz w:val="18"/>
                <w:szCs w:val="18"/>
                <w:vertAlign w:val="subscript"/>
                <w:lang w:eastAsia="en-US"/>
              </w:rPr>
              <w:t>s</w:t>
            </w:r>
          </w:p>
        </w:tc>
        <w:tc>
          <w:tcPr>
            <w:tcW w:w="664" w:type="dxa"/>
            <w:noWrap/>
            <w:hideMark/>
          </w:tcPr>
          <w:p w14:paraId="7BF281F6" w14:textId="77777777" w:rsidR="005A411B" w:rsidRPr="005A411B" w:rsidRDefault="005A411B" w:rsidP="005A411B">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 xml:space="preserve">              Chọn thép</w:t>
            </w:r>
          </w:p>
        </w:tc>
        <w:tc>
          <w:tcPr>
            <w:tcW w:w="0" w:type="auto"/>
            <w:noWrap/>
            <w:hideMark/>
          </w:tcPr>
          <w:p w14:paraId="2170AA50" w14:textId="77777777" w:rsidR="005A411B" w:rsidRPr="005A411B" w:rsidRDefault="005A411B" w:rsidP="005A411B">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 </w:t>
            </w:r>
          </w:p>
        </w:tc>
        <w:tc>
          <w:tcPr>
            <w:tcW w:w="0" w:type="auto"/>
            <w:noWrap/>
            <w:hideMark/>
          </w:tcPr>
          <w:p w14:paraId="7A4280EC" w14:textId="77777777" w:rsidR="005A411B" w:rsidRPr="005A411B" w:rsidRDefault="005A411B" w:rsidP="005A411B">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A</w:t>
            </w:r>
            <w:r w:rsidRPr="005A411B">
              <w:rPr>
                <w:rFonts w:asciiTheme="minorHAnsi" w:hAnsiTheme="minorHAnsi" w:cstheme="minorHAnsi"/>
                <w:color w:val="auto"/>
                <w:sz w:val="18"/>
                <w:szCs w:val="18"/>
                <w:vertAlign w:val="subscript"/>
                <w:lang w:eastAsia="en-US"/>
              </w:rPr>
              <w:t>s</w:t>
            </w:r>
          </w:p>
        </w:tc>
        <w:tc>
          <w:tcPr>
            <w:tcW w:w="815" w:type="dxa"/>
            <w:noWrap/>
            <w:hideMark/>
          </w:tcPr>
          <w:p w14:paraId="6458D0F9" w14:textId="77777777" w:rsidR="005A411B" w:rsidRPr="005A411B" w:rsidRDefault="005A411B" w:rsidP="005A411B">
            <w:pPr>
              <w:suppressAutoHyphens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m%</w:t>
            </w:r>
          </w:p>
        </w:tc>
      </w:tr>
      <w:tr w:rsidR="005A411B" w:rsidRPr="005A411B" w14:paraId="6672A207" w14:textId="77777777" w:rsidTr="00AA4DE4">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noWrap/>
            <w:hideMark/>
          </w:tcPr>
          <w:p w14:paraId="7BF52EF7" w14:textId="77777777" w:rsidR="005A411B" w:rsidRPr="005A411B" w:rsidRDefault="005A411B" w:rsidP="005A411B">
            <w:pPr>
              <w:suppressAutoHyphens w:val="0"/>
              <w:jc w:val="center"/>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ô sàn</w:t>
            </w:r>
          </w:p>
        </w:tc>
        <w:tc>
          <w:tcPr>
            <w:tcW w:w="0" w:type="auto"/>
            <w:noWrap/>
            <w:hideMark/>
          </w:tcPr>
          <w:p w14:paraId="0817B1FE"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 </w:t>
            </w:r>
          </w:p>
        </w:tc>
        <w:tc>
          <w:tcPr>
            <w:tcW w:w="0" w:type="auto"/>
            <w:noWrap/>
            <w:hideMark/>
          </w:tcPr>
          <w:p w14:paraId="10142548"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auto"/>
                <w:sz w:val="18"/>
                <w:szCs w:val="18"/>
                <w:lang w:eastAsia="en-US"/>
              </w:rPr>
            </w:pPr>
            <w:r w:rsidRPr="005A411B">
              <w:rPr>
                <w:rFonts w:asciiTheme="minorHAnsi" w:hAnsiTheme="minorHAnsi" w:cstheme="minorHAnsi"/>
                <w:i/>
                <w:iCs/>
                <w:color w:val="auto"/>
                <w:sz w:val="18"/>
                <w:szCs w:val="18"/>
                <w:lang w:eastAsia="en-US"/>
              </w:rPr>
              <w:t>(daN.cm)</w:t>
            </w:r>
          </w:p>
        </w:tc>
        <w:tc>
          <w:tcPr>
            <w:tcW w:w="0" w:type="auto"/>
            <w:noWrap/>
            <w:hideMark/>
          </w:tcPr>
          <w:p w14:paraId="6FE703FC"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auto"/>
                <w:sz w:val="18"/>
                <w:szCs w:val="18"/>
                <w:lang w:eastAsia="en-US"/>
              </w:rPr>
            </w:pPr>
            <w:r w:rsidRPr="005A411B">
              <w:rPr>
                <w:rFonts w:asciiTheme="minorHAnsi" w:hAnsiTheme="minorHAnsi" w:cstheme="minorHAnsi"/>
                <w:i/>
                <w:iCs/>
                <w:color w:val="auto"/>
                <w:sz w:val="18"/>
                <w:szCs w:val="18"/>
                <w:lang w:eastAsia="en-US"/>
              </w:rPr>
              <w:t>(cm)</w:t>
            </w:r>
          </w:p>
        </w:tc>
        <w:tc>
          <w:tcPr>
            <w:tcW w:w="0" w:type="auto"/>
            <w:noWrap/>
            <w:hideMark/>
          </w:tcPr>
          <w:p w14:paraId="0C90C9AB"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auto"/>
                <w:sz w:val="18"/>
                <w:szCs w:val="18"/>
                <w:lang w:eastAsia="en-US"/>
              </w:rPr>
            </w:pPr>
            <w:r w:rsidRPr="005A411B">
              <w:rPr>
                <w:rFonts w:asciiTheme="minorHAnsi" w:hAnsiTheme="minorHAnsi" w:cstheme="minorHAnsi"/>
                <w:i/>
                <w:iCs/>
                <w:color w:val="auto"/>
                <w:sz w:val="18"/>
                <w:szCs w:val="18"/>
                <w:lang w:eastAsia="en-US"/>
              </w:rPr>
              <w:t>(cm)</w:t>
            </w:r>
          </w:p>
        </w:tc>
        <w:tc>
          <w:tcPr>
            <w:tcW w:w="0" w:type="auto"/>
            <w:noWrap/>
            <w:hideMark/>
          </w:tcPr>
          <w:p w14:paraId="299566FC"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auto"/>
                <w:sz w:val="18"/>
                <w:szCs w:val="18"/>
                <w:lang w:eastAsia="en-US"/>
              </w:rPr>
            </w:pPr>
            <w:r w:rsidRPr="005A411B">
              <w:rPr>
                <w:rFonts w:asciiTheme="minorHAnsi" w:hAnsiTheme="minorHAnsi" w:cstheme="minorHAnsi"/>
                <w:i/>
                <w:iCs/>
                <w:color w:val="auto"/>
                <w:sz w:val="18"/>
                <w:szCs w:val="18"/>
                <w:lang w:eastAsia="en-US"/>
              </w:rPr>
              <w:t>(MPa)</w:t>
            </w:r>
          </w:p>
        </w:tc>
        <w:tc>
          <w:tcPr>
            <w:tcW w:w="0" w:type="auto"/>
            <w:noWrap/>
            <w:hideMark/>
          </w:tcPr>
          <w:p w14:paraId="639C9E6C"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auto"/>
                <w:sz w:val="18"/>
                <w:szCs w:val="18"/>
                <w:lang w:eastAsia="en-US"/>
              </w:rPr>
            </w:pPr>
            <w:r w:rsidRPr="005A411B">
              <w:rPr>
                <w:rFonts w:asciiTheme="minorHAnsi" w:hAnsiTheme="minorHAnsi" w:cstheme="minorHAnsi"/>
                <w:i/>
                <w:iCs/>
                <w:color w:val="auto"/>
                <w:sz w:val="18"/>
                <w:szCs w:val="18"/>
                <w:lang w:eastAsia="en-US"/>
              </w:rPr>
              <w:t>(MPa)</w:t>
            </w:r>
          </w:p>
        </w:tc>
        <w:tc>
          <w:tcPr>
            <w:tcW w:w="0" w:type="auto"/>
            <w:noWrap/>
            <w:hideMark/>
          </w:tcPr>
          <w:p w14:paraId="0A767D03"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 </w:t>
            </w:r>
          </w:p>
        </w:tc>
        <w:tc>
          <w:tcPr>
            <w:tcW w:w="0" w:type="auto"/>
            <w:noWrap/>
            <w:hideMark/>
          </w:tcPr>
          <w:p w14:paraId="7EA6A584"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 </w:t>
            </w:r>
          </w:p>
        </w:tc>
        <w:tc>
          <w:tcPr>
            <w:tcW w:w="0" w:type="auto"/>
            <w:noWrap/>
            <w:hideMark/>
          </w:tcPr>
          <w:p w14:paraId="5A28B974"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auto"/>
                <w:sz w:val="18"/>
                <w:szCs w:val="18"/>
                <w:lang w:eastAsia="en-US"/>
              </w:rPr>
            </w:pPr>
            <w:r w:rsidRPr="005A411B">
              <w:rPr>
                <w:rFonts w:asciiTheme="minorHAnsi" w:hAnsiTheme="minorHAnsi" w:cstheme="minorHAnsi"/>
                <w:i/>
                <w:iCs/>
                <w:color w:val="auto"/>
                <w:sz w:val="18"/>
                <w:szCs w:val="18"/>
                <w:lang w:eastAsia="en-US"/>
              </w:rPr>
              <w:t>(cm</w:t>
            </w:r>
            <w:r w:rsidRPr="005A411B">
              <w:rPr>
                <w:rFonts w:asciiTheme="minorHAnsi" w:hAnsiTheme="minorHAnsi" w:cstheme="minorHAnsi"/>
                <w:i/>
                <w:iCs/>
                <w:color w:val="auto"/>
                <w:sz w:val="18"/>
                <w:szCs w:val="18"/>
                <w:vertAlign w:val="superscript"/>
                <w:lang w:eastAsia="en-US"/>
              </w:rPr>
              <w:t>2</w:t>
            </w:r>
            <w:r w:rsidRPr="005A411B">
              <w:rPr>
                <w:rFonts w:asciiTheme="minorHAnsi" w:hAnsiTheme="minorHAnsi" w:cstheme="minorHAnsi"/>
                <w:i/>
                <w:iCs/>
                <w:color w:val="auto"/>
                <w:sz w:val="18"/>
                <w:szCs w:val="18"/>
                <w:lang w:eastAsia="en-US"/>
              </w:rPr>
              <w:t>)</w:t>
            </w:r>
          </w:p>
        </w:tc>
        <w:tc>
          <w:tcPr>
            <w:tcW w:w="664" w:type="dxa"/>
            <w:noWrap/>
            <w:hideMark/>
          </w:tcPr>
          <w:p w14:paraId="675F84C2"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auto"/>
                <w:sz w:val="18"/>
                <w:szCs w:val="18"/>
                <w:lang w:eastAsia="en-US"/>
              </w:rPr>
            </w:pPr>
            <w:r w:rsidRPr="005A411B">
              <w:rPr>
                <w:rFonts w:asciiTheme="minorHAnsi" w:hAnsiTheme="minorHAnsi" w:cstheme="minorHAnsi"/>
                <w:i/>
                <w:iCs/>
                <w:color w:val="auto"/>
                <w:sz w:val="18"/>
                <w:szCs w:val="18"/>
                <w:lang w:eastAsia="en-US"/>
              </w:rPr>
              <w:t>f</w:t>
            </w:r>
          </w:p>
        </w:tc>
        <w:tc>
          <w:tcPr>
            <w:tcW w:w="0" w:type="auto"/>
            <w:noWrap/>
            <w:hideMark/>
          </w:tcPr>
          <w:p w14:paraId="5674FCB6"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color w:val="auto"/>
                <w:sz w:val="18"/>
                <w:szCs w:val="18"/>
                <w:lang w:eastAsia="en-US"/>
              </w:rPr>
            </w:pPr>
            <w:r w:rsidRPr="005A411B">
              <w:rPr>
                <w:rFonts w:asciiTheme="minorHAnsi" w:hAnsiTheme="minorHAnsi" w:cstheme="minorHAnsi"/>
                <w:i/>
                <w:iCs/>
                <w:color w:val="auto"/>
                <w:sz w:val="18"/>
                <w:szCs w:val="18"/>
                <w:lang w:eastAsia="en-US"/>
              </w:rPr>
              <w:t>a (m.m)</w:t>
            </w:r>
          </w:p>
        </w:tc>
        <w:tc>
          <w:tcPr>
            <w:tcW w:w="0" w:type="auto"/>
            <w:noWrap/>
            <w:hideMark/>
          </w:tcPr>
          <w:p w14:paraId="610FC415"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chọn</w:t>
            </w:r>
          </w:p>
        </w:tc>
        <w:tc>
          <w:tcPr>
            <w:tcW w:w="815" w:type="dxa"/>
            <w:noWrap/>
            <w:hideMark/>
          </w:tcPr>
          <w:p w14:paraId="34E23E09"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 </w:t>
            </w:r>
          </w:p>
        </w:tc>
      </w:tr>
      <w:tr w:rsidR="005A411B" w:rsidRPr="005A411B" w14:paraId="484AE182" w14:textId="77777777" w:rsidTr="00AA4DE4">
        <w:trPr>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56BEE0AD" w14:textId="77777777" w:rsidR="005A411B" w:rsidRPr="005A411B" w:rsidRDefault="005A411B" w:rsidP="005A411B">
            <w:pPr>
              <w:suppressAutoHyphens w:val="0"/>
              <w:jc w:val="center"/>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w:t>
            </w:r>
          </w:p>
        </w:tc>
        <w:tc>
          <w:tcPr>
            <w:tcW w:w="0" w:type="auto"/>
            <w:noWrap/>
            <w:hideMark/>
          </w:tcPr>
          <w:p w14:paraId="73BE2988"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auto"/>
                <w:sz w:val="18"/>
                <w:szCs w:val="18"/>
                <w:lang w:eastAsia="en-US"/>
              </w:rPr>
            </w:pPr>
            <w:r w:rsidRPr="005A411B">
              <w:rPr>
                <w:rFonts w:asciiTheme="minorHAnsi" w:hAnsiTheme="minorHAnsi" w:cstheme="minorHAnsi"/>
                <w:b/>
                <w:bCs/>
                <w:color w:val="auto"/>
                <w:sz w:val="18"/>
                <w:szCs w:val="18"/>
                <w:lang w:eastAsia="en-US"/>
              </w:rPr>
              <w:t>2</w:t>
            </w:r>
          </w:p>
        </w:tc>
        <w:tc>
          <w:tcPr>
            <w:tcW w:w="0" w:type="auto"/>
            <w:noWrap/>
            <w:hideMark/>
          </w:tcPr>
          <w:p w14:paraId="614C3AB1"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auto"/>
                <w:sz w:val="18"/>
                <w:szCs w:val="18"/>
                <w:lang w:eastAsia="en-US"/>
              </w:rPr>
            </w:pPr>
            <w:r w:rsidRPr="005A411B">
              <w:rPr>
                <w:rFonts w:asciiTheme="minorHAnsi" w:hAnsiTheme="minorHAnsi" w:cstheme="minorHAnsi"/>
                <w:b/>
                <w:bCs/>
                <w:color w:val="auto"/>
                <w:sz w:val="18"/>
                <w:szCs w:val="18"/>
                <w:lang w:eastAsia="en-US"/>
              </w:rPr>
              <w:t>3</w:t>
            </w:r>
          </w:p>
        </w:tc>
        <w:tc>
          <w:tcPr>
            <w:tcW w:w="0" w:type="auto"/>
            <w:noWrap/>
            <w:hideMark/>
          </w:tcPr>
          <w:p w14:paraId="447494E8"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auto"/>
                <w:sz w:val="18"/>
                <w:szCs w:val="18"/>
                <w:lang w:eastAsia="en-US"/>
              </w:rPr>
            </w:pPr>
            <w:r w:rsidRPr="005A411B">
              <w:rPr>
                <w:rFonts w:asciiTheme="minorHAnsi" w:hAnsiTheme="minorHAnsi" w:cstheme="minorHAnsi"/>
                <w:b/>
                <w:bCs/>
                <w:color w:val="auto"/>
                <w:sz w:val="18"/>
                <w:szCs w:val="18"/>
                <w:lang w:eastAsia="en-US"/>
              </w:rPr>
              <w:t>4</w:t>
            </w:r>
          </w:p>
        </w:tc>
        <w:tc>
          <w:tcPr>
            <w:tcW w:w="0" w:type="auto"/>
            <w:noWrap/>
            <w:hideMark/>
          </w:tcPr>
          <w:p w14:paraId="478164BE"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auto"/>
                <w:sz w:val="18"/>
                <w:szCs w:val="18"/>
                <w:lang w:eastAsia="en-US"/>
              </w:rPr>
            </w:pPr>
            <w:r w:rsidRPr="005A411B">
              <w:rPr>
                <w:rFonts w:asciiTheme="minorHAnsi" w:hAnsiTheme="minorHAnsi" w:cstheme="minorHAnsi"/>
                <w:b/>
                <w:bCs/>
                <w:color w:val="auto"/>
                <w:sz w:val="18"/>
                <w:szCs w:val="18"/>
                <w:lang w:eastAsia="en-US"/>
              </w:rPr>
              <w:t>5</w:t>
            </w:r>
          </w:p>
        </w:tc>
        <w:tc>
          <w:tcPr>
            <w:tcW w:w="0" w:type="auto"/>
            <w:noWrap/>
            <w:hideMark/>
          </w:tcPr>
          <w:p w14:paraId="4A02AC68"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auto"/>
                <w:sz w:val="18"/>
                <w:szCs w:val="18"/>
                <w:lang w:eastAsia="en-US"/>
              </w:rPr>
            </w:pPr>
            <w:r w:rsidRPr="005A411B">
              <w:rPr>
                <w:rFonts w:asciiTheme="minorHAnsi" w:hAnsiTheme="minorHAnsi" w:cstheme="minorHAnsi"/>
                <w:b/>
                <w:bCs/>
                <w:color w:val="auto"/>
                <w:sz w:val="18"/>
                <w:szCs w:val="18"/>
                <w:lang w:eastAsia="en-US"/>
              </w:rPr>
              <w:t>6</w:t>
            </w:r>
          </w:p>
        </w:tc>
        <w:tc>
          <w:tcPr>
            <w:tcW w:w="0" w:type="auto"/>
            <w:noWrap/>
            <w:hideMark/>
          </w:tcPr>
          <w:p w14:paraId="639CF463"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auto"/>
                <w:sz w:val="18"/>
                <w:szCs w:val="18"/>
                <w:lang w:eastAsia="en-US"/>
              </w:rPr>
            </w:pPr>
            <w:r w:rsidRPr="005A411B">
              <w:rPr>
                <w:rFonts w:asciiTheme="minorHAnsi" w:hAnsiTheme="minorHAnsi" w:cstheme="minorHAnsi"/>
                <w:b/>
                <w:bCs/>
                <w:color w:val="auto"/>
                <w:sz w:val="18"/>
                <w:szCs w:val="18"/>
                <w:lang w:eastAsia="en-US"/>
              </w:rPr>
              <w:t>7</w:t>
            </w:r>
          </w:p>
        </w:tc>
        <w:tc>
          <w:tcPr>
            <w:tcW w:w="0" w:type="auto"/>
            <w:noWrap/>
            <w:hideMark/>
          </w:tcPr>
          <w:p w14:paraId="1758554E"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auto"/>
                <w:sz w:val="18"/>
                <w:szCs w:val="18"/>
                <w:lang w:eastAsia="en-US"/>
              </w:rPr>
            </w:pPr>
            <w:r w:rsidRPr="005A411B">
              <w:rPr>
                <w:rFonts w:asciiTheme="minorHAnsi" w:hAnsiTheme="minorHAnsi" w:cstheme="minorHAnsi"/>
                <w:b/>
                <w:bCs/>
                <w:color w:val="auto"/>
                <w:sz w:val="18"/>
                <w:szCs w:val="18"/>
                <w:lang w:eastAsia="en-US"/>
              </w:rPr>
              <w:t>8</w:t>
            </w:r>
          </w:p>
        </w:tc>
        <w:tc>
          <w:tcPr>
            <w:tcW w:w="0" w:type="auto"/>
            <w:noWrap/>
            <w:hideMark/>
          </w:tcPr>
          <w:p w14:paraId="32CD54EC"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auto"/>
                <w:sz w:val="18"/>
                <w:szCs w:val="18"/>
                <w:lang w:eastAsia="en-US"/>
              </w:rPr>
            </w:pPr>
            <w:r w:rsidRPr="005A411B">
              <w:rPr>
                <w:rFonts w:asciiTheme="minorHAnsi" w:hAnsiTheme="minorHAnsi" w:cstheme="minorHAnsi"/>
                <w:b/>
                <w:bCs/>
                <w:color w:val="auto"/>
                <w:sz w:val="18"/>
                <w:szCs w:val="18"/>
                <w:lang w:eastAsia="en-US"/>
              </w:rPr>
              <w:t>9</w:t>
            </w:r>
          </w:p>
        </w:tc>
        <w:tc>
          <w:tcPr>
            <w:tcW w:w="0" w:type="auto"/>
            <w:noWrap/>
            <w:hideMark/>
          </w:tcPr>
          <w:p w14:paraId="0A3FB56F"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auto"/>
                <w:sz w:val="18"/>
                <w:szCs w:val="18"/>
                <w:lang w:eastAsia="en-US"/>
              </w:rPr>
            </w:pPr>
            <w:r w:rsidRPr="005A411B">
              <w:rPr>
                <w:rFonts w:asciiTheme="minorHAnsi" w:hAnsiTheme="minorHAnsi" w:cstheme="minorHAnsi"/>
                <w:b/>
                <w:bCs/>
                <w:color w:val="auto"/>
                <w:sz w:val="18"/>
                <w:szCs w:val="18"/>
                <w:lang w:eastAsia="en-US"/>
              </w:rPr>
              <w:t>10</w:t>
            </w:r>
          </w:p>
        </w:tc>
        <w:tc>
          <w:tcPr>
            <w:tcW w:w="664" w:type="dxa"/>
            <w:noWrap/>
            <w:hideMark/>
          </w:tcPr>
          <w:p w14:paraId="492012AE"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auto"/>
                <w:sz w:val="18"/>
                <w:szCs w:val="18"/>
                <w:lang w:eastAsia="en-US"/>
              </w:rPr>
            </w:pPr>
            <w:r w:rsidRPr="005A411B">
              <w:rPr>
                <w:rFonts w:asciiTheme="minorHAnsi" w:hAnsiTheme="minorHAnsi" w:cstheme="minorHAnsi"/>
                <w:b/>
                <w:bCs/>
                <w:color w:val="auto"/>
                <w:sz w:val="18"/>
                <w:szCs w:val="18"/>
                <w:lang w:eastAsia="en-US"/>
              </w:rPr>
              <w:t>11</w:t>
            </w:r>
          </w:p>
        </w:tc>
        <w:tc>
          <w:tcPr>
            <w:tcW w:w="0" w:type="auto"/>
            <w:noWrap/>
            <w:hideMark/>
          </w:tcPr>
          <w:p w14:paraId="6E796F41"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auto"/>
                <w:sz w:val="18"/>
                <w:szCs w:val="18"/>
                <w:lang w:eastAsia="en-US"/>
              </w:rPr>
            </w:pPr>
            <w:r w:rsidRPr="005A411B">
              <w:rPr>
                <w:rFonts w:asciiTheme="minorHAnsi" w:hAnsiTheme="minorHAnsi" w:cstheme="minorHAnsi"/>
                <w:b/>
                <w:bCs/>
                <w:color w:val="auto"/>
                <w:sz w:val="18"/>
                <w:szCs w:val="18"/>
                <w:lang w:eastAsia="en-US"/>
              </w:rPr>
              <w:t>12</w:t>
            </w:r>
          </w:p>
        </w:tc>
        <w:tc>
          <w:tcPr>
            <w:tcW w:w="0" w:type="auto"/>
            <w:noWrap/>
            <w:hideMark/>
          </w:tcPr>
          <w:p w14:paraId="43AE0CD8"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auto"/>
                <w:sz w:val="18"/>
                <w:szCs w:val="18"/>
                <w:lang w:eastAsia="en-US"/>
              </w:rPr>
            </w:pPr>
            <w:r w:rsidRPr="005A411B">
              <w:rPr>
                <w:rFonts w:asciiTheme="minorHAnsi" w:hAnsiTheme="minorHAnsi" w:cstheme="minorHAnsi"/>
                <w:b/>
                <w:bCs/>
                <w:color w:val="auto"/>
                <w:sz w:val="18"/>
                <w:szCs w:val="18"/>
                <w:lang w:eastAsia="en-US"/>
              </w:rPr>
              <w:t>13</w:t>
            </w:r>
          </w:p>
        </w:tc>
        <w:tc>
          <w:tcPr>
            <w:tcW w:w="815" w:type="dxa"/>
            <w:noWrap/>
            <w:hideMark/>
          </w:tcPr>
          <w:p w14:paraId="072F9A9B"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auto"/>
                <w:sz w:val="18"/>
                <w:szCs w:val="18"/>
                <w:lang w:eastAsia="en-US"/>
              </w:rPr>
            </w:pPr>
            <w:r w:rsidRPr="005A411B">
              <w:rPr>
                <w:rFonts w:asciiTheme="minorHAnsi" w:hAnsiTheme="minorHAnsi" w:cstheme="minorHAnsi"/>
                <w:b/>
                <w:bCs/>
                <w:color w:val="auto"/>
                <w:sz w:val="18"/>
                <w:szCs w:val="18"/>
                <w:lang w:eastAsia="en-US"/>
              </w:rPr>
              <w:t>14</w:t>
            </w:r>
          </w:p>
        </w:tc>
      </w:tr>
      <w:tr w:rsidR="005A411B" w:rsidRPr="005A411B" w14:paraId="4C81C053" w14:textId="77777777" w:rsidTr="00AA4DE4">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hideMark/>
          </w:tcPr>
          <w:p w14:paraId="7BBA10B7" w14:textId="77777777" w:rsidR="005A411B" w:rsidRPr="005A411B" w:rsidRDefault="005A411B" w:rsidP="005A411B">
            <w:pPr>
              <w:suppressAutoHyphens w:val="0"/>
              <w:jc w:val="center"/>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S2</w:t>
            </w:r>
          </w:p>
        </w:tc>
        <w:tc>
          <w:tcPr>
            <w:tcW w:w="0" w:type="auto"/>
            <w:noWrap/>
            <w:hideMark/>
          </w:tcPr>
          <w:p w14:paraId="2C202A2D"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M</w:t>
            </w:r>
            <w:r w:rsidRPr="005A411B">
              <w:rPr>
                <w:rFonts w:asciiTheme="minorHAnsi" w:hAnsiTheme="minorHAnsi" w:cstheme="minorHAnsi"/>
                <w:color w:val="auto"/>
                <w:sz w:val="18"/>
                <w:szCs w:val="18"/>
                <w:vertAlign w:val="subscript"/>
                <w:lang w:eastAsia="en-US"/>
              </w:rPr>
              <w:t>1</w:t>
            </w:r>
          </w:p>
        </w:tc>
        <w:tc>
          <w:tcPr>
            <w:tcW w:w="0" w:type="auto"/>
            <w:hideMark/>
          </w:tcPr>
          <w:p w14:paraId="68FED730"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24362</w:t>
            </w:r>
          </w:p>
        </w:tc>
        <w:tc>
          <w:tcPr>
            <w:tcW w:w="0" w:type="auto"/>
            <w:noWrap/>
            <w:hideMark/>
          </w:tcPr>
          <w:p w14:paraId="13923A49"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8.5</w:t>
            </w:r>
          </w:p>
        </w:tc>
        <w:tc>
          <w:tcPr>
            <w:tcW w:w="0" w:type="auto"/>
            <w:noWrap/>
            <w:hideMark/>
          </w:tcPr>
          <w:p w14:paraId="6BD2C0EF"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0F40766E"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11.5</w:t>
            </w:r>
          </w:p>
        </w:tc>
        <w:tc>
          <w:tcPr>
            <w:tcW w:w="0" w:type="auto"/>
            <w:noWrap/>
            <w:hideMark/>
          </w:tcPr>
          <w:p w14:paraId="370C1920"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225</w:t>
            </w:r>
          </w:p>
        </w:tc>
        <w:tc>
          <w:tcPr>
            <w:tcW w:w="0" w:type="auto"/>
            <w:noWrap/>
            <w:hideMark/>
          </w:tcPr>
          <w:p w14:paraId="662CBF2F"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0.029</w:t>
            </w:r>
          </w:p>
        </w:tc>
        <w:tc>
          <w:tcPr>
            <w:tcW w:w="0" w:type="auto"/>
            <w:noWrap/>
            <w:hideMark/>
          </w:tcPr>
          <w:p w14:paraId="5DAF50C1" w14:textId="77777777" w:rsidR="005A411B" w:rsidRPr="005A411B" w:rsidRDefault="005A411B" w:rsidP="005A411B">
            <w:pPr>
              <w:suppressAutoHyphens w:val="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0.985</w:t>
            </w:r>
          </w:p>
        </w:tc>
        <w:tc>
          <w:tcPr>
            <w:tcW w:w="0" w:type="auto"/>
            <w:noWrap/>
            <w:hideMark/>
          </w:tcPr>
          <w:p w14:paraId="29B9DE6C"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1.29</w:t>
            </w:r>
          </w:p>
        </w:tc>
        <w:tc>
          <w:tcPr>
            <w:tcW w:w="664" w:type="dxa"/>
            <w:noWrap/>
            <w:hideMark/>
          </w:tcPr>
          <w:p w14:paraId="5A9694B3"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6</w:t>
            </w:r>
          </w:p>
        </w:tc>
        <w:tc>
          <w:tcPr>
            <w:tcW w:w="0" w:type="auto"/>
            <w:noWrap/>
            <w:hideMark/>
          </w:tcPr>
          <w:p w14:paraId="5DD36B18"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200</w:t>
            </w:r>
          </w:p>
        </w:tc>
        <w:tc>
          <w:tcPr>
            <w:tcW w:w="0" w:type="auto"/>
            <w:noWrap/>
            <w:hideMark/>
          </w:tcPr>
          <w:p w14:paraId="12C07048"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1.42</w:t>
            </w:r>
          </w:p>
        </w:tc>
        <w:tc>
          <w:tcPr>
            <w:tcW w:w="815" w:type="dxa"/>
            <w:noWrap/>
            <w:hideMark/>
          </w:tcPr>
          <w:p w14:paraId="7BA03798"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0.17</w:t>
            </w:r>
          </w:p>
        </w:tc>
      </w:tr>
      <w:tr w:rsidR="005A411B" w:rsidRPr="005A411B" w14:paraId="1C91BC42" w14:textId="77777777" w:rsidTr="00AA4DE4">
        <w:trPr>
          <w:trHeight w:val="375"/>
        </w:trPr>
        <w:tc>
          <w:tcPr>
            <w:cnfStyle w:val="001000000000" w:firstRow="0" w:lastRow="0" w:firstColumn="1" w:lastColumn="0" w:oddVBand="0" w:evenVBand="0" w:oddHBand="0" w:evenHBand="0" w:firstRowFirstColumn="0" w:firstRowLastColumn="0" w:lastRowFirstColumn="0" w:lastRowLastColumn="0"/>
            <w:tcW w:w="0" w:type="auto"/>
            <w:noWrap/>
            <w:hideMark/>
          </w:tcPr>
          <w:p w14:paraId="28BBFE9B" w14:textId="77777777" w:rsidR="005A411B" w:rsidRPr="005A411B" w:rsidRDefault="005A411B" w:rsidP="005A411B">
            <w:pPr>
              <w:suppressAutoHyphens w:val="0"/>
              <w:jc w:val="center"/>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 </w:t>
            </w:r>
          </w:p>
        </w:tc>
        <w:tc>
          <w:tcPr>
            <w:tcW w:w="0" w:type="auto"/>
            <w:noWrap/>
            <w:hideMark/>
          </w:tcPr>
          <w:p w14:paraId="4F233A9A"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M</w:t>
            </w:r>
            <w:r w:rsidRPr="005A411B">
              <w:rPr>
                <w:rFonts w:asciiTheme="minorHAnsi" w:hAnsiTheme="minorHAnsi" w:cstheme="minorHAnsi"/>
                <w:color w:val="auto"/>
                <w:sz w:val="18"/>
                <w:szCs w:val="18"/>
                <w:vertAlign w:val="subscript"/>
                <w:lang w:eastAsia="en-US"/>
              </w:rPr>
              <w:t>2</w:t>
            </w:r>
          </w:p>
        </w:tc>
        <w:tc>
          <w:tcPr>
            <w:tcW w:w="0" w:type="auto"/>
            <w:hideMark/>
          </w:tcPr>
          <w:p w14:paraId="158C0BED"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11656</w:t>
            </w:r>
          </w:p>
        </w:tc>
        <w:tc>
          <w:tcPr>
            <w:tcW w:w="0" w:type="auto"/>
            <w:noWrap/>
            <w:hideMark/>
          </w:tcPr>
          <w:p w14:paraId="38B23EBE"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7.9</w:t>
            </w:r>
          </w:p>
        </w:tc>
        <w:tc>
          <w:tcPr>
            <w:tcW w:w="0" w:type="auto"/>
            <w:noWrap/>
            <w:hideMark/>
          </w:tcPr>
          <w:p w14:paraId="291DC8FB"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76B4035F"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11.5</w:t>
            </w:r>
          </w:p>
        </w:tc>
        <w:tc>
          <w:tcPr>
            <w:tcW w:w="0" w:type="auto"/>
            <w:noWrap/>
            <w:hideMark/>
          </w:tcPr>
          <w:p w14:paraId="72F24A92"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225</w:t>
            </w:r>
          </w:p>
        </w:tc>
        <w:tc>
          <w:tcPr>
            <w:tcW w:w="0" w:type="auto"/>
            <w:noWrap/>
            <w:hideMark/>
          </w:tcPr>
          <w:p w14:paraId="5423B501"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0.016</w:t>
            </w:r>
          </w:p>
        </w:tc>
        <w:tc>
          <w:tcPr>
            <w:tcW w:w="0" w:type="auto"/>
            <w:noWrap/>
            <w:hideMark/>
          </w:tcPr>
          <w:p w14:paraId="78E3CBD7" w14:textId="77777777" w:rsidR="005A411B" w:rsidRPr="005A411B" w:rsidRDefault="005A411B" w:rsidP="005A411B">
            <w:pPr>
              <w:suppressAutoHyphens w:val="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0.992</w:t>
            </w:r>
          </w:p>
        </w:tc>
        <w:tc>
          <w:tcPr>
            <w:tcW w:w="0" w:type="auto"/>
            <w:noWrap/>
            <w:hideMark/>
          </w:tcPr>
          <w:p w14:paraId="560FE732"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0.66</w:t>
            </w:r>
          </w:p>
        </w:tc>
        <w:tc>
          <w:tcPr>
            <w:tcW w:w="664" w:type="dxa"/>
            <w:noWrap/>
            <w:hideMark/>
          </w:tcPr>
          <w:p w14:paraId="3B255F2D"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6</w:t>
            </w:r>
          </w:p>
        </w:tc>
        <w:tc>
          <w:tcPr>
            <w:tcW w:w="0" w:type="auto"/>
            <w:noWrap/>
            <w:hideMark/>
          </w:tcPr>
          <w:p w14:paraId="23C11E69"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200</w:t>
            </w:r>
          </w:p>
        </w:tc>
        <w:tc>
          <w:tcPr>
            <w:tcW w:w="0" w:type="auto"/>
            <w:noWrap/>
            <w:hideMark/>
          </w:tcPr>
          <w:p w14:paraId="42B86C8C"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1.42</w:t>
            </w:r>
          </w:p>
        </w:tc>
        <w:tc>
          <w:tcPr>
            <w:tcW w:w="815" w:type="dxa"/>
            <w:noWrap/>
            <w:hideMark/>
          </w:tcPr>
          <w:p w14:paraId="38291EDC"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0.18</w:t>
            </w:r>
          </w:p>
        </w:tc>
      </w:tr>
      <w:tr w:rsidR="005A411B" w:rsidRPr="005A411B" w14:paraId="1863059F" w14:textId="77777777" w:rsidTr="00AA4DE4">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noWrap/>
            <w:hideMark/>
          </w:tcPr>
          <w:p w14:paraId="1DEFFDC1" w14:textId="77777777" w:rsidR="005A411B" w:rsidRPr="005A411B" w:rsidRDefault="005A411B" w:rsidP="005A411B">
            <w:pPr>
              <w:suppressAutoHyphens w:val="0"/>
              <w:jc w:val="center"/>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 </w:t>
            </w:r>
          </w:p>
        </w:tc>
        <w:tc>
          <w:tcPr>
            <w:tcW w:w="0" w:type="auto"/>
            <w:noWrap/>
            <w:hideMark/>
          </w:tcPr>
          <w:p w14:paraId="1AE69D6C"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M</w:t>
            </w:r>
            <w:r w:rsidRPr="005A411B">
              <w:rPr>
                <w:rFonts w:asciiTheme="minorHAnsi" w:hAnsiTheme="minorHAnsi" w:cstheme="minorHAnsi"/>
                <w:color w:val="auto"/>
                <w:sz w:val="18"/>
                <w:szCs w:val="18"/>
                <w:vertAlign w:val="subscript"/>
                <w:lang w:eastAsia="en-US"/>
              </w:rPr>
              <w:t>I</w:t>
            </w:r>
          </w:p>
        </w:tc>
        <w:tc>
          <w:tcPr>
            <w:tcW w:w="0" w:type="auto"/>
            <w:hideMark/>
          </w:tcPr>
          <w:p w14:paraId="1C31F694"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54668</w:t>
            </w:r>
          </w:p>
        </w:tc>
        <w:tc>
          <w:tcPr>
            <w:tcW w:w="0" w:type="auto"/>
            <w:noWrap/>
            <w:hideMark/>
          </w:tcPr>
          <w:p w14:paraId="43CD4409"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8.5</w:t>
            </w:r>
          </w:p>
        </w:tc>
        <w:tc>
          <w:tcPr>
            <w:tcW w:w="0" w:type="auto"/>
            <w:noWrap/>
            <w:hideMark/>
          </w:tcPr>
          <w:p w14:paraId="34B7F6EB"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1088738F"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11.5</w:t>
            </w:r>
          </w:p>
        </w:tc>
        <w:tc>
          <w:tcPr>
            <w:tcW w:w="0" w:type="auto"/>
            <w:noWrap/>
            <w:hideMark/>
          </w:tcPr>
          <w:p w14:paraId="5DC5F4C9"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225</w:t>
            </w:r>
          </w:p>
        </w:tc>
        <w:tc>
          <w:tcPr>
            <w:tcW w:w="0" w:type="auto"/>
            <w:noWrap/>
            <w:hideMark/>
          </w:tcPr>
          <w:p w14:paraId="0E4CB9EF"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0.066</w:t>
            </w:r>
          </w:p>
        </w:tc>
        <w:tc>
          <w:tcPr>
            <w:tcW w:w="0" w:type="auto"/>
            <w:noWrap/>
            <w:hideMark/>
          </w:tcPr>
          <w:p w14:paraId="3085C36B" w14:textId="77777777" w:rsidR="005A411B" w:rsidRPr="005A411B" w:rsidRDefault="005A411B" w:rsidP="005A411B">
            <w:pPr>
              <w:suppressAutoHyphens w:val="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0.966</w:t>
            </w:r>
          </w:p>
        </w:tc>
        <w:tc>
          <w:tcPr>
            <w:tcW w:w="0" w:type="auto"/>
            <w:noWrap/>
            <w:hideMark/>
          </w:tcPr>
          <w:p w14:paraId="16A69F30"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2.96</w:t>
            </w:r>
          </w:p>
        </w:tc>
        <w:tc>
          <w:tcPr>
            <w:tcW w:w="664" w:type="dxa"/>
            <w:noWrap/>
            <w:hideMark/>
          </w:tcPr>
          <w:p w14:paraId="1135BA93"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8</w:t>
            </w:r>
          </w:p>
        </w:tc>
        <w:tc>
          <w:tcPr>
            <w:tcW w:w="0" w:type="auto"/>
            <w:noWrap/>
            <w:hideMark/>
          </w:tcPr>
          <w:p w14:paraId="55434D7A"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150</w:t>
            </w:r>
          </w:p>
        </w:tc>
        <w:tc>
          <w:tcPr>
            <w:tcW w:w="0" w:type="auto"/>
            <w:noWrap/>
            <w:hideMark/>
          </w:tcPr>
          <w:p w14:paraId="12002461"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3.35</w:t>
            </w:r>
          </w:p>
        </w:tc>
        <w:tc>
          <w:tcPr>
            <w:tcW w:w="815" w:type="dxa"/>
            <w:noWrap/>
            <w:hideMark/>
          </w:tcPr>
          <w:p w14:paraId="2A8055A9"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0.39</w:t>
            </w:r>
          </w:p>
        </w:tc>
      </w:tr>
      <w:tr w:rsidR="005A411B" w:rsidRPr="005A411B" w14:paraId="64200B45" w14:textId="77777777" w:rsidTr="00AA4DE4">
        <w:trPr>
          <w:trHeight w:val="375"/>
        </w:trPr>
        <w:tc>
          <w:tcPr>
            <w:cnfStyle w:val="001000000000" w:firstRow="0" w:lastRow="0" w:firstColumn="1" w:lastColumn="0" w:oddVBand="0" w:evenVBand="0" w:oddHBand="0" w:evenHBand="0" w:firstRowFirstColumn="0" w:firstRowLastColumn="0" w:lastRowFirstColumn="0" w:lastRowLastColumn="0"/>
            <w:tcW w:w="0" w:type="auto"/>
            <w:noWrap/>
            <w:hideMark/>
          </w:tcPr>
          <w:p w14:paraId="29DB5458" w14:textId="77777777" w:rsidR="005A411B" w:rsidRPr="005A411B" w:rsidRDefault="005A411B" w:rsidP="005A411B">
            <w:pPr>
              <w:suppressAutoHyphens w:val="0"/>
              <w:jc w:val="center"/>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 </w:t>
            </w:r>
          </w:p>
        </w:tc>
        <w:tc>
          <w:tcPr>
            <w:tcW w:w="0" w:type="auto"/>
            <w:noWrap/>
            <w:hideMark/>
          </w:tcPr>
          <w:p w14:paraId="5E3F748E"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M</w:t>
            </w:r>
            <w:r w:rsidRPr="005A411B">
              <w:rPr>
                <w:rFonts w:asciiTheme="minorHAnsi" w:hAnsiTheme="minorHAnsi" w:cstheme="minorHAnsi"/>
                <w:color w:val="auto"/>
                <w:sz w:val="18"/>
                <w:szCs w:val="18"/>
                <w:vertAlign w:val="subscript"/>
                <w:lang w:eastAsia="en-US"/>
              </w:rPr>
              <w:t>II</w:t>
            </w:r>
          </w:p>
        </w:tc>
        <w:tc>
          <w:tcPr>
            <w:tcW w:w="0" w:type="auto"/>
            <w:hideMark/>
          </w:tcPr>
          <w:p w14:paraId="43675B74"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25993</w:t>
            </w:r>
          </w:p>
        </w:tc>
        <w:tc>
          <w:tcPr>
            <w:tcW w:w="0" w:type="auto"/>
            <w:noWrap/>
            <w:hideMark/>
          </w:tcPr>
          <w:p w14:paraId="6F2C523F"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8.5</w:t>
            </w:r>
          </w:p>
        </w:tc>
        <w:tc>
          <w:tcPr>
            <w:tcW w:w="0" w:type="auto"/>
            <w:noWrap/>
            <w:hideMark/>
          </w:tcPr>
          <w:p w14:paraId="125C2450"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73E9DA6A"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11.5</w:t>
            </w:r>
          </w:p>
        </w:tc>
        <w:tc>
          <w:tcPr>
            <w:tcW w:w="0" w:type="auto"/>
            <w:noWrap/>
            <w:hideMark/>
          </w:tcPr>
          <w:p w14:paraId="6D6D0E0A"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225</w:t>
            </w:r>
          </w:p>
        </w:tc>
        <w:tc>
          <w:tcPr>
            <w:tcW w:w="0" w:type="auto"/>
            <w:noWrap/>
            <w:hideMark/>
          </w:tcPr>
          <w:p w14:paraId="0BC08774"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0.031</w:t>
            </w:r>
          </w:p>
        </w:tc>
        <w:tc>
          <w:tcPr>
            <w:tcW w:w="0" w:type="auto"/>
            <w:noWrap/>
            <w:hideMark/>
          </w:tcPr>
          <w:p w14:paraId="74191D51" w14:textId="77777777" w:rsidR="005A411B" w:rsidRPr="005A411B" w:rsidRDefault="005A411B" w:rsidP="005A411B">
            <w:pPr>
              <w:suppressAutoHyphens w:val="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0.984</w:t>
            </w:r>
          </w:p>
        </w:tc>
        <w:tc>
          <w:tcPr>
            <w:tcW w:w="0" w:type="auto"/>
            <w:noWrap/>
            <w:hideMark/>
          </w:tcPr>
          <w:p w14:paraId="0286A4C4"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1.38</w:t>
            </w:r>
          </w:p>
        </w:tc>
        <w:tc>
          <w:tcPr>
            <w:tcW w:w="664" w:type="dxa"/>
            <w:noWrap/>
            <w:hideMark/>
          </w:tcPr>
          <w:p w14:paraId="026B9BE5"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6</w:t>
            </w:r>
          </w:p>
        </w:tc>
        <w:tc>
          <w:tcPr>
            <w:tcW w:w="0" w:type="auto"/>
            <w:noWrap/>
            <w:hideMark/>
          </w:tcPr>
          <w:p w14:paraId="75484581"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200</w:t>
            </w:r>
          </w:p>
        </w:tc>
        <w:tc>
          <w:tcPr>
            <w:tcW w:w="0" w:type="auto"/>
            <w:noWrap/>
            <w:hideMark/>
          </w:tcPr>
          <w:p w14:paraId="709F683B"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1.42</w:t>
            </w:r>
          </w:p>
        </w:tc>
        <w:tc>
          <w:tcPr>
            <w:tcW w:w="815" w:type="dxa"/>
            <w:noWrap/>
            <w:hideMark/>
          </w:tcPr>
          <w:p w14:paraId="2E6E9A3E"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0.17</w:t>
            </w:r>
          </w:p>
        </w:tc>
      </w:tr>
      <w:tr w:rsidR="005A411B" w:rsidRPr="005A411B" w14:paraId="292CB116" w14:textId="77777777" w:rsidTr="00AA4DE4">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hideMark/>
          </w:tcPr>
          <w:p w14:paraId="3C5D5299" w14:textId="77777777" w:rsidR="005A411B" w:rsidRPr="005A411B" w:rsidRDefault="005A411B" w:rsidP="005A411B">
            <w:pPr>
              <w:suppressAutoHyphens w:val="0"/>
              <w:jc w:val="center"/>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S3</w:t>
            </w:r>
          </w:p>
        </w:tc>
        <w:tc>
          <w:tcPr>
            <w:tcW w:w="0" w:type="auto"/>
            <w:noWrap/>
            <w:hideMark/>
          </w:tcPr>
          <w:p w14:paraId="63368D13"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M</w:t>
            </w:r>
            <w:r w:rsidRPr="005A411B">
              <w:rPr>
                <w:rFonts w:asciiTheme="minorHAnsi" w:hAnsiTheme="minorHAnsi" w:cstheme="minorHAnsi"/>
                <w:color w:val="auto"/>
                <w:sz w:val="18"/>
                <w:szCs w:val="18"/>
                <w:vertAlign w:val="subscript"/>
                <w:lang w:eastAsia="en-US"/>
              </w:rPr>
              <w:t>1</w:t>
            </w:r>
          </w:p>
        </w:tc>
        <w:tc>
          <w:tcPr>
            <w:tcW w:w="0" w:type="auto"/>
            <w:hideMark/>
          </w:tcPr>
          <w:p w14:paraId="3ECEF568"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51001</w:t>
            </w:r>
          </w:p>
        </w:tc>
        <w:tc>
          <w:tcPr>
            <w:tcW w:w="0" w:type="auto"/>
            <w:noWrap/>
            <w:hideMark/>
          </w:tcPr>
          <w:p w14:paraId="24A97904"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8.5</w:t>
            </w:r>
          </w:p>
        </w:tc>
        <w:tc>
          <w:tcPr>
            <w:tcW w:w="0" w:type="auto"/>
            <w:noWrap/>
            <w:hideMark/>
          </w:tcPr>
          <w:p w14:paraId="149446F4"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1772B079"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11.5</w:t>
            </w:r>
          </w:p>
        </w:tc>
        <w:tc>
          <w:tcPr>
            <w:tcW w:w="0" w:type="auto"/>
            <w:noWrap/>
            <w:hideMark/>
          </w:tcPr>
          <w:p w14:paraId="25E8BD6B"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225</w:t>
            </w:r>
          </w:p>
        </w:tc>
        <w:tc>
          <w:tcPr>
            <w:tcW w:w="0" w:type="auto"/>
            <w:noWrap/>
            <w:hideMark/>
          </w:tcPr>
          <w:p w14:paraId="6CB772D5"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0.061</w:t>
            </w:r>
          </w:p>
        </w:tc>
        <w:tc>
          <w:tcPr>
            <w:tcW w:w="0" w:type="auto"/>
            <w:noWrap/>
            <w:hideMark/>
          </w:tcPr>
          <w:p w14:paraId="54BD41B9" w14:textId="77777777" w:rsidR="005A411B" w:rsidRPr="005A411B" w:rsidRDefault="005A411B" w:rsidP="005A411B">
            <w:pPr>
              <w:suppressAutoHyphens w:val="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0.968</w:t>
            </w:r>
          </w:p>
        </w:tc>
        <w:tc>
          <w:tcPr>
            <w:tcW w:w="0" w:type="auto"/>
            <w:noWrap/>
            <w:hideMark/>
          </w:tcPr>
          <w:p w14:paraId="7B8F4938"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2.75</w:t>
            </w:r>
          </w:p>
        </w:tc>
        <w:tc>
          <w:tcPr>
            <w:tcW w:w="664" w:type="dxa"/>
            <w:noWrap/>
            <w:hideMark/>
          </w:tcPr>
          <w:p w14:paraId="42F8E294"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6</w:t>
            </w:r>
          </w:p>
        </w:tc>
        <w:tc>
          <w:tcPr>
            <w:tcW w:w="0" w:type="auto"/>
            <w:noWrap/>
            <w:hideMark/>
          </w:tcPr>
          <w:p w14:paraId="61191DB5"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1B958FB5"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2.83</w:t>
            </w:r>
          </w:p>
        </w:tc>
        <w:tc>
          <w:tcPr>
            <w:tcW w:w="815" w:type="dxa"/>
            <w:noWrap/>
            <w:hideMark/>
          </w:tcPr>
          <w:p w14:paraId="53B6DC42"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0.33</w:t>
            </w:r>
          </w:p>
        </w:tc>
      </w:tr>
      <w:tr w:rsidR="005A411B" w:rsidRPr="005A411B" w14:paraId="6FBA8D86" w14:textId="77777777" w:rsidTr="00AA4DE4">
        <w:trPr>
          <w:trHeight w:val="375"/>
        </w:trPr>
        <w:tc>
          <w:tcPr>
            <w:cnfStyle w:val="001000000000" w:firstRow="0" w:lastRow="0" w:firstColumn="1" w:lastColumn="0" w:oddVBand="0" w:evenVBand="0" w:oddHBand="0" w:evenHBand="0" w:firstRowFirstColumn="0" w:firstRowLastColumn="0" w:lastRowFirstColumn="0" w:lastRowLastColumn="0"/>
            <w:tcW w:w="0" w:type="auto"/>
            <w:noWrap/>
            <w:hideMark/>
          </w:tcPr>
          <w:p w14:paraId="32925C0E" w14:textId="77777777" w:rsidR="005A411B" w:rsidRPr="005A411B" w:rsidRDefault="005A411B" w:rsidP="005A411B">
            <w:pPr>
              <w:suppressAutoHyphens w:val="0"/>
              <w:jc w:val="center"/>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 </w:t>
            </w:r>
          </w:p>
        </w:tc>
        <w:tc>
          <w:tcPr>
            <w:tcW w:w="0" w:type="auto"/>
            <w:noWrap/>
            <w:hideMark/>
          </w:tcPr>
          <w:p w14:paraId="33E24E5E"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M</w:t>
            </w:r>
            <w:r w:rsidRPr="005A411B">
              <w:rPr>
                <w:rFonts w:asciiTheme="minorHAnsi" w:hAnsiTheme="minorHAnsi" w:cstheme="minorHAnsi"/>
                <w:color w:val="auto"/>
                <w:sz w:val="18"/>
                <w:szCs w:val="18"/>
                <w:vertAlign w:val="subscript"/>
                <w:lang w:eastAsia="en-US"/>
              </w:rPr>
              <w:t>2</w:t>
            </w:r>
          </w:p>
        </w:tc>
        <w:tc>
          <w:tcPr>
            <w:tcW w:w="0" w:type="auto"/>
            <w:hideMark/>
          </w:tcPr>
          <w:p w14:paraId="0BE5385B"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40666</w:t>
            </w:r>
          </w:p>
        </w:tc>
        <w:tc>
          <w:tcPr>
            <w:tcW w:w="0" w:type="auto"/>
            <w:noWrap/>
            <w:hideMark/>
          </w:tcPr>
          <w:p w14:paraId="73AFA41E"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7.9</w:t>
            </w:r>
          </w:p>
        </w:tc>
        <w:tc>
          <w:tcPr>
            <w:tcW w:w="0" w:type="auto"/>
            <w:noWrap/>
            <w:hideMark/>
          </w:tcPr>
          <w:p w14:paraId="3438016B"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639B3CB6"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11.5</w:t>
            </w:r>
          </w:p>
        </w:tc>
        <w:tc>
          <w:tcPr>
            <w:tcW w:w="0" w:type="auto"/>
            <w:noWrap/>
            <w:hideMark/>
          </w:tcPr>
          <w:p w14:paraId="5574FFF6"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225</w:t>
            </w:r>
          </w:p>
        </w:tc>
        <w:tc>
          <w:tcPr>
            <w:tcW w:w="0" w:type="auto"/>
            <w:noWrap/>
            <w:hideMark/>
          </w:tcPr>
          <w:p w14:paraId="048C6526"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0.057</w:t>
            </w:r>
          </w:p>
        </w:tc>
        <w:tc>
          <w:tcPr>
            <w:tcW w:w="0" w:type="auto"/>
            <w:noWrap/>
            <w:hideMark/>
          </w:tcPr>
          <w:p w14:paraId="1911220C" w14:textId="77777777" w:rsidR="005A411B" w:rsidRPr="005A411B" w:rsidRDefault="005A411B" w:rsidP="005A411B">
            <w:pPr>
              <w:suppressAutoHyphens w:val="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0.971</w:t>
            </w:r>
          </w:p>
        </w:tc>
        <w:tc>
          <w:tcPr>
            <w:tcW w:w="0" w:type="auto"/>
            <w:noWrap/>
            <w:hideMark/>
          </w:tcPr>
          <w:p w14:paraId="4153E586"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2.36</w:t>
            </w:r>
          </w:p>
        </w:tc>
        <w:tc>
          <w:tcPr>
            <w:tcW w:w="664" w:type="dxa"/>
            <w:noWrap/>
            <w:hideMark/>
          </w:tcPr>
          <w:p w14:paraId="4A99243D"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6</w:t>
            </w:r>
          </w:p>
        </w:tc>
        <w:tc>
          <w:tcPr>
            <w:tcW w:w="0" w:type="auto"/>
            <w:noWrap/>
            <w:hideMark/>
          </w:tcPr>
          <w:p w14:paraId="70101AD7"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34E28C6A"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2.83</w:t>
            </w:r>
          </w:p>
        </w:tc>
        <w:tc>
          <w:tcPr>
            <w:tcW w:w="815" w:type="dxa"/>
            <w:noWrap/>
            <w:hideMark/>
          </w:tcPr>
          <w:p w14:paraId="72317DF8"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0.36</w:t>
            </w:r>
          </w:p>
        </w:tc>
      </w:tr>
      <w:tr w:rsidR="005A411B" w:rsidRPr="005A411B" w14:paraId="2A74A51A" w14:textId="77777777" w:rsidTr="00AA4DE4">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noWrap/>
            <w:hideMark/>
          </w:tcPr>
          <w:p w14:paraId="62D44663" w14:textId="77777777" w:rsidR="005A411B" w:rsidRPr="005A411B" w:rsidRDefault="005A411B" w:rsidP="005A411B">
            <w:pPr>
              <w:suppressAutoHyphens w:val="0"/>
              <w:jc w:val="center"/>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 </w:t>
            </w:r>
          </w:p>
        </w:tc>
        <w:tc>
          <w:tcPr>
            <w:tcW w:w="0" w:type="auto"/>
            <w:noWrap/>
            <w:hideMark/>
          </w:tcPr>
          <w:p w14:paraId="049D35C9"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M</w:t>
            </w:r>
            <w:r w:rsidRPr="005A411B">
              <w:rPr>
                <w:rFonts w:asciiTheme="minorHAnsi" w:hAnsiTheme="minorHAnsi" w:cstheme="minorHAnsi"/>
                <w:color w:val="auto"/>
                <w:sz w:val="18"/>
                <w:szCs w:val="18"/>
                <w:vertAlign w:val="subscript"/>
                <w:lang w:eastAsia="en-US"/>
              </w:rPr>
              <w:t>I</w:t>
            </w:r>
          </w:p>
        </w:tc>
        <w:tc>
          <w:tcPr>
            <w:tcW w:w="0" w:type="auto"/>
            <w:hideMark/>
          </w:tcPr>
          <w:p w14:paraId="1E251020"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117998</w:t>
            </w:r>
          </w:p>
        </w:tc>
        <w:tc>
          <w:tcPr>
            <w:tcW w:w="0" w:type="auto"/>
            <w:noWrap/>
            <w:hideMark/>
          </w:tcPr>
          <w:p w14:paraId="0EE866A2"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8.5</w:t>
            </w:r>
          </w:p>
        </w:tc>
        <w:tc>
          <w:tcPr>
            <w:tcW w:w="0" w:type="auto"/>
            <w:noWrap/>
            <w:hideMark/>
          </w:tcPr>
          <w:p w14:paraId="04B60183"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5564BBF5"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11.5</w:t>
            </w:r>
          </w:p>
        </w:tc>
        <w:tc>
          <w:tcPr>
            <w:tcW w:w="0" w:type="auto"/>
            <w:noWrap/>
            <w:hideMark/>
          </w:tcPr>
          <w:p w14:paraId="148B76C8"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225</w:t>
            </w:r>
          </w:p>
        </w:tc>
        <w:tc>
          <w:tcPr>
            <w:tcW w:w="0" w:type="auto"/>
            <w:noWrap/>
            <w:hideMark/>
          </w:tcPr>
          <w:p w14:paraId="455882CA"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0.142</w:t>
            </w:r>
          </w:p>
        </w:tc>
        <w:tc>
          <w:tcPr>
            <w:tcW w:w="0" w:type="auto"/>
            <w:noWrap/>
            <w:hideMark/>
          </w:tcPr>
          <w:p w14:paraId="6F9E58B2" w14:textId="77777777" w:rsidR="005A411B" w:rsidRPr="005A411B" w:rsidRDefault="005A411B" w:rsidP="005A411B">
            <w:pPr>
              <w:suppressAutoHyphens w:val="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0.923</w:t>
            </w:r>
          </w:p>
        </w:tc>
        <w:tc>
          <w:tcPr>
            <w:tcW w:w="0" w:type="auto"/>
            <w:noWrap/>
            <w:hideMark/>
          </w:tcPr>
          <w:p w14:paraId="28BD9249"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6.68</w:t>
            </w:r>
          </w:p>
        </w:tc>
        <w:tc>
          <w:tcPr>
            <w:tcW w:w="664" w:type="dxa"/>
            <w:noWrap/>
            <w:hideMark/>
          </w:tcPr>
          <w:p w14:paraId="0BA1CA79"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w:t>
            </w:r>
          </w:p>
        </w:tc>
        <w:tc>
          <w:tcPr>
            <w:tcW w:w="0" w:type="auto"/>
            <w:noWrap/>
            <w:hideMark/>
          </w:tcPr>
          <w:p w14:paraId="58E1302A"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52019B8A"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7.85</w:t>
            </w:r>
          </w:p>
        </w:tc>
        <w:tc>
          <w:tcPr>
            <w:tcW w:w="815" w:type="dxa"/>
            <w:noWrap/>
            <w:hideMark/>
          </w:tcPr>
          <w:p w14:paraId="22B8E6A2"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0.92</w:t>
            </w:r>
          </w:p>
        </w:tc>
      </w:tr>
      <w:tr w:rsidR="005A411B" w:rsidRPr="005A411B" w14:paraId="7285624B" w14:textId="77777777" w:rsidTr="00AA4DE4">
        <w:trPr>
          <w:trHeight w:val="375"/>
        </w:trPr>
        <w:tc>
          <w:tcPr>
            <w:cnfStyle w:val="001000000000" w:firstRow="0" w:lastRow="0" w:firstColumn="1" w:lastColumn="0" w:oddVBand="0" w:evenVBand="0" w:oddHBand="0" w:evenHBand="0" w:firstRowFirstColumn="0" w:firstRowLastColumn="0" w:lastRowFirstColumn="0" w:lastRowLastColumn="0"/>
            <w:tcW w:w="0" w:type="auto"/>
            <w:noWrap/>
            <w:hideMark/>
          </w:tcPr>
          <w:p w14:paraId="57EE9E86" w14:textId="77777777" w:rsidR="005A411B" w:rsidRPr="005A411B" w:rsidRDefault="005A411B" w:rsidP="005A411B">
            <w:pPr>
              <w:suppressAutoHyphens w:val="0"/>
              <w:jc w:val="center"/>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 </w:t>
            </w:r>
          </w:p>
        </w:tc>
        <w:tc>
          <w:tcPr>
            <w:tcW w:w="0" w:type="auto"/>
            <w:noWrap/>
            <w:hideMark/>
          </w:tcPr>
          <w:p w14:paraId="784470D7"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M</w:t>
            </w:r>
            <w:r w:rsidRPr="005A411B">
              <w:rPr>
                <w:rFonts w:asciiTheme="minorHAnsi" w:hAnsiTheme="minorHAnsi" w:cstheme="minorHAnsi"/>
                <w:color w:val="auto"/>
                <w:sz w:val="18"/>
                <w:szCs w:val="18"/>
                <w:vertAlign w:val="subscript"/>
                <w:lang w:eastAsia="en-US"/>
              </w:rPr>
              <w:t>II</w:t>
            </w:r>
          </w:p>
        </w:tc>
        <w:tc>
          <w:tcPr>
            <w:tcW w:w="0" w:type="auto"/>
            <w:hideMark/>
          </w:tcPr>
          <w:p w14:paraId="74A9D31A"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94211</w:t>
            </w:r>
          </w:p>
        </w:tc>
        <w:tc>
          <w:tcPr>
            <w:tcW w:w="0" w:type="auto"/>
            <w:noWrap/>
            <w:hideMark/>
          </w:tcPr>
          <w:p w14:paraId="321474F9"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8.5</w:t>
            </w:r>
          </w:p>
        </w:tc>
        <w:tc>
          <w:tcPr>
            <w:tcW w:w="0" w:type="auto"/>
            <w:noWrap/>
            <w:hideMark/>
          </w:tcPr>
          <w:p w14:paraId="55D836EB"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62BFB3A1"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11.5</w:t>
            </w:r>
          </w:p>
        </w:tc>
        <w:tc>
          <w:tcPr>
            <w:tcW w:w="0" w:type="auto"/>
            <w:noWrap/>
            <w:hideMark/>
          </w:tcPr>
          <w:p w14:paraId="6F5B14A8"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225</w:t>
            </w:r>
          </w:p>
        </w:tc>
        <w:tc>
          <w:tcPr>
            <w:tcW w:w="0" w:type="auto"/>
            <w:noWrap/>
            <w:hideMark/>
          </w:tcPr>
          <w:p w14:paraId="143463D3"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0.113</w:t>
            </w:r>
          </w:p>
        </w:tc>
        <w:tc>
          <w:tcPr>
            <w:tcW w:w="0" w:type="auto"/>
            <w:noWrap/>
            <w:hideMark/>
          </w:tcPr>
          <w:p w14:paraId="38E6539E" w14:textId="77777777" w:rsidR="005A411B" w:rsidRPr="005A411B" w:rsidRDefault="005A411B" w:rsidP="005A411B">
            <w:pPr>
              <w:suppressAutoHyphens w:val="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0.940</w:t>
            </w:r>
          </w:p>
        </w:tc>
        <w:tc>
          <w:tcPr>
            <w:tcW w:w="0" w:type="auto"/>
            <w:noWrap/>
            <w:hideMark/>
          </w:tcPr>
          <w:p w14:paraId="7722B68D"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5.24</w:t>
            </w:r>
          </w:p>
        </w:tc>
        <w:tc>
          <w:tcPr>
            <w:tcW w:w="664" w:type="dxa"/>
            <w:noWrap/>
            <w:hideMark/>
          </w:tcPr>
          <w:p w14:paraId="09C23D7B"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w:t>
            </w:r>
          </w:p>
        </w:tc>
        <w:tc>
          <w:tcPr>
            <w:tcW w:w="0" w:type="auto"/>
            <w:noWrap/>
            <w:hideMark/>
          </w:tcPr>
          <w:p w14:paraId="7BBD4DB4"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120</w:t>
            </w:r>
          </w:p>
        </w:tc>
        <w:tc>
          <w:tcPr>
            <w:tcW w:w="0" w:type="auto"/>
            <w:noWrap/>
            <w:hideMark/>
          </w:tcPr>
          <w:p w14:paraId="285AF12C"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6.54</w:t>
            </w:r>
          </w:p>
        </w:tc>
        <w:tc>
          <w:tcPr>
            <w:tcW w:w="815" w:type="dxa"/>
            <w:noWrap/>
            <w:hideMark/>
          </w:tcPr>
          <w:p w14:paraId="43E2E559"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0.77</w:t>
            </w:r>
          </w:p>
        </w:tc>
      </w:tr>
      <w:tr w:rsidR="005A411B" w:rsidRPr="005A411B" w14:paraId="2D925838" w14:textId="77777777" w:rsidTr="00AA4DE4">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hideMark/>
          </w:tcPr>
          <w:p w14:paraId="0218C4B8" w14:textId="77777777" w:rsidR="005A411B" w:rsidRPr="005A411B" w:rsidRDefault="005A411B" w:rsidP="005A411B">
            <w:pPr>
              <w:suppressAutoHyphens w:val="0"/>
              <w:jc w:val="center"/>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S4</w:t>
            </w:r>
          </w:p>
        </w:tc>
        <w:tc>
          <w:tcPr>
            <w:tcW w:w="0" w:type="auto"/>
            <w:noWrap/>
            <w:hideMark/>
          </w:tcPr>
          <w:p w14:paraId="0B3F88DC"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M</w:t>
            </w:r>
            <w:r w:rsidRPr="005A411B">
              <w:rPr>
                <w:rFonts w:asciiTheme="minorHAnsi" w:hAnsiTheme="minorHAnsi" w:cstheme="minorHAnsi"/>
                <w:color w:val="auto"/>
                <w:sz w:val="18"/>
                <w:szCs w:val="18"/>
                <w:vertAlign w:val="subscript"/>
                <w:lang w:eastAsia="en-US"/>
              </w:rPr>
              <w:t>1</w:t>
            </w:r>
          </w:p>
        </w:tc>
        <w:tc>
          <w:tcPr>
            <w:tcW w:w="0" w:type="auto"/>
            <w:hideMark/>
          </w:tcPr>
          <w:p w14:paraId="1F721460"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44045</w:t>
            </w:r>
          </w:p>
        </w:tc>
        <w:tc>
          <w:tcPr>
            <w:tcW w:w="0" w:type="auto"/>
            <w:noWrap/>
            <w:hideMark/>
          </w:tcPr>
          <w:p w14:paraId="76847709"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8.5</w:t>
            </w:r>
          </w:p>
        </w:tc>
        <w:tc>
          <w:tcPr>
            <w:tcW w:w="0" w:type="auto"/>
            <w:noWrap/>
            <w:hideMark/>
          </w:tcPr>
          <w:p w14:paraId="52D792DC"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3329EA73"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11.5</w:t>
            </w:r>
          </w:p>
        </w:tc>
        <w:tc>
          <w:tcPr>
            <w:tcW w:w="0" w:type="auto"/>
            <w:noWrap/>
            <w:hideMark/>
          </w:tcPr>
          <w:p w14:paraId="6A140029"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225</w:t>
            </w:r>
          </w:p>
        </w:tc>
        <w:tc>
          <w:tcPr>
            <w:tcW w:w="0" w:type="auto"/>
            <w:noWrap/>
            <w:hideMark/>
          </w:tcPr>
          <w:p w14:paraId="1C57228D"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0.053</w:t>
            </w:r>
          </w:p>
        </w:tc>
        <w:tc>
          <w:tcPr>
            <w:tcW w:w="0" w:type="auto"/>
            <w:noWrap/>
            <w:hideMark/>
          </w:tcPr>
          <w:p w14:paraId="55D54626" w14:textId="77777777" w:rsidR="005A411B" w:rsidRPr="005A411B" w:rsidRDefault="005A411B" w:rsidP="005A411B">
            <w:pPr>
              <w:suppressAutoHyphens w:val="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0.973</w:t>
            </w:r>
          </w:p>
        </w:tc>
        <w:tc>
          <w:tcPr>
            <w:tcW w:w="0" w:type="auto"/>
            <w:noWrap/>
            <w:hideMark/>
          </w:tcPr>
          <w:p w14:paraId="71F11238"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2.37</w:t>
            </w:r>
          </w:p>
        </w:tc>
        <w:tc>
          <w:tcPr>
            <w:tcW w:w="664" w:type="dxa"/>
            <w:noWrap/>
            <w:hideMark/>
          </w:tcPr>
          <w:p w14:paraId="4854D632"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6</w:t>
            </w:r>
          </w:p>
        </w:tc>
        <w:tc>
          <w:tcPr>
            <w:tcW w:w="0" w:type="auto"/>
            <w:noWrap/>
            <w:hideMark/>
          </w:tcPr>
          <w:p w14:paraId="79AA0CB5"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0BB68613"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2.83</w:t>
            </w:r>
          </w:p>
        </w:tc>
        <w:tc>
          <w:tcPr>
            <w:tcW w:w="815" w:type="dxa"/>
            <w:noWrap/>
            <w:hideMark/>
          </w:tcPr>
          <w:p w14:paraId="7442465D"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0.33</w:t>
            </w:r>
          </w:p>
        </w:tc>
      </w:tr>
      <w:tr w:rsidR="005A411B" w:rsidRPr="005A411B" w14:paraId="6E570CFC" w14:textId="77777777" w:rsidTr="00AA4DE4">
        <w:trPr>
          <w:trHeight w:val="375"/>
        </w:trPr>
        <w:tc>
          <w:tcPr>
            <w:cnfStyle w:val="001000000000" w:firstRow="0" w:lastRow="0" w:firstColumn="1" w:lastColumn="0" w:oddVBand="0" w:evenVBand="0" w:oddHBand="0" w:evenHBand="0" w:firstRowFirstColumn="0" w:firstRowLastColumn="0" w:lastRowFirstColumn="0" w:lastRowLastColumn="0"/>
            <w:tcW w:w="0" w:type="auto"/>
            <w:noWrap/>
            <w:hideMark/>
          </w:tcPr>
          <w:p w14:paraId="624F2EB0" w14:textId="77777777" w:rsidR="005A411B" w:rsidRPr="005A411B" w:rsidRDefault="005A411B" w:rsidP="005A411B">
            <w:pPr>
              <w:suppressAutoHyphens w:val="0"/>
              <w:jc w:val="center"/>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 </w:t>
            </w:r>
          </w:p>
        </w:tc>
        <w:tc>
          <w:tcPr>
            <w:tcW w:w="0" w:type="auto"/>
            <w:noWrap/>
            <w:hideMark/>
          </w:tcPr>
          <w:p w14:paraId="12BF07AF"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M</w:t>
            </w:r>
            <w:r w:rsidRPr="005A411B">
              <w:rPr>
                <w:rFonts w:asciiTheme="minorHAnsi" w:hAnsiTheme="minorHAnsi" w:cstheme="minorHAnsi"/>
                <w:color w:val="auto"/>
                <w:sz w:val="18"/>
                <w:szCs w:val="18"/>
                <w:vertAlign w:val="subscript"/>
                <w:lang w:eastAsia="en-US"/>
              </w:rPr>
              <w:t>2</w:t>
            </w:r>
          </w:p>
        </w:tc>
        <w:tc>
          <w:tcPr>
            <w:tcW w:w="0" w:type="auto"/>
            <w:hideMark/>
          </w:tcPr>
          <w:p w14:paraId="45966DB6"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23113</w:t>
            </w:r>
          </w:p>
        </w:tc>
        <w:tc>
          <w:tcPr>
            <w:tcW w:w="0" w:type="auto"/>
            <w:noWrap/>
            <w:hideMark/>
          </w:tcPr>
          <w:p w14:paraId="36FBAE3E"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7.9</w:t>
            </w:r>
          </w:p>
        </w:tc>
        <w:tc>
          <w:tcPr>
            <w:tcW w:w="0" w:type="auto"/>
            <w:noWrap/>
            <w:hideMark/>
          </w:tcPr>
          <w:p w14:paraId="7058532B"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077B7FE0"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11.5</w:t>
            </w:r>
          </w:p>
        </w:tc>
        <w:tc>
          <w:tcPr>
            <w:tcW w:w="0" w:type="auto"/>
            <w:noWrap/>
            <w:hideMark/>
          </w:tcPr>
          <w:p w14:paraId="27E5738B"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225</w:t>
            </w:r>
          </w:p>
        </w:tc>
        <w:tc>
          <w:tcPr>
            <w:tcW w:w="0" w:type="auto"/>
            <w:noWrap/>
            <w:hideMark/>
          </w:tcPr>
          <w:p w14:paraId="288E53B2"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0.032</w:t>
            </w:r>
          </w:p>
        </w:tc>
        <w:tc>
          <w:tcPr>
            <w:tcW w:w="0" w:type="auto"/>
            <w:noWrap/>
            <w:hideMark/>
          </w:tcPr>
          <w:p w14:paraId="772D8FFA" w14:textId="77777777" w:rsidR="005A411B" w:rsidRPr="005A411B" w:rsidRDefault="005A411B" w:rsidP="005A411B">
            <w:pPr>
              <w:suppressAutoHyphens w:val="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0.984</w:t>
            </w:r>
          </w:p>
        </w:tc>
        <w:tc>
          <w:tcPr>
            <w:tcW w:w="0" w:type="auto"/>
            <w:noWrap/>
            <w:hideMark/>
          </w:tcPr>
          <w:p w14:paraId="29F9727E"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1.32</w:t>
            </w:r>
          </w:p>
        </w:tc>
        <w:tc>
          <w:tcPr>
            <w:tcW w:w="664" w:type="dxa"/>
            <w:noWrap/>
            <w:hideMark/>
          </w:tcPr>
          <w:p w14:paraId="61AA0B3C"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6</w:t>
            </w:r>
          </w:p>
        </w:tc>
        <w:tc>
          <w:tcPr>
            <w:tcW w:w="0" w:type="auto"/>
            <w:noWrap/>
            <w:hideMark/>
          </w:tcPr>
          <w:p w14:paraId="537DF73B"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200</w:t>
            </w:r>
          </w:p>
        </w:tc>
        <w:tc>
          <w:tcPr>
            <w:tcW w:w="0" w:type="auto"/>
            <w:noWrap/>
            <w:hideMark/>
          </w:tcPr>
          <w:p w14:paraId="228264A2"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1.42</w:t>
            </w:r>
          </w:p>
        </w:tc>
        <w:tc>
          <w:tcPr>
            <w:tcW w:w="815" w:type="dxa"/>
            <w:noWrap/>
            <w:hideMark/>
          </w:tcPr>
          <w:p w14:paraId="7F5B584A"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0.18</w:t>
            </w:r>
          </w:p>
        </w:tc>
      </w:tr>
      <w:tr w:rsidR="005A411B" w:rsidRPr="005A411B" w14:paraId="2A76ED5C" w14:textId="77777777" w:rsidTr="00AA4DE4">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noWrap/>
            <w:hideMark/>
          </w:tcPr>
          <w:p w14:paraId="1C9A145D" w14:textId="77777777" w:rsidR="005A411B" w:rsidRPr="005A411B" w:rsidRDefault="005A411B" w:rsidP="005A411B">
            <w:pPr>
              <w:suppressAutoHyphens w:val="0"/>
              <w:jc w:val="center"/>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 </w:t>
            </w:r>
          </w:p>
        </w:tc>
        <w:tc>
          <w:tcPr>
            <w:tcW w:w="0" w:type="auto"/>
            <w:noWrap/>
            <w:hideMark/>
          </w:tcPr>
          <w:p w14:paraId="5E0BEE27"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M</w:t>
            </w:r>
            <w:r w:rsidRPr="005A411B">
              <w:rPr>
                <w:rFonts w:asciiTheme="minorHAnsi" w:hAnsiTheme="minorHAnsi" w:cstheme="minorHAnsi"/>
                <w:color w:val="auto"/>
                <w:sz w:val="18"/>
                <w:szCs w:val="18"/>
                <w:vertAlign w:val="subscript"/>
                <w:lang w:eastAsia="en-US"/>
              </w:rPr>
              <w:t>I</w:t>
            </w:r>
          </w:p>
        </w:tc>
        <w:tc>
          <w:tcPr>
            <w:tcW w:w="0" w:type="auto"/>
            <w:hideMark/>
          </w:tcPr>
          <w:p w14:paraId="0ABC3B1E"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86706</w:t>
            </w:r>
          </w:p>
        </w:tc>
        <w:tc>
          <w:tcPr>
            <w:tcW w:w="0" w:type="auto"/>
            <w:noWrap/>
            <w:hideMark/>
          </w:tcPr>
          <w:p w14:paraId="7234A56B"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8.5</w:t>
            </w:r>
          </w:p>
        </w:tc>
        <w:tc>
          <w:tcPr>
            <w:tcW w:w="0" w:type="auto"/>
            <w:noWrap/>
            <w:hideMark/>
          </w:tcPr>
          <w:p w14:paraId="68BAEA90"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65C57758"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11.5</w:t>
            </w:r>
          </w:p>
        </w:tc>
        <w:tc>
          <w:tcPr>
            <w:tcW w:w="0" w:type="auto"/>
            <w:noWrap/>
            <w:hideMark/>
          </w:tcPr>
          <w:p w14:paraId="63804D6C"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225</w:t>
            </w:r>
          </w:p>
        </w:tc>
        <w:tc>
          <w:tcPr>
            <w:tcW w:w="0" w:type="auto"/>
            <w:noWrap/>
            <w:hideMark/>
          </w:tcPr>
          <w:p w14:paraId="4C271C00"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0.104</w:t>
            </w:r>
          </w:p>
        </w:tc>
        <w:tc>
          <w:tcPr>
            <w:tcW w:w="0" w:type="auto"/>
            <w:noWrap/>
            <w:hideMark/>
          </w:tcPr>
          <w:p w14:paraId="1369F7D5" w14:textId="77777777" w:rsidR="005A411B" w:rsidRPr="005A411B" w:rsidRDefault="005A411B" w:rsidP="005A411B">
            <w:pPr>
              <w:suppressAutoHyphens w:val="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0.945</w:t>
            </w:r>
          </w:p>
        </w:tc>
        <w:tc>
          <w:tcPr>
            <w:tcW w:w="0" w:type="auto"/>
            <w:noWrap/>
            <w:hideMark/>
          </w:tcPr>
          <w:p w14:paraId="635552F6"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4.80</w:t>
            </w:r>
          </w:p>
        </w:tc>
        <w:tc>
          <w:tcPr>
            <w:tcW w:w="664" w:type="dxa"/>
            <w:noWrap/>
            <w:hideMark/>
          </w:tcPr>
          <w:p w14:paraId="5B5C8421"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8</w:t>
            </w:r>
          </w:p>
        </w:tc>
        <w:tc>
          <w:tcPr>
            <w:tcW w:w="0" w:type="auto"/>
            <w:noWrap/>
            <w:hideMark/>
          </w:tcPr>
          <w:p w14:paraId="0745BAE3"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191F423A"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5.03</w:t>
            </w:r>
          </w:p>
        </w:tc>
        <w:tc>
          <w:tcPr>
            <w:tcW w:w="815" w:type="dxa"/>
            <w:noWrap/>
            <w:hideMark/>
          </w:tcPr>
          <w:p w14:paraId="5F3C618B"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0.59</w:t>
            </w:r>
          </w:p>
        </w:tc>
      </w:tr>
      <w:tr w:rsidR="005A411B" w:rsidRPr="005A411B" w14:paraId="410DA49E" w14:textId="77777777" w:rsidTr="00AA4DE4">
        <w:trPr>
          <w:trHeight w:val="375"/>
        </w:trPr>
        <w:tc>
          <w:tcPr>
            <w:cnfStyle w:val="001000000000" w:firstRow="0" w:lastRow="0" w:firstColumn="1" w:lastColumn="0" w:oddVBand="0" w:evenVBand="0" w:oddHBand="0" w:evenHBand="0" w:firstRowFirstColumn="0" w:firstRowLastColumn="0" w:lastRowFirstColumn="0" w:lastRowLastColumn="0"/>
            <w:tcW w:w="0" w:type="auto"/>
            <w:noWrap/>
            <w:hideMark/>
          </w:tcPr>
          <w:p w14:paraId="2F7CB06C" w14:textId="77777777" w:rsidR="005A411B" w:rsidRPr="005A411B" w:rsidRDefault="005A411B" w:rsidP="005A411B">
            <w:pPr>
              <w:suppressAutoHyphens w:val="0"/>
              <w:jc w:val="center"/>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 </w:t>
            </w:r>
          </w:p>
        </w:tc>
        <w:tc>
          <w:tcPr>
            <w:tcW w:w="0" w:type="auto"/>
            <w:noWrap/>
            <w:hideMark/>
          </w:tcPr>
          <w:p w14:paraId="5D88FC72"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M</w:t>
            </w:r>
            <w:r w:rsidRPr="005A411B">
              <w:rPr>
                <w:rFonts w:asciiTheme="minorHAnsi" w:hAnsiTheme="minorHAnsi" w:cstheme="minorHAnsi"/>
                <w:color w:val="auto"/>
                <w:sz w:val="18"/>
                <w:szCs w:val="18"/>
                <w:vertAlign w:val="subscript"/>
                <w:lang w:eastAsia="en-US"/>
              </w:rPr>
              <w:t>II</w:t>
            </w:r>
          </w:p>
        </w:tc>
        <w:tc>
          <w:tcPr>
            <w:tcW w:w="0" w:type="auto"/>
            <w:hideMark/>
          </w:tcPr>
          <w:p w14:paraId="6B4979C1"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52183</w:t>
            </w:r>
          </w:p>
        </w:tc>
        <w:tc>
          <w:tcPr>
            <w:tcW w:w="0" w:type="auto"/>
            <w:noWrap/>
            <w:hideMark/>
          </w:tcPr>
          <w:p w14:paraId="7CD0C0DE"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8.5</w:t>
            </w:r>
          </w:p>
        </w:tc>
        <w:tc>
          <w:tcPr>
            <w:tcW w:w="0" w:type="auto"/>
            <w:noWrap/>
            <w:hideMark/>
          </w:tcPr>
          <w:p w14:paraId="6F840A3E"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3789E7A2"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11.5</w:t>
            </w:r>
          </w:p>
        </w:tc>
        <w:tc>
          <w:tcPr>
            <w:tcW w:w="0" w:type="auto"/>
            <w:noWrap/>
            <w:hideMark/>
          </w:tcPr>
          <w:p w14:paraId="4087F61D"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225</w:t>
            </w:r>
          </w:p>
        </w:tc>
        <w:tc>
          <w:tcPr>
            <w:tcW w:w="0" w:type="auto"/>
            <w:noWrap/>
            <w:hideMark/>
          </w:tcPr>
          <w:p w14:paraId="3AF97C38"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0.063</w:t>
            </w:r>
          </w:p>
        </w:tc>
        <w:tc>
          <w:tcPr>
            <w:tcW w:w="0" w:type="auto"/>
            <w:noWrap/>
            <w:hideMark/>
          </w:tcPr>
          <w:p w14:paraId="101F4757" w14:textId="77777777" w:rsidR="005A411B" w:rsidRPr="005A411B" w:rsidRDefault="005A411B" w:rsidP="005A411B">
            <w:pPr>
              <w:suppressAutoHyphens w:val="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0.968</w:t>
            </w:r>
          </w:p>
        </w:tc>
        <w:tc>
          <w:tcPr>
            <w:tcW w:w="0" w:type="auto"/>
            <w:noWrap/>
            <w:hideMark/>
          </w:tcPr>
          <w:p w14:paraId="1B0083AA"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2.82</w:t>
            </w:r>
          </w:p>
        </w:tc>
        <w:tc>
          <w:tcPr>
            <w:tcW w:w="664" w:type="dxa"/>
            <w:noWrap/>
            <w:hideMark/>
          </w:tcPr>
          <w:p w14:paraId="7DC7C6ED"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8</w:t>
            </w:r>
          </w:p>
        </w:tc>
        <w:tc>
          <w:tcPr>
            <w:tcW w:w="0" w:type="auto"/>
            <w:noWrap/>
            <w:hideMark/>
          </w:tcPr>
          <w:p w14:paraId="74277ECF"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150</w:t>
            </w:r>
          </w:p>
        </w:tc>
        <w:tc>
          <w:tcPr>
            <w:tcW w:w="0" w:type="auto"/>
            <w:noWrap/>
            <w:hideMark/>
          </w:tcPr>
          <w:p w14:paraId="2A38D033"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3.35</w:t>
            </w:r>
          </w:p>
        </w:tc>
        <w:tc>
          <w:tcPr>
            <w:tcW w:w="815" w:type="dxa"/>
            <w:noWrap/>
            <w:hideMark/>
          </w:tcPr>
          <w:p w14:paraId="6097F7E3"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0.39</w:t>
            </w:r>
          </w:p>
        </w:tc>
      </w:tr>
      <w:tr w:rsidR="005A411B" w:rsidRPr="005A411B" w14:paraId="0AA724E9" w14:textId="77777777" w:rsidTr="00AA4DE4">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hideMark/>
          </w:tcPr>
          <w:p w14:paraId="4371237B" w14:textId="77777777" w:rsidR="005A411B" w:rsidRPr="005A411B" w:rsidRDefault="005A411B" w:rsidP="005A411B">
            <w:pPr>
              <w:suppressAutoHyphens w:val="0"/>
              <w:jc w:val="center"/>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S5</w:t>
            </w:r>
          </w:p>
        </w:tc>
        <w:tc>
          <w:tcPr>
            <w:tcW w:w="0" w:type="auto"/>
            <w:noWrap/>
            <w:hideMark/>
          </w:tcPr>
          <w:p w14:paraId="666AF69B"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M</w:t>
            </w:r>
            <w:r w:rsidRPr="005A411B">
              <w:rPr>
                <w:rFonts w:asciiTheme="minorHAnsi" w:hAnsiTheme="minorHAnsi" w:cstheme="minorHAnsi"/>
                <w:color w:val="auto"/>
                <w:sz w:val="18"/>
                <w:szCs w:val="18"/>
                <w:vertAlign w:val="subscript"/>
                <w:lang w:eastAsia="en-US"/>
              </w:rPr>
              <w:t>1</w:t>
            </w:r>
          </w:p>
        </w:tc>
        <w:tc>
          <w:tcPr>
            <w:tcW w:w="0" w:type="auto"/>
            <w:hideMark/>
          </w:tcPr>
          <w:p w14:paraId="308378BE"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15623</w:t>
            </w:r>
          </w:p>
        </w:tc>
        <w:tc>
          <w:tcPr>
            <w:tcW w:w="0" w:type="auto"/>
            <w:noWrap/>
            <w:hideMark/>
          </w:tcPr>
          <w:p w14:paraId="3EBBE219"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8.5</w:t>
            </w:r>
          </w:p>
        </w:tc>
        <w:tc>
          <w:tcPr>
            <w:tcW w:w="0" w:type="auto"/>
            <w:noWrap/>
            <w:hideMark/>
          </w:tcPr>
          <w:p w14:paraId="48DDA117"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7979B82F"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11.5</w:t>
            </w:r>
          </w:p>
        </w:tc>
        <w:tc>
          <w:tcPr>
            <w:tcW w:w="0" w:type="auto"/>
            <w:noWrap/>
            <w:hideMark/>
          </w:tcPr>
          <w:p w14:paraId="4D9BD231"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225</w:t>
            </w:r>
          </w:p>
        </w:tc>
        <w:tc>
          <w:tcPr>
            <w:tcW w:w="0" w:type="auto"/>
            <w:noWrap/>
            <w:hideMark/>
          </w:tcPr>
          <w:p w14:paraId="6DDB8A06"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0.019</w:t>
            </w:r>
          </w:p>
        </w:tc>
        <w:tc>
          <w:tcPr>
            <w:tcW w:w="0" w:type="auto"/>
            <w:noWrap/>
            <w:hideMark/>
          </w:tcPr>
          <w:p w14:paraId="1A4AFB6C" w14:textId="77777777" w:rsidR="005A411B" w:rsidRPr="005A411B" w:rsidRDefault="005A411B" w:rsidP="005A411B">
            <w:pPr>
              <w:suppressAutoHyphens w:val="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0.991</w:t>
            </w:r>
          </w:p>
        </w:tc>
        <w:tc>
          <w:tcPr>
            <w:tcW w:w="0" w:type="auto"/>
            <w:noWrap/>
            <w:hideMark/>
          </w:tcPr>
          <w:p w14:paraId="499C1FCC"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0.82</w:t>
            </w:r>
          </w:p>
        </w:tc>
        <w:tc>
          <w:tcPr>
            <w:tcW w:w="664" w:type="dxa"/>
            <w:noWrap/>
            <w:hideMark/>
          </w:tcPr>
          <w:p w14:paraId="057CAC7B"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6</w:t>
            </w:r>
          </w:p>
        </w:tc>
        <w:tc>
          <w:tcPr>
            <w:tcW w:w="0" w:type="auto"/>
            <w:noWrap/>
            <w:hideMark/>
          </w:tcPr>
          <w:p w14:paraId="1AF19638"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200</w:t>
            </w:r>
          </w:p>
        </w:tc>
        <w:tc>
          <w:tcPr>
            <w:tcW w:w="0" w:type="auto"/>
            <w:noWrap/>
            <w:hideMark/>
          </w:tcPr>
          <w:p w14:paraId="411CAA46"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1.42</w:t>
            </w:r>
          </w:p>
        </w:tc>
        <w:tc>
          <w:tcPr>
            <w:tcW w:w="815" w:type="dxa"/>
            <w:noWrap/>
            <w:hideMark/>
          </w:tcPr>
          <w:p w14:paraId="03BD27A9"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0.17</w:t>
            </w:r>
          </w:p>
        </w:tc>
      </w:tr>
      <w:tr w:rsidR="005A411B" w:rsidRPr="005A411B" w14:paraId="160C6A16" w14:textId="77777777" w:rsidTr="00AA4DE4">
        <w:trPr>
          <w:trHeight w:val="375"/>
        </w:trPr>
        <w:tc>
          <w:tcPr>
            <w:cnfStyle w:val="001000000000" w:firstRow="0" w:lastRow="0" w:firstColumn="1" w:lastColumn="0" w:oddVBand="0" w:evenVBand="0" w:oddHBand="0" w:evenHBand="0" w:firstRowFirstColumn="0" w:firstRowLastColumn="0" w:lastRowFirstColumn="0" w:lastRowLastColumn="0"/>
            <w:tcW w:w="0" w:type="auto"/>
            <w:noWrap/>
            <w:hideMark/>
          </w:tcPr>
          <w:p w14:paraId="493FC00F" w14:textId="77777777" w:rsidR="005A411B" w:rsidRPr="005A411B" w:rsidRDefault="005A411B" w:rsidP="005A411B">
            <w:pPr>
              <w:suppressAutoHyphens w:val="0"/>
              <w:jc w:val="center"/>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 </w:t>
            </w:r>
          </w:p>
        </w:tc>
        <w:tc>
          <w:tcPr>
            <w:tcW w:w="0" w:type="auto"/>
            <w:noWrap/>
            <w:hideMark/>
          </w:tcPr>
          <w:p w14:paraId="2DB7C8E1"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M</w:t>
            </w:r>
            <w:r w:rsidRPr="005A411B">
              <w:rPr>
                <w:rFonts w:asciiTheme="minorHAnsi" w:hAnsiTheme="minorHAnsi" w:cstheme="minorHAnsi"/>
                <w:color w:val="auto"/>
                <w:sz w:val="18"/>
                <w:szCs w:val="18"/>
                <w:vertAlign w:val="subscript"/>
                <w:lang w:eastAsia="en-US"/>
              </w:rPr>
              <w:t>2</w:t>
            </w:r>
          </w:p>
        </w:tc>
        <w:tc>
          <w:tcPr>
            <w:tcW w:w="0" w:type="auto"/>
            <w:hideMark/>
          </w:tcPr>
          <w:p w14:paraId="7EA239E0"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5524</w:t>
            </w:r>
          </w:p>
        </w:tc>
        <w:tc>
          <w:tcPr>
            <w:tcW w:w="0" w:type="auto"/>
            <w:noWrap/>
            <w:hideMark/>
          </w:tcPr>
          <w:p w14:paraId="309333EC"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7.9</w:t>
            </w:r>
          </w:p>
        </w:tc>
        <w:tc>
          <w:tcPr>
            <w:tcW w:w="0" w:type="auto"/>
            <w:noWrap/>
            <w:hideMark/>
          </w:tcPr>
          <w:p w14:paraId="1A3BADCB"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7E86FC0A"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11.5</w:t>
            </w:r>
          </w:p>
        </w:tc>
        <w:tc>
          <w:tcPr>
            <w:tcW w:w="0" w:type="auto"/>
            <w:noWrap/>
            <w:hideMark/>
          </w:tcPr>
          <w:p w14:paraId="1B800DC9"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225</w:t>
            </w:r>
          </w:p>
        </w:tc>
        <w:tc>
          <w:tcPr>
            <w:tcW w:w="0" w:type="auto"/>
            <w:noWrap/>
            <w:hideMark/>
          </w:tcPr>
          <w:p w14:paraId="1A9D9F21"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0.008</w:t>
            </w:r>
          </w:p>
        </w:tc>
        <w:tc>
          <w:tcPr>
            <w:tcW w:w="0" w:type="auto"/>
            <w:noWrap/>
            <w:hideMark/>
          </w:tcPr>
          <w:p w14:paraId="2BEE76ED" w14:textId="77777777" w:rsidR="005A411B" w:rsidRPr="005A411B" w:rsidRDefault="005A411B" w:rsidP="005A411B">
            <w:pPr>
              <w:suppressAutoHyphens w:val="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0.996</w:t>
            </w:r>
          </w:p>
        </w:tc>
        <w:tc>
          <w:tcPr>
            <w:tcW w:w="0" w:type="auto"/>
            <w:noWrap/>
            <w:hideMark/>
          </w:tcPr>
          <w:p w14:paraId="765535F0"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0.31</w:t>
            </w:r>
          </w:p>
        </w:tc>
        <w:tc>
          <w:tcPr>
            <w:tcW w:w="664" w:type="dxa"/>
            <w:noWrap/>
            <w:hideMark/>
          </w:tcPr>
          <w:p w14:paraId="3E034235"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6</w:t>
            </w:r>
          </w:p>
        </w:tc>
        <w:tc>
          <w:tcPr>
            <w:tcW w:w="0" w:type="auto"/>
            <w:noWrap/>
            <w:hideMark/>
          </w:tcPr>
          <w:p w14:paraId="1E0FB536"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200</w:t>
            </w:r>
          </w:p>
        </w:tc>
        <w:tc>
          <w:tcPr>
            <w:tcW w:w="0" w:type="auto"/>
            <w:noWrap/>
            <w:hideMark/>
          </w:tcPr>
          <w:p w14:paraId="5BA796CE"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1.42</w:t>
            </w:r>
          </w:p>
        </w:tc>
        <w:tc>
          <w:tcPr>
            <w:tcW w:w="815" w:type="dxa"/>
            <w:noWrap/>
            <w:hideMark/>
          </w:tcPr>
          <w:p w14:paraId="475153E6"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0.18</w:t>
            </w:r>
          </w:p>
        </w:tc>
      </w:tr>
      <w:tr w:rsidR="005A411B" w:rsidRPr="005A411B" w14:paraId="74867BB3" w14:textId="77777777" w:rsidTr="00AA4DE4">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noWrap/>
            <w:hideMark/>
          </w:tcPr>
          <w:p w14:paraId="754E8510" w14:textId="77777777" w:rsidR="005A411B" w:rsidRPr="005A411B" w:rsidRDefault="005A411B" w:rsidP="005A411B">
            <w:pPr>
              <w:suppressAutoHyphens w:val="0"/>
              <w:jc w:val="center"/>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 </w:t>
            </w:r>
          </w:p>
        </w:tc>
        <w:tc>
          <w:tcPr>
            <w:tcW w:w="0" w:type="auto"/>
            <w:noWrap/>
            <w:hideMark/>
          </w:tcPr>
          <w:p w14:paraId="6053A40E"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M</w:t>
            </w:r>
            <w:r w:rsidRPr="005A411B">
              <w:rPr>
                <w:rFonts w:asciiTheme="minorHAnsi" w:hAnsiTheme="minorHAnsi" w:cstheme="minorHAnsi"/>
                <w:color w:val="auto"/>
                <w:sz w:val="18"/>
                <w:szCs w:val="18"/>
                <w:vertAlign w:val="subscript"/>
                <w:lang w:eastAsia="en-US"/>
              </w:rPr>
              <w:t>I</w:t>
            </w:r>
          </w:p>
        </w:tc>
        <w:tc>
          <w:tcPr>
            <w:tcW w:w="0" w:type="auto"/>
            <w:hideMark/>
          </w:tcPr>
          <w:p w14:paraId="03C9A700"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34328</w:t>
            </w:r>
          </w:p>
        </w:tc>
        <w:tc>
          <w:tcPr>
            <w:tcW w:w="0" w:type="auto"/>
            <w:noWrap/>
            <w:hideMark/>
          </w:tcPr>
          <w:p w14:paraId="6A184C6A"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8.5</w:t>
            </w:r>
          </w:p>
        </w:tc>
        <w:tc>
          <w:tcPr>
            <w:tcW w:w="0" w:type="auto"/>
            <w:noWrap/>
            <w:hideMark/>
          </w:tcPr>
          <w:p w14:paraId="41387F29"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2F731D04"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11.5</w:t>
            </w:r>
          </w:p>
        </w:tc>
        <w:tc>
          <w:tcPr>
            <w:tcW w:w="0" w:type="auto"/>
            <w:noWrap/>
            <w:hideMark/>
          </w:tcPr>
          <w:p w14:paraId="6E2CE31D"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225</w:t>
            </w:r>
          </w:p>
        </w:tc>
        <w:tc>
          <w:tcPr>
            <w:tcW w:w="0" w:type="auto"/>
            <w:noWrap/>
            <w:hideMark/>
          </w:tcPr>
          <w:p w14:paraId="4B11C65F"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0.041</w:t>
            </w:r>
          </w:p>
        </w:tc>
        <w:tc>
          <w:tcPr>
            <w:tcW w:w="0" w:type="auto"/>
            <w:noWrap/>
            <w:hideMark/>
          </w:tcPr>
          <w:p w14:paraId="03F407A7" w14:textId="77777777" w:rsidR="005A411B" w:rsidRPr="005A411B" w:rsidRDefault="005A411B" w:rsidP="005A411B">
            <w:pPr>
              <w:suppressAutoHyphens w:val="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0.979</w:t>
            </w:r>
          </w:p>
        </w:tc>
        <w:tc>
          <w:tcPr>
            <w:tcW w:w="0" w:type="auto"/>
            <w:noWrap/>
            <w:hideMark/>
          </w:tcPr>
          <w:p w14:paraId="43D63CAD"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1.83</w:t>
            </w:r>
          </w:p>
        </w:tc>
        <w:tc>
          <w:tcPr>
            <w:tcW w:w="664" w:type="dxa"/>
            <w:noWrap/>
            <w:hideMark/>
          </w:tcPr>
          <w:p w14:paraId="0CE29CBB"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6</w:t>
            </w:r>
          </w:p>
        </w:tc>
        <w:tc>
          <w:tcPr>
            <w:tcW w:w="0" w:type="auto"/>
            <w:noWrap/>
            <w:hideMark/>
          </w:tcPr>
          <w:p w14:paraId="6CA36A47"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150</w:t>
            </w:r>
          </w:p>
        </w:tc>
        <w:tc>
          <w:tcPr>
            <w:tcW w:w="0" w:type="auto"/>
            <w:noWrap/>
            <w:hideMark/>
          </w:tcPr>
          <w:p w14:paraId="54311669"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1.89</w:t>
            </w:r>
          </w:p>
        </w:tc>
        <w:tc>
          <w:tcPr>
            <w:tcW w:w="815" w:type="dxa"/>
            <w:noWrap/>
            <w:hideMark/>
          </w:tcPr>
          <w:p w14:paraId="7A359448"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0.22</w:t>
            </w:r>
          </w:p>
        </w:tc>
      </w:tr>
      <w:tr w:rsidR="005A411B" w:rsidRPr="005A411B" w14:paraId="54332BF8" w14:textId="77777777" w:rsidTr="00AA4DE4">
        <w:trPr>
          <w:trHeight w:val="375"/>
        </w:trPr>
        <w:tc>
          <w:tcPr>
            <w:cnfStyle w:val="001000000000" w:firstRow="0" w:lastRow="0" w:firstColumn="1" w:lastColumn="0" w:oddVBand="0" w:evenVBand="0" w:oddHBand="0" w:evenHBand="0" w:firstRowFirstColumn="0" w:firstRowLastColumn="0" w:lastRowFirstColumn="0" w:lastRowLastColumn="0"/>
            <w:tcW w:w="0" w:type="auto"/>
            <w:noWrap/>
            <w:hideMark/>
          </w:tcPr>
          <w:p w14:paraId="66447172" w14:textId="77777777" w:rsidR="005A411B" w:rsidRPr="005A411B" w:rsidRDefault="005A411B" w:rsidP="005A411B">
            <w:pPr>
              <w:suppressAutoHyphens w:val="0"/>
              <w:jc w:val="center"/>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 </w:t>
            </w:r>
          </w:p>
        </w:tc>
        <w:tc>
          <w:tcPr>
            <w:tcW w:w="0" w:type="auto"/>
            <w:noWrap/>
            <w:hideMark/>
          </w:tcPr>
          <w:p w14:paraId="6AC10026"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M</w:t>
            </w:r>
            <w:r w:rsidRPr="005A411B">
              <w:rPr>
                <w:rFonts w:asciiTheme="minorHAnsi" w:hAnsiTheme="minorHAnsi" w:cstheme="minorHAnsi"/>
                <w:color w:val="auto"/>
                <w:sz w:val="18"/>
                <w:szCs w:val="18"/>
                <w:vertAlign w:val="subscript"/>
                <w:lang w:eastAsia="en-US"/>
              </w:rPr>
              <w:t>II</w:t>
            </w:r>
          </w:p>
        </w:tc>
        <w:tc>
          <w:tcPr>
            <w:tcW w:w="0" w:type="auto"/>
            <w:hideMark/>
          </w:tcPr>
          <w:p w14:paraId="092F9490"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12200</w:t>
            </w:r>
          </w:p>
        </w:tc>
        <w:tc>
          <w:tcPr>
            <w:tcW w:w="0" w:type="auto"/>
            <w:noWrap/>
            <w:hideMark/>
          </w:tcPr>
          <w:p w14:paraId="01631B3A"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8.5</w:t>
            </w:r>
          </w:p>
        </w:tc>
        <w:tc>
          <w:tcPr>
            <w:tcW w:w="0" w:type="auto"/>
            <w:noWrap/>
            <w:hideMark/>
          </w:tcPr>
          <w:p w14:paraId="52183B6A"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06AC25F5"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11.5</w:t>
            </w:r>
          </w:p>
        </w:tc>
        <w:tc>
          <w:tcPr>
            <w:tcW w:w="0" w:type="auto"/>
            <w:noWrap/>
            <w:hideMark/>
          </w:tcPr>
          <w:p w14:paraId="1538DBC8"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225</w:t>
            </w:r>
          </w:p>
        </w:tc>
        <w:tc>
          <w:tcPr>
            <w:tcW w:w="0" w:type="auto"/>
            <w:noWrap/>
            <w:hideMark/>
          </w:tcPr>
          <w:p w14:paraId="41544ED7"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0.015</w:t>
            </w:r>
          </w:p>
        </w:tc>
        <w:tc>
          <w:tcPr>
            <w:tcW w:w="0" w:type="auto"/>
            <w:noWrap/>
            <w:hideMark/>
          </w:tcPr>
          <w:p w14:paraId="5A615702" w14:textId="77777777" w:rsidR="005A411B" w:rsidRPr="005A411B" w:rsidRDefault="005A411B" w:rsidP="005A411B">
            <w:pPr>
              <w:suppressAutoHyphens w:val="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0.993</w:t>
            </w:r>
          </w:p>
        </w:tc>
        <w:tc>
          <w:tcPr>
            <w:tcW w:w="0" w:type="auto"/>
            <w:noWrap/>
            <w:hideMark/>
          </w:tcPr>
          <w:p w14:paraId="6353DDD0"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0.64</w:t>
            </w:r>
          </w:p>
        </w:tc>
        <w:tc>
          <w:tcPr>
            <w:tcW w:w="664" w:type="dxa"/>
            <w:noWrap/>
            <w:hideMark/>
          </w:tcPr>
          <w:p w14:paraId="23715898"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6</w:t>
            </w:r>
          </w:p>
        </w:tc>
        <w:tc>
          <w:tcPr>
            <w:tcW w:w="0" w:type="auto"/>
            <w:noWrap/>
            <w:hideMark/>
          </w:tcPr>
          <w:p w14:paraId="4E608580"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200</w:t>
            </w:r>
          </w:p>
        </w:tc>
        <w:tc>
          <w:tcPr>
            <w:tcW w:w="0" w:type="auto"/>
            <w:noWrap/>
            <w:hideMark/>
          </w:tcPr>
          <w:p w14:paraId="67EE67DF"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1.42</w:t>
            </w:r>
          </w:p>
        </w:tc>
        <w:tc>
          <w:tcPr>
            <w:tcW w:w="815" w:type="dxa"/>
            <w:noWrap/>
            <w:hideMark/>
          </w:tcPr>
          <w:p w14:paraId="4013D730"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0.17</w:t>
            </w:r>
          </w:p>
        </w:tc>
      </w:tr>
      <w:tr w:rsidR="005A411B" w:rsidRPr="005A411B" w14:paraId="0830E1FB" w14:textId="77777777" w:rsidTr="00AA4DE4">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hideMark/>
          </w:tcPr>
          <w:p w14:paraId="4A2AB9A3" w14:textId="77777777" w:rsidR="005A411B" w:rsidRPr="005A411B" w:rsidRDefault="005A411B" w:rsidP="005A411B">
            <w:pPr>
              <w:suppressAutoHyphens w:val="0"/>
              <w:jc w:val="center"/>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S5b</w:t>
            </w:r>
          </w:p>
        </w:tc>
        <w:tc>
          <w:tcPr>
            <w:tcW w:w="0" w:type="auto"/>
            <w:noWrap/>
            <w:hideMark/>
          </w:tcPr>
          <w:p w14:paraId="6420754F"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M</w:t>
            </w:r>
            <w:r w:rsidRPr="005A411B">
              <w:rPr>
                <w:rFonts w:asciiTheme="minorHAnsi" w:hAnsiTheme="minorHAnsi" w:cstheme="minorHAnsi"/>
                <w:color w:val="auto"/>
                <w:sz w:val="18"/>
                <w:szCs w:val="18"/>
                <w:vertAlign w:val="subscript"/>
                <w:lang w:eastAsia="en-US"/>
              </w:rPr>
              <w:t>1</w:t>
            </w:r>
          </w:p>
        </w:tc>
        <w:tc>
          <w:tcPr>
            <w:tcW w:w="0" w:type="auto"/>
            <w:hideMark/>
          </w:tcPr>
          <w:p w14:paraId="4C414266"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6145</w:t>
            </w:r>
          </w:p>
        </w:tc>
        <w:tc>
          <w:tcPr>
            <w:tcW w:w="0" w:type="auto"/>
            <w:noWrap/>
            <w:hideMark/>
          </w:tcPr>
          <w:p w14:paraId="7E9D0FB4"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8.5</w:t>
            </w:r>
          </w:p>
        </w:tc>
        <w:tc>
          <w:tcPr>
            <w:tcW w:w="0" w:type="auto"/>
            <w:noWrap/>
            <w:hideMark/>
          </w:tcPr>
          <w:p w14:paraId="6A70659F"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74F78111"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11.5</w:t>
            </w:r>
          </w:p>
        </w:tc>
        <w:tc>
          <w:tcPr>
            <w:tcW w:w="0" w:type="auto"/>
            <w:noWrap/>
            <w:hideMark/>
          </w:tcPr>
          <w:p w14:paraId="561F5020"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225</w:t>
            </w:r>
          </w:p>
        </w:tc>
        <w:tc>
          <w:tcPr>
            <w:tcW w:w="0" w:type="auto"/>
            <w:noWrap/>
            <w:hideMark/>
          </w:tcPr>
          <w:p w14:paraId="0A51CBA5"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0.007</w:t>
            </w:r>
          </w:p>
        </w:tc>
        <w:tc>
          <w:tcPr>
            <w:tcW w:w="0" w:type="auto"/>
            <w:noWrap/>
            <w:hideMark/>
          </w:tcPr>
          <w:p w14:paraId="7EFE419E" w14:textId="77777777" w:rsidR="005A411B" w:rsidRPr="005A411B" w:rsidRDefault="005A411B" w:rsidP="005A411B">
            <w:pPr>
              <w:suppressAutoHyphens w:val="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0.996</w:t>
            </w:r>
          </w:p>
        </w:tc>
        <w:tc>
          <w:tcPr>
            <w:tcW w:w="0" w:type="auto"/>
            <w:noWrap/>
            <w:hideMark/>
          </w:tcPr>
          <w:p w14:paraId="7B2851F1"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0.32</w:t>
            </w:r>
          </w:p>
        </w:tc>
        <w:tc>
          <w:tcPr>
            <w:tcW w:w="664" w:type="dxa"/>
            <w:noWrap/>
            <w:hideMark/>
          </w:tcPr>
          <w:p w14:paraId="54DC7B04"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6</w:t>
            </w:r>
          </w:p>
        </w:tc>
        <w:tc>
          <w:tcPr>
            <w:tcW w:w="0" w:type="auto"/>
            <w:noWrap/>
            <w:hideMark/>
          </w:tcPr>
          <w:p w14:paraId="29683B05"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200</w:t>
            </w:r>
          </w:p>
        </w:tc>
        <w:tc>
          <w:tcPr>
            <w:tcW w:w="0" w:type="auto"/>
            <w:noWrap/>
            <w:hideMark/>
          </w:tcPr>
          <w:p w14:paraId="1EACFE3E"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1.42</w:t>
            </w:r>
          </w:p>
        </w:tc>
        <w:tc>
          <w:tcPr>
            <w:tcW w:w="815" w:type="dxa"/>
            <w:noWrap/>
            <w:hideMark/>
          </w:tcPr>
          <w:p w14:paraId="6DA258AD"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0.17</w:t>
            </w:r>
          </w:p>
        </w:tc>
      </w:tr>
      <w:tr w:rsidR="005A411B" w:rsidRPr="005A411B" w14:paraId="486D6D67" w14:textId="77777777" w:rsidTr="00AA4DE4">
        <w:trPr>
          <w:trHeight w:val="375"/>
        </w:trPr>
        <w:tc>
          <w:tcPr>
            <w:cnfStyle w:val="001000000000" w:firstRow="0" w:lastRow="0" w:firstColumn="1" w:lastColumn="0" w:oddVBand="0" w:evenVBand="0" w:oddHBand="0" w:evenHBand="0" w:firstRowFirstColumn="0" w:firstRowLastColumn="0" w:lastRowFirstColumn="0" w:lastRowLastColumn="0"/>
            <w:tcW w:w="0" w:type="auto"/>
            <w:noWrap/>
            <w:hideMark/>
          </w:tcPr>
          <w:p w14:paraId="565A1AD8" w14:textId="77777777" w:rsidR="005A411B" w:rsidRPr="005A411B" w:rsidRDefault="005A411B" w:rsidP="005A411B">
            <w:pPr>
              <w:suppressAutoHyphens w:val="0"/>
              <w:jc w:val="center"/>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 </w:t>
            </w:r>
          </w:p>
        </w:tc>
        <w:tc>
          <w:tcPr>
            <w:tcW w:w="0" w:type="auto"/>
            <w:noWrap/>
            <w:hideMark/>
          </w:tcPr>
          <w:p w14:paraId="59C4C74E"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M</w:t>
            </w:r>
            <w:r w:rsidRPr="005A411B">
              <w:rPr>
                <w:rFonts w:asciiTheme="minorHAnsi" w:hAnsiTheme="minorHAnsi" w:cstheme="minorHAnsi"/>
                <w:color w:val="auto"/>
                <w:sz w:val="18"/>
                <w:szCs w:val="18"/>
                <w:vertAlign w:val="subscript"/>
                <w:lang w:eastAsia="en-US"/>
              </w:rPr>
              <w:t>2</w:t>
            </w:r>
          </w:p>
        </w:tc>
        <w:tc>
          <w:tcPr>
            <w:tcW w:w="0" w:type="auto"/>
            <w:hideMark/>
          </w:tcPr>
          <w:p w14:paraId="6D1ED852"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4342</w:t>
            </w:r>
          </w:p>
        </w:tc>
        <w:tc>
          <w:tcPr>
            <w:tcW w:w="0" w:type="auto"/>
            <w:noWrap/>
            <w:hideMark/>
          </w:tcPr>
          <w:p w14:paraId="535DAB96"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7.9</w:t>
            </w:r>
          </w:p>
        </w:tc>
        <w:tc>
          <w:tcPr>
            <w:tcW w:w="0" w:type="auto"/>
            <w:noWrap/>
            <w:hideMark/>
          </w:tcPr>
          <w:p w14:paraId="4B8C859D"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68EEB5FE"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11.5</w:t>
            </w:r>
          </w:p>
        </w:tc>
        <w:tc>
          <w:tcPr>
            <w:tcW w:w="0" w:type="auto"/>
            <w:noWrap/>
            <w:hideMark/>
          </w:tcPr>
          <w:p w14:paraId="28C8C8F0"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225</w:t>
            </w:r>
          </w:p>
        </w:tc>
        <w:tc>
          <w:tcPr>
            <w:tcW w:w="0" w:type="auto"/>
            <w:noWrap/>
            <w:hideMark/>
          </w:tcPr>
          <w:p w14:paraId="39D155BC"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0.006</w:t>
            </w:r>
          </w:p>
        </w:tc>
        <w:tc>
          <w:tcPr>
            <w:tcW w:w="0" w:type="auto"/>
            <w:noWrap/>
            <w:hideMark/>
          </w:tcPr>
          <w:p w14:paraId="2ED2F021" w14:textId="77777777" w:rsidR="005A411B" w:rsidRPr="005A411B" w:rsidRDefault="005A411B" w:rsidP="005A411B">
            <w:pPr>
              <w:suppressAutoHyphens w:val="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0.997</w:t>
            </w:r>
          </w:p>
        </w:tc>
        <w:tc>
          <w:tcPr>
            <w:tcW w:w="0" w:type="auto"/>
            <w:noWrap/>
            <w:hideMark/>
          </w:tcPr>
          <w:p w14:paraId="6D52EBDD"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0.25</w:t>
            </w:r>
          </w:p>
        </w:tc>
        <w:tc>
          <w:tcPr>
            <w:tcW w:w="664" w:type="dxa"/>
            <w:noWrap/>
            <w:hideMark/>
          </w:tcPr>
          <w:p w14:paraId="212F813C"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6</w:t>
            </w:r>
          </w:p>
        </w:tc>
        <w:tc>
          <w:tcPr>
            <w:tcW w:w="0" w:type="auto"/>
            <w:noWrap/>
            <w:hideMark/>
          </w:tcPr>
          <w:p w14:paraId="367DAFB1"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200</w:t>
            </w:r>
          </w:p>
        </w:tc>
        <w:tc>
          <w:tcPr>
            <w:tcW w:w="0" w:type="auto"/>
            <w:noWrap/>
            <w:hideMark/>
          </w:tcPr>
          <w:p w14:paraId="0EC9EB6D"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1.42</w:t>
            </w:r>
          </w:p>
        </w:tc>
        <w:tc>
          <w:tcPr>
            <w:tcW w:w="815" w:type="dxa"/>
            <w:noWrap/>
            <w:hideMark/>
          </w:tcPr>
          <w:p w14:paraId="73596B11"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0.18</w:t>
            </w:r>
          </w:p>
        </w:tc>
      </w:tr>
      <w:tr w:rsidR="005A411B" w:rsidRPr="005A411B" w14:paraId="7386139D" w14:textId="77777777" w:rsidTr="00AA4DE4">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noWrap/>
            <w:hideMark/>
          </w:tcPr>
          <w:p w14:paraId="290AD692" w14:textId="77777777" w:rsidR="005A411B" w:rsidRPr="005A411B" w:rsidRDefault="005A411B" w:rsidP="005A411B">
            <w:pPr>
              <w:suppressAutoHyphens w:val="0"/>
              <w:jc w:val="center"/>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 </w:t>
            </w:r>
          </w:p>
        </w:tc>
        <w:tc>
          <w:tcPr>
            <w:tcW w:w="0" w:type="auto"/>
            <w:noWrap/>
            <w:hideMark/>
          </w:tcPr>
          <w:p w14:paraId="1FD663D3"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M</w:t>
            </w:r>
            <w:r w:rsidRPr="005A411B">
              <w:rPr>
                <w:rFonts w:asciiTheme="minorHAnsi" w:hAnsiTheme="minorHAnsi" w:cstheme="minorHAnsi"/>
                <w:color w:val="auto"/>
                <w:sz w:val="18"/>
                <w:szCs w:val="18"/>
                <w:vertAlign w:val="subscript"/>
                <w:lang w:eastAsia="en-US"/>
              </w:rPr>
              <w:t>I</w:t>
            </w:r>
          </w:p>
        </w:tc>
        <w:tc>
          <w:tcPr>
            <w:tcW w:w="0" w:type="auto"/>
            <w:hideMark/>
          </w:tcPr>
          <w:p w14:paraId="7EC065BF"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14110</w:t>
            </w:r>
          </w:p>
        </w:tc>
        <w:tc>
          <w:tcPr>
            <w:tcW w:w="0" w:type="auto"/>
            <w:noWrap/>
            <w:hideMark/>
          </w:tcPr>
          <w:p w14:paraId="360C5742"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8.5</w:t>
            </w:r>
          </w:p>
        </w:tc>
        <w:tc>
          <w:tcPr>
            <w:tcW w:w="0" w:type="auto"/>
            <w:noWrap/>
            <w:hideMark/>
          </w:tcPr>
          <w:p w14:paraId="127C5705"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47231EB4"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11.5</w:t>
            </w:r>
          </w:p>
        </w:tc>
        <w:tc>
          <w:tcPr>
            <w:tcW w:w="0" w:type="auto"/>
            <w:noWrap/>
            <w:hideMark/>
          </w:tcPr>
          <w:p w14:paraId="295DA899"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225</w:t>
            </w:r>
          </w:p>
        </w:tc>
        <w:tc>
          <w:tcPr>
            <w:tcW w:w="0" w:type="auto"/>
            <w:noWrap/>
            <w:hideMark/>
          </w:tcPr>
          <w:p w14:paraId="0919BAD2"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0.017</w:t>
            </w:r>
          </w:p>
        </w:tc>
        <w:tc>
          <w:tcPr>
            <w:tcW w:w="0" w:type="auto"/>
            <w:noWrap/>
            <w:hideMark/>
          </w:tcPr>
          <w:p w14:paraId="3B20B779" w14:textId="77777777" w:rsidR="005A411B" w:rsidRPr="005A411B" w:rsidRDefault="005A411B" w:rsidP="005A411B">
            <w:pPr>
              <w:suppressAutoHyphens w:val="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0.991</w:t>
            </w:r>
          </w:p>
        </w:tc>
        <w:tc>
          <w:tcPr>
            <w:tcW w:w="0" w:type="auto"/>
            <w:noWrap/>
            <w:hideMark/>
          </w:tcPr>
          <w:p w14:paraId="712B64BC"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0.74</w:t>
            </w:r>
          </w:p>
        </w:tc>
        <w:tc>
          <w:tcPr>
            <w:tcW w:w="664" w:type="dxa"/>
            <w:noWrap/>
            <w:hideMark/>
          </w:tcPr>
          <w:p w14:paraId="28C480F3"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6</w:t>
            </w:r>
          </w:p>
        </w:tc>
        <w:tc>
          <w:tcPr>
            <w:tcW w:w="0" w:type="auto"/>
            <w:noWrap/>
            <w:hideMark/>
          </w:tcPr>
          <w:p w14:paraId="1593BF79"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200</w:t>
            </w:r>
          </w:p>
        </w:tc>
        <w:tc>
          <w:tcPr>
            <w:tcW w:w="0" w:type="auto"/>
            <w:noWrap/>
            <w:hideMark/>
          </w:tcPr>
          <w:p w14:paraId="60254C96"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1.42</w:t>
            </w:r>
          </w:p>
        </w:tc>
        <w:tc>
          <w:tcPr>
            <w:tcW w:w="815" w:type="dxa"/>
            <w:noWrap/>
            <w:hideMark/>
          </w:tcPr>
          <w:p w14:paraId="11F80936"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0.17</w:t>
            </w:r>
          </w:p>
        </w:tc>
      </w:tr>
      <w:tr w:rsidR="005A411B" w:rsidRPr="005A411B" w14:paraId="38DA0E69" w14:textId="77777777" w:rsidTr="00AA4DE4">
        <w:trPr>
          <w:trHeight w:val="375"/>
        </w:trPr>
        <w:tc>
          <w:tcPr>
            <w:cnfStyle w:val="001000000000" w:firstRow="0" w:lastRow="0" w:firstColumn="1" w:lastColumn="0" w:oddVBand="0" w:evenVBand="0" w:oddHBand="0" w:evenHBand="0" w:firstRowFirstColumn="0" w:firstRowLastColumn="0" w:lastRowFirstColumn="0" w:lastRowLastColumn="0"/>
            <w:tcW w:w="0" w:type="auto"/>
            <w:noWrap/>
            <w:hideMark/>
          </w:tcPr>
          <w:p w14:paraId="79AB544F" w14:textId="77777777" w:rsidR="005A411B" w:rsidRPr="005A411B" w:rsidRDefault="005A411B" w:rsidP="005A411B">
            <w:pPr>
              <w:suppressAutoHyphens w:val="0"/>
              <w:jc w:val="center"/>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 </w:t>
            </w:r>
          </w:p>
        </w:tc>
        <w:tc>
          <w:tcPr>
            <w:tcW w:w="0" w:type="auto"/>
            <w:noWrap/>
            <w:hideMark/>
          </w:tcPr>
          <w:p w14:paraId="3CCE58A7"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M</w:t>
            </w:r>
            <w:r w:rsidRPr="005A411B">
              <w:rPr>
                <w:rFonts w:asciiTheme="minorHAnsi" w:hAnsiTheme="minorHAnsi" w:cstheme="minorHAnsi"/>
                <w:color w:val="auto"/>
                <w:sz w:val="18"/>
                <w:szCs w:val="18"/>
                <w:vertAlign w:val="subscript"/>
                <w:lang w:eastAsia="en-US"/>
              </w:rPr>
              <w:t>II</w:t>
            </w:r>
          </w:p>
        </w:tc>
        <w:tc>
          <w:tcPr>
            <w:tcW w:w="0" w:type="auto"/>
            <w:hideMark/>
          </w:tcPr>
          <w:p w14:paraId="532BE58B"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9973</w:t>
            </w:r>
          </w:p>
        </w:tc>
        <w:tc>
          <w:tcPr>
            <w:tcW w:w="0" w:type="auto"/>
            <w:noWrap/>
            <w:hideMark/>
          </w:tcPr>
          <w:p w14:paraId="5611EE65"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8.5</w:t>
            </w:r>
          </w:p>
        </w:tc>
        <w:tc>
          <w:tcPr>
            <w:tcW w:w="0" w:type="auto"/>
            <w:noWrap/>
            <w:hideMark/>
          </w:tcPr>
          <w:p w14:paraId="08F37DEC"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0032896D"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11.5</w:t>
            </w:r>
          </w:p>
        </w:tc>
        <w:tc>
          <w:tcPr>
            <w:tcW w:w="0" w:type="auto"/>
            <w:noWrap/>
            <w:hideMark/>
          </w:tcPr>
          <w:p w14:paraId="2DCEC10A"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225</w:t>
            </w:r>
          </w:p>
        </w:tc>
        <w:tc>
          <w:tcPr>
            <w:tcW w:w="0" w:type="auto"/>
            <w:noWrap/>
            <w:hideMark/>
          </w:tcPr>
          <w:p w14:paraId="6FD05713"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0.012</w:t>
            </w:r>
          </w:p>
        </w:tc>
        <w:tc>
          <w:tcPr>
            <w:tcW w:w="0" w:type="auto"/>
            <w:noWrap/>
            <w:hideMark/>
          </w:tcPr>
          <w:p w14:paraId="26A97634" w14:textId="77777777" w:rsidR="005A411B" w:rsidRPr="005A411B" w:rsidRDefault="005A411B" w:rsidP="005A411B">
            <w:pPr>
              <w:suppressAutoHyphens w:val="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0.994</w:t>
            </w:r>
          </w:p>
        </w:tc>
        <w:tc>
          <w:tcPr>
            <w:tcW w:w="0" w:type="auto"/>
            <w:noWrap/>
            <w:hideMark/>
          </w:tcPr>
          <w:p w14:paraId="4E287DEF"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0.52</w:t>
            </w:r>
          </w:p>
        </w:tc>
        <w:tc>
          <w:tcPr>
            <w:tcW w:w="664" w:type="dxa"/>
            <w:noWrap/>
            <w:hideMark/>
          </w:tcPr>
          <w:p w14:paraId="027419E3"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6</w:t>
            </w:r>
          </w:p>
        </w:tc>
        <w:tc>
          <w:tcPr>
            <w:tcW w:w="0" w:type="auto"/>
            <w:noWrap/>
            <w:hideMark/>
          </w:tcPr>
          <w:p w14:paraId="3B11C7B2"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200</w:t>
            </w:r>
          </w:p>
        </w:tc>
        <w:tc>
          <w:tcPr>
            <w:tcW w:w="0" w:type="auto"/>
            <w:noWrap/>
            <w:hideMark/>
          </w:tcPr>
          <w:p w14:paraId="3426D447"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1.42</w:t>
            </w:r>
          </w:p>
        </w:tc>
        <w:tc>
          <w:tcPr>
            <w:tcW w:w="815" w:type="dxa"/>
            <w:noWrap/>
            <w:hideMark/>
          </w:tcPr>
          <w:p w14:paraId="50AA85C1"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0.17</w:t>
            </w:r>
          </w:p>
        </w:tc>
      </w:tr>
      <w:tr w:rsidR="005A411B" w:rsidRPr="005A411B" w14:paraId="30827B27" w14:textId="77777777" w:rsidTr="00AA4DE4">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hideMark/>
          </w:tcPr>
          <w:p w14:paraId="2067AF0F" w14:textId="77777777" w:rsidR="005A411B" w:rsidRPr="005A411B" w:rsidRDefault="005A411B" w:rsidP="005A411B">
            <w:pPr>
              <w:suppressAutoHyphens w:val="0"/>
              <w:jc w:val="center"/>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S7</w:t>
            </w:r>
          </w:p>
        </w:tc>
        <w:tc>
          <w:tcPr>
            <w:tcW w:w="0" w:type="auto"/>
            <w:noWrap/>
            <w:hideMark/>
          </w:tcPr>
          <w:p w14:paraId="44B38EEB"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M</w:t>
            </w:r>
            <w:r w:rsidRPr="005A411B">
              <w:rPr>
                <w:rFonts w:asciiTheme="minorHAnsi" w:hAnsiTheme="minorHAnsi" w:cstheme="minorHAnsi"/>
                <w:color w:val="auto"/>
                <w:sz w:val="18"/>
                <w:szCs w:val="18"/>
                <w:vertAlign w:val="subscript"/>
                <w:lang w:eastAsia="en-US"/>
              </w:rPr>
              <w:t>1</w:t>
            </w:r>
          </w:p>
        </w:tc>
        <w:tc>
          <w:tcPr>
            <w:tcW w:w="0" w:type="auto"/>
            <w:hideMark/>
          </w:tcPr>
          <w:p w14:paraId="377E9740"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36741</w:t>
            </w:r>
          </w:p>
        </w:tc>
        <w:tc>
          <w:tcPr>
            <w:tcW w:w="0" w:type="auto"/>
            <w:noWrap/>
            <w:hideMark/>
          </w:tcPr>
          <w:p w14:paraId="0E7D4FD7"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8.5</w:t>
            </w:r>
          </w:p>
        </w:tc>
        <w:tc>
          <w:tcPr>
            <w:tcW w:w="0" w:type="auto"/>
            <w:noWrap/>
            <w:hideMark/>
          </w:tcPr>
          <w:p w14:paraId="786C998F"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794BF476"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11.5</w:t>
            </w:r>
          </w:p>
        </w:tc>
        <w:tc>
          <w:tcPr>
            <w:tcW w:w="0" w:type="auto"/>
            <w:noWrap/>
            <w:hideMark/>
          </w:tcPr>
          <w:p w14:paraId="71EE5A43"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225</w:t>
            </w:r>
          </w:p>
        </w:tc>
        <w:tc>
          <w:tcPr>
            <w:tcW w:w="0" w:type="auto"/>
            <w:noWrap/>
            <w:hideMark/>
          </w:tcPr>
          <w:p w14:paraId="60099EDE"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0.044</w:t>
            </w:r>
          </w:p>
        </w:tc>
        <w:tc>
          <w:tcPr>
            <w:tcW w:w="0" w:type="auto"/>
            <w:noWrap/>
            <w:hideMark/>
          </w:tcPr>
          <w:p w14:paraId="6C20A574" w14:textId="77777777" w:rsidR="005A411B" w:rsidRPr="005A411B" w:rsidRDefault="005A411B" w:rsidP="005A411B">
            <w:pPr>
              <w:suppressAutoHyphens w:val="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0.977</w:t>
            </w:r>
          </w:p>
        </w:tc>
        <w:tc>
          <w:tcPr>
            <w:tcW w:w="0" w:type="auto"/>
            <w:noWrap/>
            <w:hideMark/>
          </w:tcPr>
          <w:p w14:paraId="3B78482E"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1.97</w:t>
            </w:r>
          </w:p>
        </w:tc>
        <w:tc>
          <w:tcPr>
            <w:tcW w:w="664" w:type="dxa"/>
            <w:noWrap/>
            <w:hideMark/>
          </w:tcPr>
          <w:p w14:paraId="1075DC10"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6</w:t>
            </w:r>
          </w:p>
        </w:tc>
        <w:tc>
          <w:tcPr>
            <w:tcW w:w="0" w:type="auto"/>
            <w:noWrap/>
            <w:hideMark/>
          </w:tcPr>
          <w:p w14:paraId="14881301"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120</w:t>
            </w:r>
          </w:p>
        </w:tc>
        <w:tc>
          <w:tcPr>
            <w:tcW w:w="0" w:type="auto"/>
            <w:noWrap/>
            <w:hideMark/>
          </w:tcPr>
          <w:p w14:paraId="434DC1E3"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2.36</w:t>
            </w:r>
          </w:p>
        </w:tc>
        <w:tc>
          <w:tcPr>
            <w:tcW w:w="815" w:type="dxa"/>
            <w:noWrap/>
            <w:hideMark/>
          </w:tcPr>
          <w:p w14:paraId="191407F8"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0.28</w:t>
            </w:r>
          </w:p>
        </w:tc>
      </w:tr>
      <w:tr w:rsidR="005A411B" w:rsidRPr="005A411B" w14:paraId="7E0E6F5E" w14:textId="77777777" w:rsidTr="00AA4DE4">
        <w:trPr>
          <w:trHeight w:val="375"/>
        </w:trPr>
        <w:tc>
          <w:tcPr>
            <w:cnfStyle w:val="001000000000" w:firstRow="0" w:lastRow="0" w:firstColumn="1" w:lastColumn="0" w:oddVBand="0" w:evenVBand="0" w:oddHBand="0" w:evenHBand="0" w:firstRowFirstColumn="0" w:firstRowLastColumn="0" w:lastRowFirstColumn="0" w:lastRowLastColumn="0"/>
            <w:tcW w:w="0" w:type="auto"/>
            <w:noWrap/>
            <w:hideMark/>
          </w:tcPr>
          <w:p w14:paraId="18BB5AA4" w14:textId="77777777" w:rsidR="005A411B" w:rsidRPr="005A411B" w:rsidRDefault="005A411B" w:rsidP="005A411B">
            <w:pPr>
              <w:suppressAutoHyphens w:val="0"/>
              <w:jc w:val="center"/>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 </w:t>
            </w:r>
          </w:p>
        </w:tc>
        <w:tc>
          <w:tcPr>
            <w:tcW w:w="0" w:type="auto"/>
            <w:noWrap/>
            <w:hideMark/>
          </w:tcPr>
          <w:p w14:paraId="66910664"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M</w:t>
            </w:r>
            <w:r w:rsidRPr="005A411B">
              <w:rPr>
                <w:rFonts w:asciiTheme="minorHAnsi" w:hAnsiTheme="minorHAnsi" w:cstheme="minorHAnsi"/>
                <w:color w:val="auto"/>
                <w:sz w:val="18"/>
                <w:szCs w:val="18"/>
                <w:vertAlign w:val="subscript"/>
                <w:lang w:eastAsia="en-US"/>
              </w:rPr>
              <w:t>2</w:t>
            </w:r>
          </w:p>
        </w:tc>
        <w:tc>
          <w:tcPr>
            <w:tcW w:w="0" w:type="auto"/>
            <w:hideMark/>
          </w:tcPr>
          <w:p w14:paraId="64AF08BC"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25964</w:t>
            </w:r>
          </w:p>
        </w:tc>
        <w:tc>
          <w:tcPr>
            <w:tcW w:w="0" w:type="auto"/>
            <w:noWrap/>
            <w:hideMark/>
          </w:tcPr>
          <w:p w14:paraId="29EF0F68"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7.9</w:t>
            </w:r>
          </w:p>
        </w:tc>
        <w:tc>
          <w:tcPr>
            <w:tcW w:w="0" w:type="auto"/>
            <w:noWrap/>
            <w:hideMark/>
          </w:tcPr>
          <w:p w14:paraId="532ECCF7"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457A04CF"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11.5</w:t>
            </w:r>
          </w:p>
        </w:tc>
        <w:tc>
          <w:tcPr>
            <w:tcW w:w="0" w:type="auto"/>
            <w:noWrap/>
            <w:hideMark/>
          </w:tcPr>
          <w:p w14:paraId="7517544F"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225</w:t>
            </w:r>
          </w:p>
        </w:tc>
        <w:tc>
          <w:tcPr>
            <w:tcW w:w="0" w:type="auto"/>
            <w:noWrap/>
            <w:hideMark/>
          </w:tcPr>
          <w:p w14:paraId="1B0A561C"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0.036</w:t>
            </w:r>
          </w:p>
        </w:tc>
        <w:tc>
          <w:tcPr>
            <w:tcW w:w="0" w:type="auto"/>
            <w:noWrap/>
            <w:hideMark/>
          </w:tcPr>
          <w:p w14:paraId="769629F0" w14:textId="77777777" w:rsidR="005A411B" w:rsidRPr="005A411B" w:rsidRDefault="005A411B" w:rsidP="005A411B">
            <w:pPr>
              <w:suppressAutoHyphens w:val="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0.982</w:t>
            </w:r>
          </w:p>
        </w:tc>
        <w:tc>
          <w:tcPr>
            <w:tcW w:w="0" w:type="auto"/>
            <w:noWrap/>
            <w:hideMark/>
          </w:tcPr>
          <w:p w14:paraId="79D3DE1C"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1.49</w:t>
            </w:r>
          </w:p>
        </w:tc>
        <w:tc>
          <w:tcPr>
            <w:tcW w:w="664" w:type="dxa"/>
            <w:noWrap/>
            <w:hideMark/>
          </w:tcPr>
          <w:p w14:paraId="4FFCD72D"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6</w:t>
            </w:r>
          </w:p>
        </w:tc>
        <w:tc>
          <w:tcPr>
            <w:tcW w:w="0" w:type="auto"/>
            <w:noWrap/>
            <w:hideMark/>
          </w:tcPr>
          <w:p w14:paraId="31D7AEB1"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150</w:t>
            </w:r>
          </w:p>
        </w:tc>
        <w:tc>
          <w:tcPr>
            <w:tcW w:w="0" w:type="auto"/>
            <w:noWrap/>
            <w:hideMark/>
          </w:tcPr>
          <w:p w14:paraId="3A5591DF"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1.89</w:t>
            </w:r>
          </w:p>
        </w:tc>
        <w:tc>
          <w:tcPr>
            <w:tcW w:w="815" w:type="dxa"/>
            <w:noWrap/>
            <w:hideMark/>
          </w:tcPr>
          <w:p w14:paraId="7FC9DC1E"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0.24</w:t>
            </w:r>
          </w:p>
        </w:tc>
      </w:tr>
      <w:tr w:rsidR="005A411B" w:rsidRPr="005A411B" w14:paraId="3AAE891F" w14:textId="77777777" w:rsidTr="00AA4DE4">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noWrap/>
            <w:hideMark/>
          </w:tcPr>
          <w:p w14:paraId="0AD36EC0" w14:textId="77777777" w:rsidR="005A411B" w:rsidRPr="005A411B" w:rsidRDefault="005A411B" w:rsidP="005A411B">
            <w:pPr>
              <w:suppressAutoHyphens w:val="0"/>
              <w:jc w:val="center"/>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lastRenderedPageBreak/>
              <w:t> </w:t>
            </w:r>
          </w:p>
        </w:tc>
        <w:tc>
          <w:tcPr>
            <w:tcW w:w="0" w:type="auto"/>
            <w:noWrap/>
            <w:hideMark/>
          </w:tcPr>
          <w:p w14:paraId="6C4C6A21"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M</w:t>
            </w:r>
            <w:r w:rsidRPr="005A411B">
              <w:rPr>
                <w:rFonts w:asciiTheme="minorHAnsi" w:hAnsiTheme="minorHAnsi" w:cstheme="minorHAnsi"/>
                <w:color w:val="auto"/>
                <w:sz w:val="18"/>
                <w:szCs w:val="18"/>
                <w:vertAlign w:val="subscript"/>
                <w:lang w:eastAsia="en-US"/>
              </w:rPr>
              <w:t>I</w:t>
            </w:r>
          </w:p>
        </w:tc>
        <w:tc>
          <w:tcPr>
            <w:tcW w:w="0" w:type="auto"/>
            <w:hideMark/>
          </w:tcPr>
          <w:p w14:paraId="4A905E89"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84366</w:t>
            </w:r>
          </w:p>
        </w:tc>
        <w:tc>
          <w:tcPr>
            <w:tcW w:w="0" w:type="auto"/>
            <w:noWrap/>
            <w:hideMark/>
          </w:tcPr>
          <w:p w14:paraId="1F879300"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8.5</w:t>
            </w:r>
          </w:p>
        </w:tc>
        <w:tc>
          <w:tcPr>
            <w:tcW w:w="0" w:type="auto"/>
            <w:noWrap/>
            <w:hideMark/>
          </w:tcPr>
          <w:p w14:paraId="2F1F29B0"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598F11BD"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11.5</w:t>
            </w:r>
          </w:p>
        </w:tc>
        <w:tc>
          <w:tcPr>
            <w:tcW w:w="0" w:type="auto"/>
            <w:noWrap/>
            <w:hideMark/>
          </w:tcPr>
          <w:p w14:paraId="60A86077"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225</w:t>
            </w:r>
          </w:p>
        </w:tc>
        <w:tc>
          <w:tcPr>
            <w:tcW w:w="0" w:type="auto"/>
            <w:noWrap/>
            <w:hideMark/>
          </w:tcPr>
          <w:p w14:paraId="3689A925"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0.102</w:t>
            </w:r>
          </w:p>
        </w:tc>
        <w:tc>
          <w:tcPr>
            <w:tcW w:w="0" w:type="auto"/>
            <w:noWrap/>
            <w:hideMark/>
          </w:tcPr>
          <w:p w14:paraId="5A2ACA34" w14:textId="77777777" w:rsidR="005A411B" w:rsidRPr="005A411B" w:rsidRDefault="005A411B" w:rsidP="005A411B">
            <w:pPr>
              <w:suppressAutoHyphens w:val="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0.946</w:t>
            </w:r>
          </w:p>
        </w:tc>
        <w:tc>
          <w:tcPr>
            <w:tcW w:w="0" w:type="auto"/>
            <w:noWrap/>
            <w:hideMark/>
          </w:tcPr>
          <w:p w14:paraId="369C1DF5"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4.66</w:t>
            </w:r>
          </w:p>
        </w:tc>
        <w:tc>
          <w:tcPr>
            <w:tcW w:w="664" w:type="dxa"/>
            <w:noWrap/>
            <w:hideMark/>
          </w:tcPr>
          <w:p w14:paraId="1E361D84"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8</w:t>
            </w:r>
          </w:p>
        </w:tc>
        <w:tc>
          <w:tcPr>
            <w:tcW w:w="0" w:type="auto"/>
            <w:noWrap/>
            <w:hideMark/>
          </w:tcPr>
          <w:p w14:paraId="1D171ECE"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1B05941D"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5.03</w:t>
            </w:r>
          </w:p>
        </w:tc>
        <w:tc>
          <w:tcPr>
            <w:tcW w:w="815" w:type="dxa"/>
            <w:noWrap/>
            <w:hideMark/>
          </w:tcPr>
          <w:p w14:paraId="400FD6C1"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0.59</w:t>
            </w:r>
          </w:p>
        </w:tc>
      </w:tr>
      <w:tr w:rsidR="005A411B" w:rsidRPr="005A411B" w14:paraId="46BBEC43" w14:textId="77777777" w:rsidTr="00AA4DE4">
        <w:trPr>
          <w:trHeight w:val="375"/>
        </w:trPr>
        <w:tc>
          <w:tcPr>
            <w:cnfStyle w:val="001000000000" w:firstRow="0" w:lastRow="0" w:firstColumn="1" w:lastColumn="0" w:oddVBand="0" w:evenVBand="0" w:oddHBand="0" w:evenHBand="0" w:firstRowFirstColumn="0" w:firstRowLastColumn="0" w:lastRowFirstColumn="0" w:lastRowLastColumn="0"/>
            <w:tcW w:w="0" w:type="auto"/>
            <w:noWrap/>
            <w:hideMark/>
          </w:tcPr>
          <w:p w14:paraId="54CF5063" w14:textId="77777777" w:rsidR="005A411B" w:rsidRPr="005A411B" w:rsidRDefault="005A411B" w:rsidP="005A411B">
            <w:pPr>
              <w:suppressAutoHyphens w:val="0"/>
              <w:jc w:val="center"/>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 </w:t>
            </w:r>
          </w:p>
        </w:tc>
        <w:tc>
          <w:tcPr>
            <w:tcW w:w="0" w:type="auto"/>
            <w:noWrap/>
            <w:hideMark/>
          </w:tcPr>
          <w:p w14:paraId="304BD5E9"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M</w:t>
            </w:r>
            <w:r w:rsidRPr="005A411B">
              <w:rPr>
                <w:rFonts w:asciiTheme="minorHAnsi" w:hAnsiTheme="minorHAnsi" w:cstheme="minorHAnsi"/>
                <w:color w:val="auto"/>
                <w:sz w:val="18"/>
                <w:szCs w:val="18"/>
                <w:vertAlign w:val="subscript"/>
                <w:lang w:eastAsia="en-US"/>
              </w:rPr>
              <w:t>II</w:t>
            </w:r>
          </w:p>
        </w:tc>
        <w:tc>
          <w:tcPr>
            <w:tcW w:w="0" w:type="auto"/>
            <w:hideMark/>
          </w:tcPr>
          <w:p w14:paraId="685A0D5B"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59631</w:t>
            </w:r>
          </w:p>
        </w:tc>
        <w:tc>
          <w:tcPr>
            <w:tcW w:w="0" w:type="auto"/>
            <w:noWrap/>
            <w:hideMark/>
          </w:tcPr>
          <w:p w14:paraId="61BF415C"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8.5</w:t>
            </w:r>
          </w:p>
        </w:tc>
        <w:tc>
          <w:tcPr>
            <w:tcW w:w="0" w:type="auto"/>
            <w:noWrap/>
            <w:hideMark/>
          </w:tcPr>
          <w:p w14:paraId="013B5672"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5C6FF5BB"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11.5</w:t>
            </w:r>
          </w:p>
        </w:tc>
        <w:tc>
          <w:tcPr>
            <w:tcW w:w="0" w:type="auto"/>
            <w:noWrap/>
            <w:hideMark/>
          </w:tcPr>
          <w:p w14:paraId="4E32E81E"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225</w:t>
            </w:r>
          </w:p>
        </w:tc>
        <w:tc>
          <w:tcPr>
            <w:tcW w:w="0" w:type="auto"/>
            <w:noWrap/>
            <w:hideMark/>
          </w:tcPr>
          <w:p w14:paraId="11FF9C65"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0.072</w:t>
            </w:r>
          </w:p>
        </w:tc>
        <w:tc>
          <w:tcPr>
            <w:tcW w:w="0" w:type="auto"/>
            <w:noWrap/>
            <w:hideMark/>
          </w:tcPr>
          <w:p w14:paraId="161F8BD6" w14:textId="77777777" w:rsidR="005A411B" w:rsidRPr="005A411B" w:rsidRDefault="005A411B" w:rsidP="005A411B">
            <w:pPr>
              <w:suppressAutoHyphens w:val="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0.963</w:t>
            </w:r>
          </w:p>
        </w:tc>
        <w:tc>
          <w:tcPr>
            <w:tcW w:w="0" w:type="auto"/>
            <w:noWrap/>
            <w:hideMark/>
          </w:tcPr>
          <w:p w14:paraId="53444C9C"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3.24</w:t>
            </w:r>
          </w:p>
        </w:tc>
        <w:tc>
          <w:tcPr>
            <w:tcW w:w="664" w:type="dxa"/>
            <w:noWrap/>
            <w:hideMark/>
          </w:tcPr>
          <w:p w14:paraId="7E3BDB87"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8</w:t>
            </w:r>
          </w:p>
        </w:tc>
        <w:tc>
          <w:tcPr>
            <w:tcW w:w="0" w:type="auto"/>
            <w:noWrap/>
            <w:hideMark/>
          </w:tcPr>
          <w:p w14:paraId="5961C898"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150</w:t>
            </w:r>
          </w:p>
        </w:tc>
        <w:tc>
          <w:tcPr>
            <w:tcW w:w="0" w:type="auto"/>
            <w:noWrap/>
            <w:hideMark/>
          </w:tcPr>
          <w:p w14:paraId="1759677B"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3.35</w:t>
            </w:r>
          </w:p>
        </w:tc>
        <w:tc>
          <w:tcPr>
            <w:tcW w:w="815" w:type="dxa"/>
            <w:noWrap/>
            <w:hideMark/>
          </w:tcPr>
          <w:p w14:paraId="5BE3A19D"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0.39</w:t>
            </w:r>
          </w:p>
        </w:tc>
      </w:tr>
      <w:tr w:rsidR="005A411B" w:rsidRPr="005A411B" w14:paraId="08EEC47D" w14:textId="77777777" w:rsidTr="00AA4DE4">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hideMark/>
          </w:tcPr>
          <w:p w14:paraId="32639338" w14:textId="77777777" w:rsidR="005A411B" w:rsidRPr="005A411B" w:rsidRDefault="005A411B" w:rsidP="005A411B">
            <w:pPr>
              <w:suppressAutoHyphens w:val="0"/>
              <w:jc w:val="center"/>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S8</w:t>
            </w:r>
          </w:p>
        </w:tc>
        <w:tc>
          <w:tcPr>
            <w:tcW w:w="0" w:type="auto"/>
            <w:noWrap/>
            <w:hideMark/>
          </w:tcPr>
          <w:p w14:paraId="31138CC2"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M</w:t>
            </w:r>
            <w:r w:rsidRPr="005A411B">
              <w:rPr>
                <w:rFonts w:asciiTheme="minorHAnsi" w:hAnsiTheme="minorHAnsi" w:cstheme="minorHAnsi"/>
                <w:color w:val="auto"/>
                <w:sz w:val="18"/>
                <w:szCs w:val="18"/>
                <w:vertAlign w:val="subscript"/>
                <w:lang w:eastAsia="en-US"/>
              </w:rPr>
              <w:t>1</w:t>
            </w:r>
          </w:p>
        </w:tc>
        <w:tc>
          <w:tcPr>
            <w:tcW w:w="0" w:type="auto"/>
            <w:hideMark/>
          </w:tcPr>
          <w:p w14:paraId="560BB7E8"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35719</w:t>
            </w:r>
          </w:p>
        </w:tc>
        <w:tc>
          <w:tcPr>
            <w:tcW w:w="0" w:type="auto"/>
            <w:noWrap/>
            <w:hideMark/>
          </w:tcPr>
          <w:p w14:paraId="1A9B196C"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8.5</w:t>
            </w:r>
          </w:p>
        </w:tc>
        <w:tc>
          <w:tcPr>
            <w:tcW w:w="0" w:type="auto"/>
            <w:noWrap/>
            <w:hideMark/>
          </w:tcPr>
          <w:p w14:paraId="4B2B0B6A"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4D61D0C7"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11.5</w:t>
            </w:r>
          </w:p>
        </w:tc>
        <w:tc>
          <w:tcPr>
            <w:tcW w:w="0" w:type="auto"/>
            <w:noWrap/>
            <w:hideMark/>
          </w:tcPr>
          <w:p w14:paraId="3C933204"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225</w:t>
            </w:r>
          </w:p>
        </w:tc>
        <w:tc>
          <w:tcPr>
            <w:tcW w:w="0" w:type="auto"/>
            <w:noWrap/>
            <w:hideMark/>
          </w:tcPr>
          <w:p w14:paraId="75F2A77B"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0.043</w:t>
            </w:r>
          </w:p>
        </w:tc>
        <w:tc>
          <w:tcPr>
            <w:tcW w:w="0" w:type="auto"/>
            <w:noWrap/>
            <w:hideMark/>
          </w:tcPr>
          <w:p w14:paraId="79100654" w14:textId="77777777" w:rsidR="005A411B" w:rsidRPr="005A411B" w:rsidRDefault="005A411B" w:rsidP="005A411B">
            <w:pPr>
              <w:suppressAutoHyphens w:val="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0.978</w:t>
            </w:r>
          </w:p>
        </w:tc>
        <w:tc>
          <w:tcPr>
            <w:tcW w:w="0" w:type="auto"/>
            <w:noWrap/>
            <w:hideMark/>
          </w:tcPr>
          <w:p w14:paraId="76CFAD0A"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1.91</w:t>
            </w:r>
          </w:p>
        </w:tc>
        <w:tc>
          <w:tcPr>
            <w:tcW w:w="664" w:type="dxa"/>
            <w:noWrap/>
            <w:hideMark/>
          </w:tcPr>
          <w:p w14:paraId="182E4176"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6</w:t>
            </w:r>
          </w:p>
        </w:tc>
        <w:tc>
          <w:tcPr>
            <w:tcW w:w="0" w:type="auto"/>
            <w:noWrap/>
            <w:hideMark/>
          </w:tcPr>
          <w:p w14:paraId="419203D7"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120</w:t>
            </w:r>
          </w:p>
        </w:tc>
        <w:tc>
          <w:tcPr>
            <w:tcW w:w="0" w:type="auto"/>
            <w:noWrap/>
            <w:hideMark/>
          </w:tcPr>
          <w:p w14:paraId="19AA1CE2"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2.36</w:t>
            </w:r>
          </w:p>
        </w:tc>
        <w:tc>
          <w:tcPr>
            <w:tcW w:w="815" w:type="dxa"/>
            <w:noWrap/>
            <w:hideMark/>
          </w:tcPr>
          <w:p w14:paraId="2E22D269"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0.28</w:t>
            </w:r>
          </w:p>
        </w:tc>
      </w:tr>
      <w:tr w:rsidR="005A411B" w:rsidRPr="005A411B" w14:paraId="70FD5C49" w14:textId="77777777" w:rsidTr="00AA4DE4">
        <w:trPr>
          <w:trHeight w:val="375"/>
        </w:trPr>
        <w:tc>
          <w:tcPr>
            <w:cnfStyle w:val="001000000000" w:firstRow="0" w:lastRow="0" w:firstColumn="1" w:lastColumn="0" w:oddVBand="0" w:evenVBand="0" w:oddHBand="0" w:evenHBand="0" w:firstRowFirstColumn="0" w:firstRowLastColumn="0" w:lastRowFirstColumn="0" w:lastRowLastColumn="0"/>
            <w:tcW w:w="0" w:type="auto"/>
            <w:noWrap/>
            <w:hideMark/>
          </w:tcPr>
          <w:p w14:paraId="4AF4A7AE" w14:textId="77777777" w:rsidR="005A411B" w:rsidRPr="005A411B" w:rsidRDefault="005A411B" w:rsidP="005A411B">
            <w:pPr>
              <w:suppressAutoHyphens w:val="0"/>
              <w:jc w:val="center"/>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 </w:t>
            </w:r>
          </w:p>
        </w:tc>
        <w:tc>
          <w:tcPr>
            <w:tcW w:w="0" w:type="auto"/>
            <w:noWrap/>
            <w:hideMark/>
          </w:tcPr>
          <w:p w14:paraId="26D1A7DD"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M</w:t>
            </w:r>
            <w:r w:rsidRPr="005A411B">
              <w:rPr>
                <w:rFonts w:asciiTheme="minorHAnsi" w:hAnsiTheme="minorHAnsi" w:cstheme="minorHAnsi"/>
                <w:color w:val="auto"/>
                <w:sz w:val="18"/>
                <w:szCs w:val="18"/>
                <w:vertAlign w:val="subscript"/>
                <w:lang w:eastAsia="en-US"/>
              </w:rPr>
              <w:t>2</w:t>
            </w:r>
          </w:p>
        </w:tc>
        <w:tc>
          <w:tcPr>
            <w:tcW w:w="0" w:type="auto"/>
            <w:hideMark/>
          </w:tcPr>
          <w:p w14:paraId="5421811B"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33253</w:t>
            </w:r>
          </w:p>
        </w:tc>
        <w:tc>
          <w:tcPr>
            <w:tcW w:w="0" w:type="auto"/>
            <w:noWrap/>
            <w:hideMark/>
          </w:tcPr>
          <w:p w14:paraId="2462CF03"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7.9</w:t>
            </w:r>
          </w:p>
        </w:tc>
        <w:tc>
          <w:tcPr>
            <w:tcW w:w="0" w:type="auto"/>
            <w:noWrap/>
            <w:hideMark/>
          </w:tcPr>
          <w:p w14:paraId="7DAC76A2"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5C502F2B"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11.5</w:t>
            </w:r>
          </w:p>
        </w:tc>
        <w:tc>
          <w:tcPr>
            <w:tcW w:w="0" w:type="auto"/>
            <w:noWrap/>
            <w:hideMark/>
          </w:tcPr>
          <w:p w14:paraId="0B2E6A74"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225</w:t>
            </w:r>
          </w:p>
        </w:tc>
        <w:tc>
          <w:tcPr>
            <w:tcW w:w="0" w:type="auto"/>
            <w:noWrap/>
            <w:hideMark/>
          </w:tcPr>
          <w:p w14:paraId="0EB691DA"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0.046</w:t>
            </w:r>
          </w:p>
        </w:tc>
        <w:tc>
          <w:tcPr>
            <w:tcW w:w="0" w:type="auto"/>
            <w:noWrap/>
            <w:hideMark/>
          </w:tcPr>
          <w:p w14:paraId="0D060408" w14:textId="77777777" w:rsidR="005A411B" w:rsidRPr="005A411B" w:rsidRDefault="005A411B" w:rsidP="005A411B">
            <w:pPr>
              <w:suppressAutoHyphens w:val="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0.976</w:t>
            </w:r>
          </w:p>
        </w:tc>
        <w:tc>
          <w:tcPr>
            <w:tcW w:w="0" w:type="auto"/>
            <w:noWrap/>
            <w:hideMark/>
          </w:tcPr>
          <w:p w14:paraId="3AD56459"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1.92</w:t>
            </w:r>
          </w:p>
        </w:tc>
        <w:tc>
          <w:tcPr>
            <w:tcW w:w="664" w:type="dxa"/>
            <w:noWrap/>
            <w:hideMark/>
          </w:tcPr>
          <w:p w14:paraId="27778213"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6</w:t>
            </w:r>
          </w:p>
        </w:tc>
        <w:tc>
          <w:tcPr>
            <w:tcW w:w="0" w:type="auto"/>
            <w:noWrap/>
            <w:hideMark/>
          </w:tcPr>
          <w:p w14:paraId="2EC5E147"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120</w:t>
            </w:r>
          </w:p>
        </w:tc>
        <w:tc>
          <w:tcPr>
            <w:tcW w:w="0" w:type="auto"/>
            <w:noWrap/>
            <w:hideMark/>
          </w:tcPr>
          <w:p w14:paraId="78603A7B"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2.36</w:t>
            </w:r>
          </w:p>
        </w:tc>
        <w:tc>
          <w:tcPr>
            <w:tcW w:w="815" w:type="dxa"/>
            <w:noWrap/>
            <w:hideMark/>
          </w:tcPr>
          <w:p w14:paraId="1EB06AC9"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0.30</w:t>
            </w:r>
          </w:p>
        </w:tc>
      </w:tr>
      <w:tr w:rsidR="005A411B" w:rsidRPr="005A411B" w14:paraId="5D1F847C" w14:textId="77777777" w:rsidTr="00AA4DE4">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noWrap/>
            <w:hideMark/>
          </w:tcPr>
          <w:p w14:paraId="42CA505C" w14:textId="77777777" w:rsidR="005A411B" w:rsidRPr="005A411B" w:rsidRDefault="005A411B" w:rsidP="005A411B">
            <w:pPr>
              <w:suppressAutoHyphens w:val="0"/>
              <w:jc w:val="center"/>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 </w:t>
            </w:r>
          </w:p>
        </w:tc>
        <w:tc>
          <w:tcPr>
            <w:tcW w:w="0" w:type="auto"/>
            <w:noWrap/>
            <w:hideMark/>
          </w:tcPr>
          <w:p w14:paraId="6679AC5E"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M</w:t>
            </w:r>
            <w:r w:rsidRPr="005A411B">
              <w:rPr>
                <w:rFonts w:asciiTheme="minorHAnsi" w:hAnsiTheme="minorHAnsi" w:cstheme="minorHAnsi"/>
                <w:color w:val="auto"/>
                <w:sz w:val="18"/>
                <w:szCs w:val="18"/>
                <w:vertAlign w:val="subscript"/>
                <w:lang w:eastAsia="en-US"/>
              </w:rPr>
              <w:t>I</w:t>
            </w:r>
          </w:p>
        </w:tc>
        <w:tc>
          <w:tcPr>
            <w:tcW w:w="0" w:type="auto"/>
            <w:hideMark/>
          </w:tcPr>
          <w:p w14:paraId="64D66EE8"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83422</w:t>
            </w:r>
          </w:p>
        </w:tc>
        <w:tc>
          <w:tcPr>
            <w:tcW w:w="0" w:type="auto"/>
            <w:noWrap/>
            <w:hideMark/>
          </w:tcPr>
          <w:p w14:paraId="1169B58B"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8.5</w:t>
            </w:r>
          </w:p>
        </w:tc>
        <w:tc>
          <w:tcPr>
            <w:tcW w:w="0" w:type="auto"/>
            <w:noWrap/>
            <w:hideMark/>
          </w:tcPr>
          <w:p w14:paraId="1F664142"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30E23773"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11.5</w:t>
            </w:r>
          </w:p>
        </w:tc>
        <w:tc>
          <w:tcPr>
            <w:tcW w:w="0" w:type="auto"/>
            <w:noWrap/>
            <w:hideMark/>
          </w:tcPr>
          <w:p w14:paraId="717612A3"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225</w:t>
            </w:r>
          </w:p>
        </w:tc>
        <w:tc>
          <w:tcPr>
            <w:tcW w:w="0" w:type="auto"/>
            <w:noWrap/>
            <w:hideMark/>
          </w:tcPr>
          <w:p w14:paraId="59B5EB94"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0.100</w:t>
            </w:r>
          </w:p>
        </w:tc>
        <w:tc>
          <w:tcPr>
            <w:tcW w:w="0" w:type="auto"/>
            <w:noWrap/>
            <w:hideMark/>
          </w:tcPr>
          <w:p w14:paraId="331B6A0D" w14:textId="77777777" w:rsidR="005A411B" w:rsidRPr="005A411B" w:rsidRDefault="005A411B" w:rsidP="005A411B">
            <w:pPr>
              <w:suppressAutoHyphens w:val="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0.947</w:t>
            </w:r>
          </w:p>
        </w:tc>
        <w:tc>
          <w:tcPr>
            <w:tcW w:w="0" w:type="auto"/>
            <w:noWrap/>
            <w:hideMark/>
          </w:tcPr>
          <w:p w14:paraId="3DC05408"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4.61</w:t>
            </w:r>
          </w:p>
        </w:tc>
        <w:tc>
          <w:tcPr>
            <w:tcW w:w="664" w:type="dxa"/>
            <w:noWrap/>
            <w:hideMark/>
          </w:tcPr>
          <w:p w14:paraId="1664928C"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8</w:t>
            </w:r>
          </w:p>
        </w:tc>
        <w:tc>
          <w:tcPr>
            <w:tcW w:w="0" w:type="auto"/>
            <w:noWrap/>
            <w:hideMark/>
          </w:tcPr>
          <w:p w14:paraId="2B56BDF5"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39C22337"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5.03</w:t>
            </w:r>
          </w:p>
        </w:tc>
        <w:tc>
          <w:tcPr>
            <w:tcW w:w="815" w:type="dxa"/>
            <w:noWrap/>
            <w:hideMark/>
          </w:tcPr>
          <w:p w14:paraId="67CDCC32" w14:textId="77777777" w:rsidR="005A411B" w:rsidRPr="005A411B" w:rsidRDefault="005A411B" w:rsidP="005A411B">
            <w:pPr>
              <w:suppressAutoHyphens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0.59</w:t>
            </w:r>
          </w:p>
        </w:tc>
      </w:tr>
      <w:tr w:rsidR="005A411B" w:rsidRPr="005A411B" w14:paraId="7ECF79FA" w14:textId="77777777" w:rsidTr="00AA4DE4">
        <w:trPr>
          <w:trHeight w:val="375"/>
        </w:trPr>
        <w:tc>
          <w:tcPr>
            <w:cnfStyle w:val="001000000000" w:firstRow="0" w:lastRow="0" w:firstColumn="1" w:lastColumn="0" w:oddVBand="0" w:evenVBand="0" w:oddHBand="0" w:evenHBand="0" w:firstRowFirstColumn="0" w:firstRowLastColumn="0" w:lastRowFirstColumn="0" w:lastRowLastColumn="0"/>
            <w:tcW w:w="0" w:type="auto"/>
            <w:noWrap/>
            <w:hideMark/>
          </w:tcPr>
          <w:p w14:paraId="1D2A7F96" w14:textId="77777777" w:rsidR="005A411B" w:rsidRPr="005A411B" w:rsidRDefault="005A411B" w:rsidP="005A411B">
            <w:pPr>
              <w:suppressAutoHyphens w:val="0"/>
              <w:jc w:val="center"/>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 </w:t>
            </w:r>
          </w:p>
        </w:tc>
        <w:tc>
          <w:tcPr>
            <w:tcW w:w="0" w:type="auto"/>
            <w:noWrap/>
            <w:hideMark/>
          </w:tcPr>
          <w:p w14:paraId="026D5E9C"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M</w:t>
            </w:r>
            <w:r w:rsidRPr="005A411B">
              <w:rPr>
                <w:rFonts w:asciiTheme="minorHAnsi" w:hAnsiTheme="minorHAnsi" w:cstheme="minorHAnsi"/>
                <w:color w:val="auto"/>
                <w:sz w:val="18"/>
                <w:szCs w:val="18"/>
                <w:vertAlign w:val="subscript"/>
                <w:lang w:eastAsia="en-US"/>
              </w:rPr>
              <w:t>II</w:t>
            </w:r>
          </w:p>
        </w:tc>
        <w:tc>
          <w:tcPr>
            <w:tcW w:w="0" w:type="auto"/>
            <w:hideMark/>
          </w:tcPr>
          <w:p w14:paraId="38D3343B"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76794</w:t>
            </w:r>
          </w:p>
        </w:tc>
        <w:tc>
          <w:tcPr>
            <w:tcW w:w="0" w:type="auto"/>
            <w:noWrap/>
            <w:hideMark/>
          </w:tcPr>
          <w:p w14:paraId="19877FB3"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8.5</w:t>
            </w:r>
          </w:p>
        </w:tc>
        <w:tc>
          <w:tcPr>
            <w:tcW w:w="0" w:type="auto"/>
            <w:noWrap/>
            <w:hideMark/>
          </w:tcPr>
          <w:p w14:paraId="7E3AAC59"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2BF2C69F"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11.5</w:t>
            </w:r>
          </w:p>
        </w:tc>
        <w:tc>
          <w:tcPr>
            <w:tcW w:w="0" w:type="auto"/>
            <w:noWrap/>
            <w:hideMark/>
          </w:tcPr>
          <w:p w14:paraId="1BBA9802"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225</w:t>
            </w:r>
          </w:p>
        </w:tc>
        <w:tc>
          <w:tcPr>
            <w:tcW w:w="0" w:type="auto"/>
            <w:noWrap/>
            <w:hideMark/>
          </w:tcPr>
          <w:p w14:paraId="60663AD3"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0.092</w:t>
            </w:r>
          </w:p>
        </w:tc>
        <w:tc>
          <w:tcPr>
            <w:tcW w:w="0" w:type="auto"/>
            <w:noWrap/>
            <w:hideMark/>
          </w:tcPr>
          <w:p w14:paraId="4CEB9009" w14:textId="77777777" w:rsidR="005A411B" w:rsidRPr="005A411B" w:rsidRDefault="005A411B" w:rsidP="005A411B">
            <w:pPr>
              <w:suppressAutoHyphens w:val="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0.951</w:t>
            </w:r>
          </w:p>
        </w:tc>
        <w:tc>
          <w:tcPr>
            <w:tcW w:w="0" w:type="auto"/>
            <w:noWrap/>
            <w:hideMark/>
          </w:tcPr>
          <w:p w14:paraId="04018BE1"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4.22</w:t>
            </w:r>
          </w:p>
        </w:tc>
        <w:tc>
          <w:tcPr>
            <w:tcW w:w="664" w:type="dxa"/>
            <w:noWrap/>
            <w:hideMark/>
          </w:tcPr>
          <w:p w14:paraId="4A5FEBB6"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8</w:t>
            </w:r>
          </w:p>
        </w:tc>
        <w:tc>
          <w:tcPr>
            <w:tcW w:w="0" w:type="auto"/>
            <w:noWrap/>
            <w:hideMark/>
          </w:tcPr>
          <w:p w14:paraId="5CE28F10"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100</w:t>
            </w:r>
          </w:p>
        </w:tc>
        <w:tc>
          <w:tcPr>
            <w:tcW w:w="0" w:type="auto"/>
            <w:noWrap/>
            <w:hideMark/>
          </w:tcPr>
          <w:p w14:paraId="7A9752DE"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5.03</w:t>
            </w:r>
          </w:p>
        </w:tc>
        <w:tc>
          <w:tcPr>
            <w:tcW w:w="815" w:type="dxa"/>
            <w:noWrap/>
            <w:hideMark/>
          </w:tcPr>
          <w:p w14:paraId="1A530ABB" w14:textId="77777777" w:rsidR="005A411B" w:rsidRPr="005A411B" w:rsidRDefault="005A411B" w:rsidP="005A411B">
            <w:pPr>
              <w:suppressAutoHyphens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18"/>
                <w:szCs w:val="18"/>
                <w:lang w:eastAsia="en-US"/>
              </w:rPr>
            </w:pPr>
            <w:r w:rsidRPr="005A411B">
              <w:rPr>
                <w:rFonts w:asciiTheme="minorHAnsi" w:hAnsiTheme="minorHAnsi" w:cstheme="minorHAnsi"/>
                <w:color w:val="auto"/>
                <w:sz w:val="18"/>
                <w:szCs w:val="18"/>
                <w:lang w:eastAsia="en-US"/>
              </w:rPr>
              <w:t>0.59</w:t>
            </w:r>
          </w:p>
        </w:tc>
      </w:tr>
    </w:tbl>
    <w:p w14:paraId="048DFBAB" w14:textId="55FC8CF0" w:rsidR="007867B6" w:rsidRDefault="007867B6">
      <w:pPr>
        <w:spacing w:after="60" w:line="312" w:lineRule="auto"/>
        <w:jc w:val="center"/>
      </w:pPr>
    </w:p>
    <w:p w14:paraId="54B7A768" w14:textId="77777777" w:rsidR="007867B6" w:rsidRDefault="007867B6">
      <w:pPr>
        <w:spacing w:after="60" w:line="312" w:lineRule="auto"/>
        <w:jc w:val="center"/>
      </w:pPr>
    </w:p>
    <w:p w14:paraId="594ED6D0" w14:textId="77777777" w:rsidR="00BB5919" w:rsidRDefault="00BB5919">
      <w:pPr>
        <w:spacing w:after="60" w:line="312" w:lineRule="auto"/>
        <w:jc w:val="both"/>
        <w:rPr>
          <w:lang w:val="nb-NO"/>
        </w:rPr>
      </w:pPr>
    </w:p>
    <w:p w14:paraId="4093DA1B" w14:textId="77777777" w:rsidR="00BB5919" w:rsidRDefault="00BB5919">
      <w:pPr>
        <w:spacing w:after="60" w:line="312" w:lineRule="auto"/>
        <w:jc w:val="center"/>
      </w:pPr>
      <w:r>
        <w:rPr>
          <w:b/>
          <w:sz w:val="36"/>
          <w:szCs w:val="36"/>
        </w:rPr>
        <w:t>PHẦN III: TÍNH TOÁN KHUNG TRỤC B</w:t>
      </w:r>
    </w:p>
    <w:p w14:paraId="032310E8" w14:textId="77777777" w:rsidR="00BB5919" w:rsidRDefault="00BB5919">
      <w:pPr>
        <w:spacing w:after="60" w:line="312" w:lineRule="auto"/>
        <w:jc w:val="both"/>
      </w:pPr>
      <w:r>
        <w:rPr>
          <w:b/>
          <w:lang w:val="fr-FR"/>
        </w:rPr>
        <w:t xml:space="preserve">I. SỐ LIỆU TÍNH TOÁN: </w:t>
      </w:r>
    </w:p>
    <w:p w14:paraId="734C589D" w14:textId="77777777" w:rsidR="00BB5919" w:rsidRDefault="00BB5919">
      <w:pPr>
        <w:spacing w:after="60" w:line="312" w:lineRule="auto"/>
        <w:jc w:val="both"/>
      </w:pPr>
      <w:r>
        <w:rPr>
          <w:b/>
          <w:i/>
          <w:lang w:val="fr-FR"/>
        </w:rPr>
        <w:t>1. Kích thước khung trục :</w:t>
      </w:r>
    </w:p>
    <w:p w14:paraId="52F0720D" w14:textId="69843308" w:rsidR="00BB5919" w:rsidRDefault="00BB5919">
      <w:pPr>
        <w:numPr>
          <w:ilvl w:val="0"/>
          <w:numId w:val="2"/>
        </w:numPr>
        <w:spacing w:after="60" w:line="312" w:lineRule="auto"/>
        <w:jc w:val="both"/>
      </w:pPr>
      <w:r>
        <w:rPr>
          <w:lang w:val="fr-FR"/>
        </w:rPr>
        <w:t xml:space="preserve">Khung trục tính toán : </w:t>
      </w:r>
      <w:r w:rsidR="0030496A">
        <w:rPr>
          <w:b/>
          <w:lang w:val="fr-FR"/>
        </w:rPr>
        <w:t>2</w:t>
      </w:r>
    </w:p>
    <w:p w14:paraId="6D544698" w14:textId="29E554E6" w:rsidR="00BB5919" w:rsidRDefault="00BB5919">
      <w:pPr>
        <w:numPr>
          <w:ilvl w:val="0"/>
          <w:numId w:val="2"/>
        </w:numPr>
        <w:spacing w:after="60" w:line="312" w:lineRule="auto"/>
        <w:jc w:val="both"/>
      </w:pPr>
      <w:r>
        <w:rPr>
          <w:lang w:val="fr-FR"/>
        </w:rPr>
        <w:t xml:space="preserve">Chiều cao tầng trệt là : </w:t>
      </w:r>
      <w:r>
        <w:rPr>
          <w:b/>
          <w:lang w:val="fr-FR"/>
        </w:rPr>
        <w:t>4</w:t>
      </w:r>
      <w:r w:rsidR="0030496A">
        <w:rPr>
          <w:b/>
          <w:lang w:val="fr-FR"/>
        </w:rPr>
        <w:t>.9</w:t>
      </w:r>
      <w:r>
        <w:rPr>
          <w:b/>
          <w:lang w:val="fr-FR"/>
        </w:rPr>
        <w:t>m</w:t>
      </w:r>
      <w:r>
        <w:rPr>
          <w:lang w:val="fr-FR"/>
        </w:rPr>
        <w:t xml:space="preserve"> (từ cos 0.00 đến sàn lầu 1)</w:t>
      </w:r>
    </w:p>
    <w:p w14:paraId="5525284F" w14:textId="77777777" w:rsidR="00BB5919" w:rsidRDefault="00BB5919">
      <w:pPr>
        <w:numPr>
          <w:ilvl w:val="0"/>
          <w:numId w:val="2"/>
        </w:numPr>
        <w:spacing w:after="60" w:line="312" w:lineRule="auto"/>
        <w:jc w:val="both"/>
      </w:pPr>
      <w:r>
        <w:rPr>
          <w:lang w:val="pt-BR"/>
        </w:rPr>
        <w:t xml:space="preserve">Chiều cao các tầng lầu: </w:t>
      </w:r>
      <w:r>
        <w:rPr>
          <w:b/>
          <w:lang w:val="pt-BR"/>
        </w:rPr>
        <w:t>H = 3.5m</w:t>
      </w:r>
    </w:p>
    <w:p w14:paraId="0D88388B" w14:textId="61A49284" w:rsidR="00BB5919" w:rsidRDefault="00BB5919">
      <w:pPr>
        <w:numPr>
          <w:ilvl w:val="0"/>
          <w:numId w:val="2"/>
        </w:numPr>
        <w:tabs>
          <w:tab w:val="left" w:pos="1440"/>
          <w:tab w:val="left" w:pos="1920"/>
        </w:tabs>
        <w:spacing w:after="60" w:line="312" w:lineRule="auto"/>
        <w:jc w:val="both"/>
      </w:pPr>
      <w:r>
        <w:rPr>
          <w:lang w:val="pt-BR"/>
        </w:rPr>
        <w:t xml:space="preserve">Số tầng: </w:t>
      </w:r>
      <w:r w:rsidR="0030496A">
        <w:rPr>
          <w:b/>
          <w:lang w:val="pt-BR"/>
        </w:rPr>
        <w:t>4</w:t>
      </w:r>
      <w:r>
        <w:rPr>
          <w:b/>
          <w:lang w:val="pt-BR"/>
        </w:rPr>
        <w:tab/>
      </w:r>
    </w:p>
    <w:p w14:paraId="3DEDD7CE" w14:textId="77777777" w:rsidR="00BB5919" w:rsidRDefault="00BB5919">
      <w:pPr>
        <w:tabs>
          <w:tab w:val="left" w:pos="1920"/>
        </w:tabs>
        <w:spacing w:after="60" w:line="312" w:lineRule="auto"/>
        <w:jc w:val="both"/>
      </w:pPr>
      <w:r>
        <w:rPr>
          <w:b/>
          <w:lang w:val="fr-FR"/>
        </w:rPr>
        <w:t xml:space="preserve">2. Vật liệu </w:t>
      </w:r>
    </w:p>
    <w:p w14:paraId="687CD339" w14:textId="77777777" w:rsidR="00BB5919" w:rsidRDefault="00BB5919">
      <w:pPr>
        <w:spacing w:after="60" w:line="312" w:lineRule="auto"/>
        <w:ind w:right="153" w:firstLine="720"/>
        <w:jc w:val="both"/>
      </w:pPr>
      <w:r>
        <w:rPr>
          <w:lang w:val="fr-FR"/>
        </w:rPr>
        <w:t xml:space="preserve">- Sử dụng bê tông cấp độ bền </w:t>
      </w:r>
      <w:r>
        <w:rPr>
          <w:b/>
          <w:lang w:val="fr-FR"/>
        </w:rPr>
        <w:t>B20</w:t>
      </w:r>
      <w:r>
        <w:rPr>
          <w:lang w:val="fr-FR"/>
        </w:rPr>
        <w:t xml:space="preserve"> cho cả dầm và cột, với các thông số sau:</w:t>
      </w:r>
    </w:p>
    <w:p w14:paraId="17C0264C" w14:textId="7393EA0F" w:rsidR="00BB5919" w:rsidRDefault="00BB5919" w:rsidP="00A1519B">
      <w:pPr>
        <w:spacing w:before="120" w:after="60" w:line="312" w:lineRule="auto"/>
        <w:ind w:left="720" w:firstLine="720"/>
        <w:jc w:val="both"/>
      </w:pPr>
      <w:r>
        <w:rPr>
          <w:lang w:val="fr-FR"/>
        </w:rPr>
        <w:t xml:space="preserve">+ Cường độ chịu nén: </w:t>
      </w:r>
      <m:oMath>
        <m:sSub>
          <m:sSubPr>
            <m:ctrlPr>
              <w:rPr>
                <w:rFonts w:ascii="Cambria Math" w:hAnsi="Cambria Math"/>
                <w:i/>
              </w:rPr>
            </m:ctrlPr>
          </m:sSubPr>
          <m:e>
            <m:r>
              <w:rPr>
                <w:rFonts w:ascii="Cambria Math"/>
              </w:rPr>
              <m:t>R</m:t>
            </m:r>
          </m:e>
          <m:sub>
            <m:r>
              <w:rPr>
                <w:rFonts w:ascii="Cambria Math"/>
              </w:rPr>
              <m:t>b</m:t>
            </m:r>
          </m:sub>
        </m:sSub>
        <m:r>
          <w:rPr>
            <w:rFonts w:ascii="Cambria Math"/>
          </w:rPr>
          <m:t>=</m:t>
        </m:r>
        <m:r>
          <m:rPr>
            <m:nor/>
          </m:rPr>
          <w:rPr>
            <w:rFonts w:ascii="Cambria Math"/>
          </w:rPr>
          <m:t>11.5</m:t>
        </m:r>
      </m:oMath>
      <w:r>
        <w:rPr>
          <w:lang w:val="fr-FR"/>
        </w:rPr>
        <w:t xml:space="preserve"> (MPa) = 115 </w:t>
      </w:r>
      <w:r>
        <w:rPr>
          <w:i/>
          <w:lang w:val="fr-FR"/>
        </w:rPr>
        <w:t>(kG/cm</w:t>
      </w:r>
      <w:r>
        <w:rPr>
          <w:i/>
          <w:vertAlign w:val="superscript"/>
          <w:lang w:val="fr-FR"/>
        </w:rPr>
        <w:t>2</w:t>
      </w:r>
      <w:r>
        <w:rPr>
          <w:i/>
          <w:lang w:val="fr-FR"/>
        </w:rPr>
        <w:t>)</w:t>
      </w:r>
      <w:r>
        <w:rPr>
          <w:lang w:val="fr-FR"/>
        </w:rPr>
        <w:t>.</w:t>
      </w:r>
    </w:p>
    <w:p w14:paraId="4189FD5D" w14:textId="2E0678DA" w:rsidR="00BB5919" w:rsidRDefault="00BB5919" w:rsidP="00A1519B">
      <w:pPr>
        <w:spacing w:before="120" w:after="60" w:line="312" w:lineRule="auto"/>
        <w:ind w:left="720" w:firstLine="720"/>
        <w:jc w:val="both"/>
      </w:pPr>
      <w:r>
        <w:rPr>
          <w:lang w:val="fr-FR"/>
        </w:rPr>
        <w:t>+ Cường độ chịu kéo:</w:t>
      </w:r>
      <m:oMath>
        <m:sSub>
          <m:sSubPr>
            <m:ctrlPr>
              <w:rPr>
                <w:rFonts w:ascii="Cambria Math" w:hAnsi="Cambria Math"/>
                <w:i/>
              </w:rPr>
            </m:ctrlPr>
          </m:sSubPr>
          <m:e>
            <m:r>
              <w:rPr>
                <w:rFonts w:ascii="Cambria Math"/>
              </w:rPr>
              <m:t>R</m:t>
            </m:r>
          </m:e>
          <m:sub>
            <m:r>
              <w:rPr>
                <w:rFonts w:ascii="Cambria Math"/>
              </w:rPr>
              <m:t>bt</m:t>
            </m:r>
          </m:sub>
        </m:sSub>
        <m:r>
          <w:rPr>
            <w:rFonts w:ascii="Cambria Math"/>
          </w:rPr>
          <m:t>=</m:t>
        </m:r>
        <m:r>
          <m:rPr>
            <m:nor/>
          </m:rPr>
          <w:rPr>
            <w:rFonts w:ascii="Cambria Math"/>
          </w:rPr>
          <m:t>0.9</m:t>
        </m:r>
      </m:oMath>
      <w:r>
        <w:rPr>
          <w:lang w:val="fr-FR"/>
        </w:rPr>
        <w:t xml:space="preserve"> (MPa) = 9 </w:t>
      </w:r>
      <w:r>
        <w:rPr>
          <w:i/>
          <w:lang w:val="fr-FR"/>
        </w:rPr>
        <w:t>(kG/cm</w:t>
      </w:r>
      <w:r>
        <w:rPr>
          <w:i/>
          <w:vertAlign w:val="superscript"/>
          <w:lang w:val="fr-FR"/>
        </w:rPr>
        <w:t>2</w:t>
      </w:r>
      <w:r>
        <w:rPr>
          <w:i/>
          <w:lang w:val="fr-FR"/>
        </w:rPr>
        <w:t>).</w:t>
      </w:r>
    </w:p>
    <w:p w14:paraId="65C9A4C3" w14:textId="5BE6FD52" w:rsidR="00BB5919" w:rsidRDefault="00BB5919" w:rsidP="00A1519B">
      <w:pPr>
        <w:spacing w:after="60" w:line="312" w:lineRule="auto"/>
        <w:ind w:left="720" w:right="153" w:firstLine="720"/>
        <w:jc w:val="both"/>
      </w:pPr>
      <w:r>
        <w:rPr>
          <w:lang w:val="fr-FR"/>
        </w:rPr>
        <w:t>+ Modul đàn hồi:</w:t>
      </w:r>
      <m:oMath>
        <m:sSub>
          <m:sSubPr>
            <m:ctrlPr>
              <w:rPr>
                <w:rFonts w:ascii="Cambria Math" w:hAnsi="Cambria Math"/>
                <w:i/>
              </w:rPr>
            </m:ctrlPr>
          </m:sSubPr>
          <m:e>
            <m:r>
              <w:rPr>
                <w:rFonts w:ascii="Cambria Math" w:hAnsi="Cambria Math"/>
              </w:rPr>
              <m:t>E</m:t>
            </m:r>
          </m:e>
          <m:sub>
            <m:r>
              <w:rPr>
                <w:rFonts w:ascii="Cambria Math" w:hAnsi="Cambria Math"/>
              </w:rPr>
              <m:t>b</m:t>
            </m:r>
          </m:sub>
        </m:sSub>
        <m:r>
          <w:rPr>
            <w:rFonts w:ascii="Cambria Math" w:hAnsi="Cambria Math"/>
          </w:rPr>
          <m:t>=27×1</m:t>
        </m:r>
        <m:sSup>
          <m:sSupPr>
            <m:ctrlPr>
              <w:rPr>
                <w:rFonts w:ascii="Cambria Math" w:hAnsi="Cambria Math"/>
                <w:i/>
              </w:rPr>
            </m:ctrlPr>
          </m:sSupPr>
          <m:e>
            <m:r>
              <w:rPr>
                <w:rFonts w:ascii="Cambria Math" w:hAnsi="Cambria Math"/>
              </w:rPr>
              <m:t>0</m:t>
            </m:r>
          </m:e>
          <m:sup>
            <m:r>
              <w:rPr>
                <w:rFonts w:ascii="Cambria Math" w:hAnsi="Cambria Math"/>
              </w:rPr>
              <m:t>3</m:t>
            </m:r>
          </m:sup>
        </m:sSup>
      </m:oMath>
      <w:r>
        <w:rPr>
          <w:lang w:val="fr-FR"/>
        </w:rPr>
        <w:t xml:space="preserve"> (MPa) = </w:t>
      </w:r>
      <m:oMath>
        <m:r>
          <w:rPr>
            <w:rFonts w:ascii="Cambria Math"/>
          </w:rPr>
          <m:t>27</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oMath>
      <w:r>
        <w:rPr>
          <w:lang w:val="fr-FR"/>
        </w:rPr>
        <w:t xml:space="preserve"> </w:t>
      </w:r>
      <w:r>
        <w:rPr>
          <w:i/>
          <w:lang w:val="fr-FR"/>
        </w:rPr>
        <w:t>(kG/cm</w:t>
      </w:r>
      <w:r>
        <w:rPr>
          <w:i/>
          <w:vertAlign w:val="superscript"/>
          <w:lang w:val="fr-FR"/>
        </w:rPr>
        <w:t>2</w:t>
      </w:r>
      <w:r>
        <w:rPr>
          <w:i/>
          <w:lang w:val="fr-FR"/>
        </w:rPr>
        <w:t>).</w:t>
      </w:r>
    </w:p>
    <w:p w14:paraId="03C2ADBA" w14:textId="77777777" w:rsidR="00BB5919" w:rsidRDefault="00BB5919">
      <w:pPr>
        <w:spacing w:after="60" w:line="312" w:lineRule="auto"/>
        <w:ind w:right="153" w:firstLine="284"/>
        <w:jc w:val="both"/>
        <w:rPr>
          <w:b/>
          <w:lang w:val="fr-FR"/>
        </w:rPr>
      </w:pPr>
    </w:p>
    <w:p w14:paraId="5E8F66B9" w14:textId="77777777" w:rsidR="00BB5919" w:rsidRDefault="00BB5919">
      <w:pPr>
        <w:spacing w:before="120" w:after="60" w:line="312" w:lineRule="auto"/>
        <w:ind w:left="720"/>
        <w:jc w:val="both"/>
      </w:pPr>
      <w:r>
        <w:rPr>
          <w:lang w:val="fr-FR"/>
        </w:rPr>
        <w:t xml:space="preserve">- Sử dụng thép </w:t>
      </w:r>
      <w:r>
        <w:rPr>
          <w:b/>
          <w:i/>
          <w:lang w:val="fr-FR"/>
        </w:rPr>
        <w:t xml:space="preserve">CI (AI) </w:t>
      </w:r>
      <w:r>
        <w:rPr>
          <w:lang w:val="fr-FR"/>
        </w:rPr>
        <w:t>cho sàn và cốt đai dầm, với các thông số sau:</w:t>
      </w:r>
    </w:p>
    <w:p w14:paraId="3E64C337" w14:textId="540554B3" w:rsidR="00BB5919" w:rsidRDefault="00BB5919" w:rsidP="00A1519B">
      <w:pPr>
        <w:spacing w:before="120" w:after="60" w:line="312" w:lineRule="auto"/>
        <w:ind w:left="720" w:firstLine="720"/>
        <w:jc w:val="both"/>
      </w:pPr>
      <w:r>
        <w:rPr>
          <w:lang w:val="fr-FR"/>
        </w:rPr>
        <w:t>+ Cường độ chịu kéo:</w:t>
      </w:r>
      <m:oMath>
        <m:sSub>
          <m:sSubPr>
            <m:ctrlPr>
              <w:rPr>
                <w:rFonts w:ascii="Cambria Math" w:hAnsi="Cambria Math"/>
                <w:i/>
              </w:rPr>
            </m:ctrlPr>
          </m:sSubPr>
          <m:e>
            <m:r>
              <w:rPr>
                <w:rFonts w:ascii="Cambria Math"/>
              </w:rPr>
              <m:t>R</m:t>
            </m:r>
          </m:e>
          <m:sub>
            <m:r>
              <w:rPr>
                <w:rFonts w:ascii="Cambria Math"/>
              </w:rPr>
              <m:t>s</m:t>
            </m:r>
          </m:sub>
        </m:sSub>
        <m:r>
          <w:rPr>
            <w:rFonts w:ascii="Cambria Math"/>
          </w:rPr>
          <m:t>=</m:t>
        </m:r>
        <m:r>
          <m:rPr>
            <m:nor/>
          </m:rPr>
          <w:rPr>
            <w:rFonts w:ascii="Cambria Math"/>
          </w:rPr>
          <m:t>225</m:t>
        </m:r>
      </m:oMath>
      <w:r>
        <w:rPr>
          <w:lang w:val="fr-FR"/>
        </w:rPr>
        <w:t xml:space="preserve"> (MPa) = 2250 </w:t>
      </w:r>
      <w:r>
        <w:rPr>
          <w:i/>
          <w:lang w:val="fr-FR"/>
        </w:rPr>
        <w:t>(kG/cm</w:t>
      </w:r>
      <w:r>
        <w:rPr>
          <w:i/>
          <w:vertAlign w:val="superscript"/>
          <w:lang w:val="fr-FR"/>
        </w:rPr>
        <w:t>2</w:t>
      </w:r>
      <w:r>
        <w:rPr>
          <w:i/>
          <w:lang w:val="fr-FR"/>
        </w:rPr>
        <w:t>).</w:t>
      </w:r>
    </w:p>
    <w:p w14:paraId="3AA1E00F" w14:textId="087FA5AD" w:rsidR="00BB5919" w:rsidRDefault="00BB5919" w:rsidP="00A1519B">
      <w:pPr>
        <w:tabs>
          <w:tab w:val="left" w:pos="567"/>
          <w:tab w:val="left" w:pos="851"/>
          <w:tab w:val="left" w:pos="3780"/>
        </w:tabs>
        <w:spacing w:before="120" w:after="60" w:line="312" w:lineRule="auto"/>
        <w:jc w:val="both"/>
      </w:pPr>
      <w:r>
        <w:rPr>
          <w:lang w:val="fr-FR"/>
        </w:rPr>
        <w:tab/>
      </w:r>
      <w:r>
        <w:rPr>
          <w:lang w:val="fr-FR"/>
        </w:rPr>
        <w:tab/>
        <w:t xml:space="preserve">                                            </w:t>
      </w:r>
      <m:oMath>
        <m:sSub>
          <m:sSubPr>
            <m:ctrlPr>
              <w:rPr>
                <w:rFonts w:ascii="Cambria Math" w:hAnsi="Cambria Math"/>
                <w:i/>
              </w:rPr>
            </m:ctrlPr>
          </m:sSubPr>
          <m:e>
            <m:r>
              <w:rPr>
                <w:rFonts w:ascii="Cambria Math"/>
              </w:rPr>
              <m:t>R</m:t>
            </m:r>
          </m:e>
          <m:sub>
            <m:r>
              <w:rPr>
                <w:rFonts w:ascii="Cambria Math"/>
              </w:rPr>
              <m:t>sw</m:t>
            </m:r>
          </m:sub>
        </m:sSub>
        <m:r>
          <w:rPr>
            <w:rFonts w:ascii="Cambria Math"/>
          </w:rPr>
          <m:t>=</m:t>
        </m:r>
        <m:r>
          <m:rPr>
            <m:nor/>
          </m:rPr>
          <w:rPr>
            <w:rFonts w:ascii="Cambria Math"/>
          </w:rPr>
          <m:t>175</m:t>
        </m:r>
      </m:oMath>
      <w:r>
        <w:rPr>
          <w:lang w:val="fr-FR"/>
        </w:rPr>
        <w:t xml:space="preserve"> (Mpa) = 1750 </w:t>
      </w:r>
      <w:r>
        <w:rPr>
          <w:i/>
          <w:lang w:val="fr-FR"/>
        </w:rPr>
        <w:t>(kG/cm</w:t>
      </w:r>
      <w:r>
        <w:rPr>
          <w:i/>
          <w:vertAlign w:val="superscript"/>
          <w:lang w:val="fr-FR"/>
        </w:rPr>
        <w:t>2</w:t>
      </w:r>
      <w:r>
        <w:rPr>
          <w:i/>
          <w:lang w:val="fr-FR"/>
        </w:rPr>
        <w:t>).</w:t>
      </w:r>
    </w:p>
    <w:p w14:paraId="6F1D7970" w14:textId="3B4B2B4B" w:rsidR="00BB5919" w:rsidRDefault="00BB5919" w:rsidP="00A1519B">
      <w:pPr>
        <w:spacing w:before="120" w:after="60" w:line="312" w:lineRule="auto"/>
        <w:jc w:val="both"/>
      </w:pPr>
      <w:r>
        <w:rPr>
          <w:lang w:val="fr-FR"/>
        </w:rPr>
        <w:tab/>
      </w:r>
      <w:r>
        <w:rPr>
          <w:lang w:val="fr-FR"/>
        </w:rPr>
        <w:tab/>
        <w:t>+ Cường độ chịu nén:</w:t>
      </w:r>
      <m:oMath>
        <m:sSub>
          <m:sSubPr>
            <m:ctrlPr>
              <w:rPr>
                <w:rFonts w:ascii="Cambria Math" w:hAnsi="Cambria Math"/>
                <w:i/>
              </w:rPr>
            </m:ctrlPr>
          </m:sSubPr>
          <m:e>
            <m:r>
              <w:rPr>
                <w:rFonts w:ascii="Cambria Math"/>
              </w:rPr>
              <m:t>R</m:t>
            </m:r>
          </m:e>
          <m:sub>
            <m:r>
              <w:rPr>
                <w:rFonts w:ascii="Cambria Math"/>
              </w:rPr>
              <m:t>sc</m:t>
            </m:r>
          </m:sub>
        </m:sSub>
        <m:r>
          <w:rPr>
            <w:rFonts w:ascii="Cambria Math"/>
          </w:rPr>
          <m:t>=</m:t>
        </m:r>
        <m:r>
          <m:rPr>
            <m:nor/>
          </m:rPr>
          <w:rPr>
            <w:rFonts w:ascii="Cambria Math"/>
          </w:rPr>
          <m:t>225</m:t>
        </m:r>
      </m:oMath>
      <w:r>
        <w:rPr>
          <w:lang w:val="fr-FR"/>
        </w:rPr>
        <w:t xml:space="preserve"> (Mpa) = 2250 </w:t>
      </w:r>
      <w:r>
        <w:rPr>
          <w:i/>
          <w:lang w:val="fr-FR"/>
        </w:rPr>
        <w:t>(kG/cm</w:t>
      </w:r>
      <w:r>
        <w:rPr>
          <w:i/>
          <w:vertAlign w:val="superscript"/>
          <w:lang w:val="fr-FR"/>
        </w:rPr>
        <w:t>2</w:t>
      </w:r>
      <w:r>
        <w:rPr>
          <w:i/>
          <w:lang w:val="fr-FR"/>
        </w:rPr>
        <w:t>).</w:t>
      </w:r>
    </w:p>
    <w:p w14:paraId="58C89D4B" w14:textId="00CF474F" w:rsidR="00BB5919" w:rsidRDefault="00BB5919" w:rsidP="00A1519B">
      <w:pPr>
        <w:tabs>
          <w:tab w:val="left" w:pos="567"/>
          <w:tab w:val="left" w:pos="1440"/>
        </w:tabs>
        <w:spacing w:before="120" w:after="60" w:line="312" w:lineRule="auto"/>
        <w:jc w:val="both"/>
      </w:pPr>
      <w:r>
        <w:rPr>
          <w:lang w:val="fr-FR"/>
        </w:rPr>
        <w:tab/>
      </w:r>
      <w:r>
        <w:rPr>
          <w:lang w:val="fr-FR"/>
        </w:rPr>
        <w:tab/>
        <w:t>+ Modul đàn hồi:</w:t>
      </w:r>
      <m:oMath>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r>
          <m:rPr>
            <m:nor/>
          </m:rPr>
          <w:rPr>
            <w:rFonts w:ascii="Cambria Math" w:hAnsi="Cambria Math"/>
          </w:rPr>
          <m:t>21</m:t>
        </m:r>
        <m:r>
          <m:rPr>
            <m:sty m:val="p"/>
          </m:rPr>
          <w:rPr>
            <w:rFonts w:ascii="Cambria Math" w:hAnsi="Cambria Math"/>
          </w:rPr>
          <m:t>×</m:t>
        </m:r>
        <m:r>
          <m:rPr>
            <m:nor/>
          </m:rPr>
          <w:rPr>
            <w:rFonts w:ascii="Cambria Math" w:hAnsi="Cambria Math"/>
          </w:rPr>
          <m:t>1</m:t>
        </m:r>
        <m:sSup>
          <m:sSupPr>
            <m:ctrlPr>
              <w:rPr>
                <w:rFonts w:ascii="Cambria Math" w:hAnsi="Cambria Math"/>
              </w:rPr>
            </m:ctrlPr>
          </m:sSupPr>
          <m:e>
            <m:r>
              <m:rPr>
                <m:nor/>
              </m:rPr>
              <w:rPr>
                <w:rFonts w:ascii="Cambria Math" w:hAnsi="Cambria Math"/>
              </w:rPr>
              <m:t>0</m:t>
            </m:r>
          </m:e>
          <m:sup>
            <m:r>
              <w:rPr>
                <w:rFonts w:ascii="Cambria Math" w:hAnsi="Cambria Math"/>
              </w:rPr>
              <m:t>4</m:t>
            </m:r>
            <m:ctrlPr>
              <w:rPr>
                <w:rFonts w:ascii="Cambria Math" w:hAnsi="Cambria Math"/>
                <w:i/>
              </w:rPr>
            </m:ctrlPr>
          </m:sup>
        </m:sSup>
      </m:oMath>
      <w:r>
        <w:rPr>
          <w:lang w:val="fr-FR"/>
        </w:rPr>
        <w:t xml:space="preserve"> (Mpa) = </w:t>
      </w:r>
      <m:oMath>
        <m:sSub>
          <m:sSubPr>
            <m:ctrlPr>
              <w:rPr>
                <w:rFonts w:ascii="Cambria Math" w:hAnsi="Cambria Math"/>
                <w:i/>
              </w:rPr>
            </m:ctrlPr>
          </m:sSubPr>
          <m:e>
            <m:r>
              <w:rPr>
                <w:rFonts w:ascii="Cambria Math"/>
              </w:rPr>
              <m:t>E</m:t>
            </m:r>
          </m:e>
          <m:sub>
            <m:r>
              <w:rPr>
                <w:rFonts w:ascii="Cambria Math"/>
              </w:rPr>
              <m:t>s</m:t>
            </m:r>
          </m:sub>
        </m:sSub>
        <m:r>
          <w:rPr>
            <w:rFonts w:ascii="Cambria Math"/>
          </w:rPr>
          <m:t>=</m:t>
        </m:r>
        <m:r>
          <m:rPr>
            <m:nor/>
          </m:rPr>
          <w:rPr>
            <w:rFonts w:ascii="Cambria Math"/>
          </w:rPr>
          <m:t>21</m:t>
        </m:r>
        <m:r>
          <m:rPr>
            <m:sty m:val="p"/>
          </m:rPr>
          <w:rPr>
            <w:rFonts w:ascii="Cambria Math"/>
          </w:rPr>
          <m:t>×</m:t>
        </m:r>
        <m:r>
          <m:rPr>
            <m:nor/>
          </m:rPr>
          <w:rPr>
            <w:rFonts w:ascii="Cambria Math"/>
          </w:rPr>
          <m:t>1</m:t>
        </m:r>
        <m:sSup>
          <m:sSupPr>
            <m:ctrlPr>
              <w:rPr>
                <w:rFonts w:ascii="Cambria Math" w:hAnsi="Cambria Math"/>
              </w:rPr>
            </m:ctrlPr>
          </m:sSupPr>
          <m:e>
            <m:r>
              <m:rPr>
                <m:nor/>
              </m:rPr>
              <w:rPr>
                <w:rFonts w:ascii="Cambria Math"/>
              </w:rPr>
              <m:t>0</m:t>
            </m:r>
          </m:e>
          <m:sup>
            <m:r>
              <w:rPr>
                <w:rFonts w:ascii="Cambria Math"/>
              </w:rPr>
              <m:t>5</m:t>
            </m:r>
            <m:ctrlPr>
              <w:rPr>
                <w:rFonts w:ascii="Cambria Math" w:hAnsi="Cambria Math"/>
                <w:i/>
              </w:rPr>
            </m:ctrlPr>
          </m:sup>
        </m:sSup>
      </m:oMath>
      <w:r w:rsidR="00A1519B">
        <w:rPr>
          <w:i/>
          <w:lang w:val="fr-FR"/>
        </w:rPr>
        <w:t xml:space="preserve"> </w:t>
      </w:r>
      <w:r>
        <w:rPr>
          <w:i/>
          <w:lang w:val="fr-FR"/>
        </w:rPr>
        <w:t>(kG/cm</w:t>
      </w:r>
      <w:r>
        <w:rPr>
          <w:i/>
          <w:vertAlign w:val="superscript"/>
          <w:lang w:val="fr-FR"/>
        </w:rPr>
        <w:t>2</w:t>
      </w:r>
      <w:r>
        <w:rPr>
          <w:i/>
          <w:lang w:val="fr-FR"/>
        </w:rPr>
        <w:t>).</w:t>
      </w:r>
    </w:p>
    <w:p w14:paraId="23473DC2" w14:textId="77777777" w:rsidR="00BB5919" w:rsidRDefault="00BB5919">
      <w:pPr>
        <w:spacing w:before="120" w:after="60" w:line="312" w:lineRule="auto"/>
        <w:ind w:firstLine="720"/>
      </w:pPr>
      <w:r>
        <w:rPr>
          <w:lang w:val="fr-FR"/>
        </w:rPr>
        <w:t xml:space="preserve">- Sử dụng thép </w:t>
      </w:r>
      <w:r>
        <w:rPr>
          <w:b/>
          <w:i/>
          <w:lang w:val="fr-FR"/>
        </w:rPr>
        <w:t>CII (AII)</w:t>
      </w:r>
      <w:r>
        <w:rPr>
          <w:lang w:val="fr-FR"/>
        </w:rPr>
        <w:t xml:space="preserve"> cho cốt dọc dầm, cốt xiên dầm và cột với các thông số sau:</w:t>
      </w:r>
    </w:p>
    <w:p w14:paraId="7F190A73" w14:textId="75CC716B" w:rsidR="00BB5919" w:rsidRDefault="00BB5919" w:rsidP="00A1519B">
      <w:pPr>
        <w:spacing w:before="120" w:after="60" w:line="312" w:lineRule="auto"/>
        <w:jc w:val="both"/>
      </w:pPr>
      <w:r>
        <w:rPr>
          <w:lang w:val="fr-FR"/>
        </w:rPr>
        <w:tab/>
      </w:r>
      <w:r>
        <w:rPr>
          <w:lang w:val="fr-FR"/>
        </w:rPr>
        <w:tab/>
        <w:t>+ Cường độ chịu kéo:</w:t>
      </w:r>
      <m:oMath>
        <m:sSub>
          <m:sSubPr>
            <m:ctrlPr>
              <w:rPr>
                <w:rFonts w:ascii="Cambria Math" w:hAnsi="Cambria Math"/>
                <w:i/>
              </w:rPr>
            </m:ctrlPr>
          </m:sSubPr>
          <m:e>
            <m:r>
              <w:rPr>
                <w:rFonts w:ascii="Cambria Math"/>
              </w:rPr>
              <m:t>R</m:t>
            </m:r>
          </m:e>
          <m:sub>
            <m:r>
              <w:rPr>
                <w:rFonts w:ascii="Cambria Math"/>
              </w:rPr>
              <m:t>s</m:t>
            </m:r>
          </m:sub>
        </m:sSub>
        <m:r>
          <w:rPr>
            <w:rFonts w:ascii="Cambria Math"/>
          </w:rPr>
          <m:t>=</m:t>
        </m:r>
        <m:r>
          <m:rPr>
            <m:nor/>
          </m:rPr>
          <w:rPr>
            <w:rFonts w:ascii="Cambria Math"/>
          </w:rPr>
          <m:t>280</m:t>
        </m:r>
      </m:oMath>
      <w:r>
        <w:rPr>
          <w:lang w:val="fr-FR"/>
        </w:rPr>
        <w:t xml:space="preserve"> (MPa) = 2800 </w:t>
      </w:r>
      <w:r>
        <w:rPr>
          <w:i/>
          <w:lang w:val="fr-FR"/>
        </w:rPr>
        <w:t>(kG/cm</w:t>
      </w:r>
      <w:r>
        <w:rPr>
          <w:i/>
          <w:vertAlign w:val="superscript"/>
          <w:lang w:val="fr-FR"/>
        </w:rPr>
        <w:t>2</w:t>
      </w:r>
      <w:r>
        <w:rPr>
          <w:i/>
          <w:lang w:val="fr-FR"/>
        </w:rPr>
        <w:t>).</w:t>
      </w:r>
    </w:p>
    <w:p w14:paraId="7EB2C8D9" w14:textId="0D668C4A" w:rsidR="00BB5919" w:rsidRDefault="00BB5919" w:rsidP="00A1519B">
      <w:pPr>
        <w:tabs>
          <w:tab w:val="left" w:pos="567"/>
          <w:tab w:val="left" w:pos="851"/>
        </w:tabs>
        <w:spacing w:before="120" w:after="60" w:line="312" w:lineRule="auto"/>
        <w:jc w:val="both"/>
      </w:pPr>
      <w:r>
        <w:rPr>
          <w:lang w:val="fr-FR"/>
        </w:rPr>
        <w:lastRenderedPageBreak/>
        <w:tab/>
      </w:r>
      <w:r>
        <w:rPr>
          <w:lang w:val="fr-FR"/>
        </w:rPr>
        <w:tab/>
      </w:r>
      <w:r>
        <w:rPr>
          <w:lang w:val="fr-FR"/>
        </w:rPr>
        <w:tab/>
      </w:r>
      <w:r>
        <w:rPr>
          <w:lang w:val="fr-FR"/>
        </w:rPr>
        <w:tab/>
      </w:r>
      <w:r>
        <w:rPr>
          <w:lang w:val="fr-FR"/>
        </w:rPr>
        <w:tab/>
      </w:r>
      <w:r>
        <w:rPr>
          <w:lang w:val="fr-FR"/>
        </w:rPr>
        <w:tab/>
        <w:t xml:space="preserve">  </w:t>
      </w:r>
      <m:oMath>
        <m:sSub>
          <m:sSubPr>
            <m:ctrlPr>
              <w:rPr>
                <w:rFonts w:ascii="Cambria Math" w:hAnsi="Cambria Math"/>
                <w:i/>
              </w:rPr>
            </m:ctrlPr>
          </m:sSubPr>
          <m:e>
            <m:r>
              <w:rPr>
                <w:rFonts w:ascii="Cambria Math"/>
              </w:rPr>
              <m:t>R</m:t>
            </m:r>
          </m:e>
          <m:sub>
            <m:r>
              <w:rPr>
                <w:rFonts w:ascii="Cambria Math"/>
              </w:rPr>
              <m:t>sw</m:t>
            </m:r>
          </m:sub>
        </m:sSub>
        <m:r>
          <w:rPr>
            <w:rFonts w:ascii="Cambria Math"/>
          </w:rPr>
          <m:t>=</m:t>
        </m:r>
        <m:r>
          <m:rPr>
            <m:nor/>
          </m:rPr>
          <w:rPr>
            <w:rFonts w:ascii="Cambria Math"/>
          </w:rPr>
          <m:t>225</m:t>
        </m:r>
      </m:oMath>
      <w:r>
        <w:rPr>
          <w:lang w:val="fr-FR"/>
        </w:rPr>
        <w:t xml:space="preserve"> (MPa) = 2250 </w:t>
      </w:r>
      <w:r>
        <w:rPr>
          <w:i/>
          <w:lang w:val="fr-FR"/>
        </w:rPr>
        <w:t>(kG/cm</w:t>
      </w:r>
      <w:r>
        <w:rPr>
          <w:i/>
          <w:vertAlign w:val="superscript"/>
          <w:lang w:val="fr-FR"/>
        </w:rPr>
        <w:t>2</w:t>
      </w:r>
      <w:r>
        <w:rPr>
          <w:i/>
          <w:lang w:val="fr-FR"/>
        </w:rPr>
        <w:t>).</w:t>
      </w:r>
    </w:p>
    <w:p w14:paraId="2BD01C67" w14:textId="14C4EBD7" w:rsidR="00BB5919" w:rsidRDefault="00BB5919" w:rsidP="00A1519B">
      <w:pPr>
        <w:spacing w:before="120" w:after="60" w:line="312" w:lineRule="auto"/>
        <w:ind w:left="1004" w:firstLine="436"/>
        <w:jc w:val="both"/>
      </w:pPr>
      <w:r>
        <w:rPr>
          <w:lang w:val="fr-FR"/>
        </w:rPr>
        <w:t>+ Cường độ chịu nén:</w:t>
      </w:r>
      <m:oMath>
        <m:sSub>
          <m:sSubPr>
            <m:ctrlPr>
              <w:rPr>
                <w:rFonts w:ascii="Cambria Math" w:hAnsi="Cambria Math"/>
                <w:i/>
              </w:rPr>
            </m:ctrlPr>
          </m:sSubPr>
          <m:e>
            <m:r>
              <w:rPr>
                <w:rFonts w:ascii="Cambria Math"/>
              </w:rPr>
              <m:t>R</m:t>
            </m:r>
          </m:e>
          <m:sub>
            <m:r>
              <w:rPr>
                <w:rFonts w:ascii="Cambria Math"/>
              </w:rPr>
              <m:t>sc</m:t>
            </m:r>
          </m:sub>
        </m:sSub>
        <m:r>
          <w:rPr>
            <w:rFonts w:ascii="Cambria Math"/>
          </w:rPr>
          <m:t>=</m:t>
        </m:r>
        <m:r>
          <m:rPr>
            <m:nor/>
          </m:rPr>
          <w:rPr>
            <w:rFonts w:ascii="Cambria Math"/>
          </w:rPr>
          <m:t>280</m:t>
        </m:r>
      </m:oMath>
      <w:r>
        <w:rPr>
          <w:lang w:val="fr-FR"/>
        </w:rPr>
        <w:t xml:space="preserve"> (MPa) = 2800 </w:t>
      </w:r>
      <w:r>
        <w:rPr>
          <w:i/>
          <w:lang w:val="fr-FR"/>
        </w:rPr>
        <w:t>(kG/cm</w:t>
      </w:r>
      <w:r>
        <w:rPr>
          <w:i/>
          <w:vertAlign w:val="superscript"/>
          <w:lang w:val="fr-FR"/>
        </w:rPr>
        <w:t>2</w:t>
      </w:r>
      <w:r>
        <w:rPr>
          <w:i/>
          <w:lang w:val="fr-FR"/>
        </w:rPr>
        <w:t>).</w:t>
      </w:r>
    </w:p>
    <w:p w14:paraId="69DE60B9" w14:textId="4BBB4393" w:rsidR="00BB5919" w:rsidRDefault="00BB5919" w:rsidP="00A1519B">
      <w:pPr>
        <w:spacing w:after="60" w:line="312" w:lineRule="auto"/>
        <w:ind w:left="720" w:firstLine="720"/>
      </w:pPr>
      <w:r>
        <w:rPr>
          <w:lang w:val="fr-FR"/>
        </w:rPr>
        <w:t>+  Modul đàn hồi:</w:t>
      </w:r>
      <m:oMath>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r>
          <m:rPr>
            <m:nor/>
          </m:rPr>
          <w:rPr>
            <w:rFonts w:ascii="Cambria Math" w:hAnsi="Cambria Math"/>
          </w:rPr>
          <m:t>21</m:t>
        </m:r>
        <m:r>
          <m:rPr>
            <m:sty m:val="p"/>
          </m:rPr>
          <w:rPr>
            <w:rFonts w:ascii="Cambria Math" w:hAnsi="Cambria Math"/>
          </w:rPr>
          <m:t>×</m:t>
        </m:r>
        <m:r>
          <m:rPr>
            <m:nor/>
          </m:rPr>
          <w:rPr>
            <w:rFonts w:ascii="Cambria Math" w:hAnsi="Cambria Math"/>
          </w:rPr>
          <m:t>1</m:t>
        </m:r>
        <m:sSup>
          <m:sSupPr>
            <m:ctrlPr>
              <w:rPr>
                <w:rFonts w:ascii="Cambria Math" w:hAnsi="Cambria Math"/>
              </w:rPr>
            </m:ctrlPr>
          </m:sSupPr>
          <m:e>
            <m:r>
              <m:rPr>
                <m:nor/>
              </m:rPr>
              <w:rPr>
                <w:rFonts w:ascii="Cambria Math" w:hAnsi="Cambria Math"/>
              </w:rPr>
              <m:t>0</m:t>
            </m:r>
          </m:e>
          <m:sup>
            <m:r>
              <w:rPr>
                <w:rFonts w:ascii="Cambria Math" w:hAnsi="Cambria Math"/>
              </w:rPr>
              <m:t>4</m:t>
            </m:r>
            <m:ctrlPr>
              <w:rPr>
                <w:rFonts w:ascii="Cambria Math" w:hAnsi="Cambria Math"/>
                <w:i/>
              </w:rPr>
            </m:ctrlPr>
          </m:sup>
        </m:sSup>
      </m:oMath>
      <w:r>
        <w:rPr>
          <w:lang w:val="fr-FR"/>
        </w:rPr>
        <w:t xml:space="preserve"> (MPa) = </w:t>
      </w:r>
      <m:oMath>
        <m:sSub>
          <m:sSubPr>
            <m:ctrlPr>
              <w:rPr>
                <w:rFonts w:ascii="Cambria Math" w:hAnsi="Cambria Math"/>
                <w:i/>
              </w:rPr>
            </m:ctrlPr>
          </m:sSubPr>
          <m:e>
            <m:r>
              <w:rPr>
                <w:rFonts w:ascii="Cambria Math"/>
              </w:rPr>
              <m:t>E</m:t>
            </m:r>
          </m:e>
          <m:sub>
            <m:r>
              <w:rPr>
                <w:rFonts w:ascii="Cambria Math"/>
              </w:rPr>
              <m:t>s</m:t>
            </m:r>
          </m:sub>
        </m:sSub>
        <m:r>
          <w:rPr>
            <w:rFonts w:ascii="Cambria Math"/>
          </w:rPr>
          <m:t>=</m:t>
        </m:r>
        <m:r>
          <m:rPr>
            <m:nor/>
          </m:rPr>
          <w:rPr>
            <w:rFonts w:ascii="Cambria Math"/>
          </w:rPr>
          <m:t>21</m:t>
        </m:r>
        <m:r>
          <m:rPr>
            <m:sty m:val="p"/>
          </m:rPr>
          <w:rPr>
            <w:rFonts w:ascii="Cambria Math"/>
          </w:rPr>
          <m:t>×</m:t>
        </m:r>
        <m:r>
          <m:rPr>
            <m:nor/>
          </m:rPr>
          <w:rPr>
            <w:rFonts w:ascii="Cambria Math"/>
          </w:rPr>
          <m:t>1</m:t>
        </m:r>
        <m:sSup>
          <m:sSupPr>
            <m:ctrlPr>
              <w:rPr>
                <w:rFonts w:ascii="Cambria Math" w:hAnsi="Cambria Math"/>
              </w:rPr>
            </m:ctrlPr>
          </m:sSupPr>
          <m:e>
            <m:r>
              <m:rPr>
                <m:nor/>
              </m:rPr>
              <w:rPr>
                <w:rFonts w:ascii="Cambria Math"/>
              </w:rPr>
              <m:t>0</m:t>
            </m:r>
          </m:e>
          <m:sup>
            <m:r>
              <w:rPr>
                <w:rFonts w:ascii="Cambria Math"/>
              </w:rPr>
              <m:t>5</m:t>
            </m:r>
            <m:ctrlPr>
              <w:rPr>
                <w:rFonts w:ascii="Cambria Math" w:hAnsi="Cambria Math"/>
                <w:i/>
              </w:rPr>
            </m:ctrlPr>
          </m:sup>
        </m:sSup>
      </m:oMath>
      <w:r>
        <w:rPr>
          <w:lang w:val="fr-FR"/>
        </w:rPr>
        <w:t xml:space="preserve"> </w:t>
      </w:r>
      <w:r>
        <w:rPr>
          <w:i/>
          <w:lang w:val="fr-FR"/>
        </w:rPr>
        <w:t>(kG/cm</w:t>
      </w:r>
      <w:r>
        <w:rPr>
          <w:i/>
          <w:vertAlign w:val="superscript"/>
          <w:lang w:val="fr-FR"/>
        </w:rPr>
        <w:t>2</w:t>
      </w:r>
      <w:r>
        <w:rPr>
          <w:i/>
          <w:lang w:val="fr-FR"/>
        </w:rPr>
        <w:t>).</w:t>
      </w:r>
    </w:p>
    <w:p w14:paraId="13319A16" w14:textId="77777777" w:rsidR="00BB5919" w:rsidRDefault="00BB5919">
      <w:pPr>
        <w:spacing w:after="60" w:line="312" w:lineRule="auto"/>
        <w:rPr>
          <w:b/>
          <w:i/>
          <w:sz w:val="28"/>
          <w:szCs w:val="28"/>
          <w:u w:val="single"/>
          <w:lang w:val="fr-FR"/>
        </w:rPr>
      </w:pPr>
    </w:p>
    <w:p w14:paraId="70F101A6" w14:textId="77777777" w:rsidR="00BB5919" w:rsidRDefault="00BB5919">
      <w:pPr>
        <w:spacing w:after="60" w:line="312" w:lineRule="auto"/>
        <w:rPr>
          <w:b/>
          <w:sz w:val="28"/>
          <w:szCs w:val="28"/>
          <w:u w:val="single"/>
          <w:lang w:val="fr-FR"/>
        </w:rPr>
      </w:pPr>
    </w:p>
    <w:p w14:paraId="68D93E54" w14:textId="77777777" w:rsidR="00BB5919" w:rsidRDefault="00BB5919">
      <w:pPr>
        <w:spacing w:after="60" w:line="312" w:lineRule="auto"/>
      </w:pPr>
      <w:r>
        <w:rPr>
          <w:b/>
          <w:sz w:val="28"/>
          <w:szCs w:val="28"/>
          <w:lang w:val="fr-FR"/>
        </w:rPr>
        <w:t>II. CẤU TẠO VÀ PHÂN TÍCH KẾT CẤU KHUNG CÔNG TRÌNH.</w:t>
      </w:r>
    </w:p>
    <w:p w14:paraId="7139149F" w14:textId="77777777" w:rsidR="00BB5919" w:rsidRDefault="00BB5919">
      <w:pPr>
        <w:spacing w:after="60" w:line="312" w:lineRule="auto"/>
      </w:pPr>
      <w:r>
        <w:rPr>
          <w:b/>
          <w:lang w:val="fr-FR"/>
        </w:rPr>
        <w:t>1. Cấu tạo và phân tích trên mặt bằng.</w:t>
      </w:r>
    </w:p>
    <w:p w14:paraId="35D91E7C" w14:textId="77777777" w:rsidR="00BB5919" w:rsidRDefault="00BB5919">
      <w:pPr>
        <w:tabs>
          <w:tab w:val="left" w:pos="900"/>
        </w:tabs>
        <w:spacing w:after="60" w:line="312" w:lineRule="auto"/>
        <w:jc w:val="both"/>
      </w:pPr>
      <w:r>
        <w:rPr>
          <w:lang w:val="fr-FR"/>
        </w:rPr>
        <w:tab/>
      </w:r>
      <w:r>
        <w:rPr>
          <w:lang w:val="pt-BR"/>
        </w:rPr>
        <w:t xml:space="preserve">Tải trọng tác dụng lên khung gồm có tĩnh tải, hoạt tải sử dụng và hoạt tải gió. Khung được phân tích bằng phần mềm Sap2000. Tìm nội lực cho tất cả các phần tử sau đó tiến hành tính toán và thiết kế dầm, cột cho khung trục. </w:t>
      </w:r>
    </w:p>
    <w:p w14:paraId="6573454D" w14:textId="30ED74DB" w:rsidR="00BB5919" w:rsidRDefault="00BB5919">
      <w:pPr>
        <w:tabs>
          <w:tab w:val="left" w:pos="900"/>
        </w:tabs>
        <w:spacing w:after="60" w:line="312" w:lineRule="auto"/>
        <w:jc w:val="both"/>
      </w:pPr>
      <w:r>
        <w:rPr>
          <w:lang w:val="pt-BR"/>
        </w:rPr>
        <w:tab/>
        <w:t xml:space="preserve">Trong công trình có rất nhiều khung trục, trong khuôn khổ ĐỒ ÁN KẾT CẤU BÊTÔNG CỐT THÉP ta chỉ tính đại diện khung trục </w:t>
      </w:r>
      <w:r w:rsidR="00667D9E">
        <w:rPr>
          <w:lang w:val="pt-BR"/>
        </w:rPr>
        <w:t>2</w:t>
      </w:r>
      <w:r>
        <w:rPr>
          <w:lang w:val="pt-BR"/>
        </w:rPr>
        <w:t>.</w:t>
      </w:r>
    </w:p>
    <w:p w14:paraId="1236750A" w14:textId="77777777" w:rsidR="00BB5919" w:rsidRDefault="00BB5919">
      <w:pPr>
        <w:tabs>
          <w:tab w:val="left" w:pos="900"/>
        </w:tabs>
        <w:spacing w:after="60" w:line="312" w:lineRule="auto"/>
        <w:jc w:val="both"/>
      </w:pPr>
      <w:r>
        <w:rPr>
          <w:b/>
          <w:lang w:val="pt-BR"/>
        </w:rPr>
        <w:t>2. Cấu tạo và phân tích trên mặt đứng</w:t>
      </w:r>
    </w:p>
    <w:p w14:paraId="4E34C0D9" w14:textId="77777777" w:rsidR="00BB5919" w:rsidRDefault="00BB5919">
      <w:pPr>
        <w:numPr>
          <w:ilvl w:val="0"/>
          <w:numId w:val="7"/>
        </w:numPr>
        <w:tabs>
          <w:tab w:val="left" w:pos="360"/>
        </w:tabs>
        <w:spacing w:after="60" w:line="312" w:lineRule="auto"/>
        <w:ind w:left="0" w:firstLine="360"/>
        <w:jc w:val="both"/>
      </w:pPr>
      <w:r>
        <w:rPr>
          <w:lang w:val="pt-BR"/>
        </w:rPr>
        <w:t>Khung</w:t>
      </w:r>
      <w:r>
        <w:rPr>
          <w:b/>
          <w:bCs/>
          <w:lang w:val="pt-BR"/>
        </w:rPr>
        <w:t xml:space="preserve"> </w:t>
      </w:r>
      <w:r>
        <w:rPr>
          <w:lang w:val="pt-BR"/>
        </w:rPr>
        <w:t>của công trình là khung bêtông cốt thép đổ toàn khối.</w:t>
      </w:r>
    </w:p>
    <w:p w14:paraId="58D711DB" w14:textId="77777777" w:rsidR="00BB5919" w:rsidRDefault="00BB5919">
      <w:pPr>
        <w:numPr>
          <w:ilvl w:val="0"/>
          <w:numId w:val="7"/>
        </w:numPr>
        <w:spacing w:after="60" w:line="312" w:lineRule="auto"/>
        <w:ind w:left="0" w:firstLine="360"/>
        <w:jc w:val="both"/>
      </w:pPr>
      <w:r>
        <w:rPr>
          <w:lang w:val="pt-BR"/>
        </w:rPr>
        <w:t xml:space="preserve">Khung có 2 bộ phận chính là cột và dầm khung chịu lực. Liên kết giữa cột và móng là liên kết ngàm, các nút khung là các nút cứng.    </w:t>
      </w:r>
    </w:p>
    <w:p w14:paraId="4DD4F445" w14:textId="77777777" w:rsidR="00BB5919" w:rsidRDefault="00BB5919">
      <w:pPr>
        <w:numPr>
          <w:ilvl w:val="0"/>
          <w:numId w:val="7"/>
        </w:numPr>
        <w:tabs>
          <w:tab w:val="left" w:pos="360"/>
        </w:tabs>
        <w:spacing w:after="60" w:line="312" w:lineRule="auto"/>
        <w:ind w:left="0" w:firstLine="360"/>
        <w:jc w:val="both"/>
      </w:pPr>
      <w:r>
        <w:rPr>
          <w:lang w:val="pt-BR"/>
        </w:rPr>
        <w:t>Khung chịu tải trọng thẳng đứng ( tải trọng công trình, hoạt tải sử dụng ) và tải trọng ngang (tải trọng gió).</w:t>
      </w:r>
    </w:p>
    <w:p w14:paraId="7DABE29D" w14:textId="77777777" w:rsidR="00BB5919" w:rsidRDefault="00BB5919">
      <w:pPr>
        <w:numPr>
          <w:ilvl w:val="0"/>
          <w:numId w:val="7"/>
        </w:numPr>
        <w:tabs>
          <w:tab w:val="left" w:pos="360"/>
        </w:tabs>
        <w:spacing w:after="60" w:line="312" w:lineRule="auto"/>
        <w:ind w:left="0" w:firstLine="360"/>
        <w:jc w:val="both"/>
      </w:pPr>
      <w:r>
        <w:rPr>
          <w:lang w:val="pt-BR"/>
        </w:rPr>
        <w:t>Kết cấu khung là hệ thanh bất biến hình, là kết cấu quan trọng trong công trình vì nó chống đỡ, tiếp nhận tải trọng từ sàn và các bộ phận khác rồi truyền xuống móng.</w:t>
      </w:r>
    </w:p>
    <w:p w14:paraId="135BB119" w14:textId="31F4E3FE" w:rsidR="00BB5919" w:rsidRPr="00FE3FF0" w:rsidRDefault="00BB5919" w:rsidP="00FB13F7">
      <w:pPr>
        <w:numPr>
          <w:ilvl w:val="0"/>
          <w:numId w:val="7"/>
        </w:numPr>
        <w:tabs>
          <w:tab w:val="left" w:pos="360"/>
        </w:tabs>
        <w:spacing w:after="60" w:line="312" w:lineRule="auto"/>
        <w:ind w:left="0" w:firstLine="360"/>
        <w:jc w:val="both"/>
        <w:rPr>
          <w:lang w:val="pt-BR"/>
        </w:rPr>
      </w:pPr>
      <w:r w:rsidRPr="00FE3FF0">
        <w:rPr>
          <w:lang w:val="pt-BR"/>
        </w:rPr>
        <w:t>Tính nội lực cho khung bằng SAP2000, sơ đồ tính của khung là khung phẳng.</w:t>
      </w:r>
    </w:p>
    <w:p w14:paraId="3FA5D91C" w14:textId="77777777" w:rsidR="00BB5919" w:rsidRDefault="00BB5919">
      <w:pPr>
        <w:tabs>
          <w:tab w:val="left" w:pos="360"/>
        </w:tabs>
        <w:spacing w:after="60" w:line="312" w:lineRule="auto"/>
        <w:jc w:val="both"/>
        <w:rPr>
          <w:lang w:val="pt-BR"/>
        </w:rPr>
      </w:pPr>
    </w:p>
    <w:p w14:paraId="5886D685" w14:textId="77777777" w:rsidR="00BB5919" w:rsidRDefault="00BB5919">
      <w:pPr>
        <w:tabs>
          <w:tab w:val="left" w:pos="360"/>
        </w:tabs>
        <w:spacing w:after="60" w:line="312" w:lineRule="auto"/>
        <w:jc w:val="both"/>
        <w:rPr>
          <w:lang w:val="pt-BR"/>
        </w:rPr>
      </w:pPr>
    </w:p>
    <w:p w14:paraId="47E093DE" w14:textId="77777777" w:rsidR="00BB5919" w:rsidRDefault="00BB5919">
      <w:pPr>
        <w:tabs>
          <w:tab w:val="left" w:pos="360"/>
        </w:tabs>
        <w:spacing w:after="60" w:line="312" w:lineRule="auto"/>
        <w:jc w:val="both"/>
        <w:rPr>
          <w:lang w:val="pt-BR"/>
        </w:rPr>
      </w:pPr>
    </w:p>
    <w:p w14:paraId="0D95868A" w14:textId="77777777" w:rsidR="00BB5919" w:rsidRDefault="00BB5919">
      <w:pPr>
        <w:tabs>
          <w:tab w:val="left" w:pos="360"/>
        </w:tabs>
        <w:spacing w:after="60" w:line="312" w:lineRule="auto"/>
        <w:jc w:val="both"/>
        <w:rPr>
          <w:lang w:val="pt-BR"/>
        </w:rPr>
      </w:pPr>
    </w:p>
    <w:p w14:paraId="3C571C46" w14:textId="77777777" w:rsidR="00BB5919" w:rsidRDefault="00BB5919">
      <w:pPr>
        <w:tabs>
          <w:tab w:val="left" w:pos="360"/>
        </w:tabs>
        <w:spacing w:after="60" w:line="312" w:lineRule="auto"/>
        <w:jc w:val="both"/>
        <w:rPr>
          <w:lang w:val="pt-BR"/>
        </w:rPr>
      </w:pPr>
    </w:p>
    <w:p w14:paraId="74E46F7C" w14:textId="77777777" w:rsidR="00BB5919" w:rsidRDefault="00BB5919">
      <w:pPr>
        <w:tabs>
          <w:tab w:val="left" w:pos="360"/>
        </w:tabs>
        <w:spacing w:after="60" w:line="312" w:lineRule="auto"/>
        <w:jc w:val="both"/>
        <w:rPr>
          <w:lang w:val="pt-BR"/>
        </w:rPr>
      </w:pPr>
    </w:p>
    <w:p w14:paraId="7A95E1E1" w14:textId="77777777" w:rsidR="00BB5919" w:rsidRDefault="00BB5919">
      <w:pPr>
        <w:tabs>
          <w:tab w:val="left" w:pos="360"/>
        </w:tabs>
        <w:spacing w:after="60" w:line="312" w:lineRule="auto"/>
        <w:jc w:val="both"/>
        <w:rPr>
          <w:lang w:val="pt-BR"/>
        </w:rPr>
      </w:pPr>
    </w:p>
    <w:p w14:paraId="63075C10" w14:textId="77777777" w:rsidR="00BB5919" w:rsidRDefault="00BB5919">
      <w:pPr>
        <w:tabs>
          <w:tab w:val="left" w:pos="360"/>
        </w:tabs>
        <w:spacing w:after="60" w:line="312" w:lineRule="auto"/>
        <w:jc w:val="both"/>
        <w:rPr>
          <w:lang w:val="pt-BR"/>
        </w:rPr>
      </w:pPr>
    </w:p>
    <w:p w14:paraId="2C63BE3C" w14:textId="77777777" w:rsidR="00BB5919" w:rsidRDefault="00BB5919">
      <w:pPr>
        <w:tabs>
          <w:tab w:val="left" w:pos="360"/>
        </w:tabs>
        <w:spacing w:after="60" w:line="312" w:lineRule="auto"/>
        <w:jc w:val="both"/>
        <w:rPr>
          <w:lang w:val="pt-BR"/>
        </w:rPr>
      </w:pPr>
    </w:p>
    <w:p w14:paraId="0985D745" w14:textId="77777777" w:rsidR="00BB5919" w:rsidRDefault="00BB5919">
      <w:pPr>
        <w:tabs>
          <w:tab w:val="left" w:pos="360"/>
        </w:tabs>
        <w:spacing w:after="60" w:line="312" w:lineRule="auto"/>
        <w:jc w:val="both"/>
        <w:rPr>
          <w:lang w:val="pt-BR"/>
        </w:rPr>
      </w:pPr>
    </w:p>
    <w:p w14:paraId="6EA032E0" w14:textId="77777777" w:rsidR="00BB5919" w:rsidRDefault="00BB5919">
      <w:pPr>
        <w:tabs>
          <w:tab w:val="left" w:pos="360"/>
        </w:tabs>
        <w:spacing w:after="60" w:line="312" w:lineRule="auto"/>
        <w:jc w:val="both"/>
        <w:rPr>
          <w:lang w:val="pt-BR"/>
        </w:rPr>
      </w:pPr>
    </w:p>
    <w:p w14:paraId="12CCC027" w14:textId="77777777" w:rsidR="00BB5919" w:rsidRDefault="00BB5919">
      <w:pPr>
        <w:tabs>
          <w:tab w:val="left" w:pos="360"/>
        </w:tabs>
        <w:spacing w:after="60" w:line="312" w:lineRule="auto"/>
        <w:jc w:val="both"/>
        <w:rPr>
          <w:lang w:val="pt-BR"/>
        </w:rPr>
      </w:pPr>
    </w:p>
    <w:p w14:paraId="53F4468C" w14:textId="77777777" w:rsidR="00BB5919" w:rsidRDefault="00BB5919">
      <w:pPr>
        <w:tabs>
          <w:tab w:val="left" w:pos="360"/>
        </w:tabs>
        <w:spacing w:after="60" w:line="312" w:lineRule="auto"/>
        <w:jc w:val="both"/>
        <w:rPr>
          <w:lang w:val="pt-BR"/>
        </w:rPr>
      </w:pPr>
    </w:p>
    <w:p w14:paraId="5D435368" w14:textId="77777777" w:rsidR="00BB5919" w:rsidRDefault="00BB5919">
      <w:pPr>
        <w:tabs>
          <w:tab w:val="left" w:pos="360"/>
        </w:tabs>
        <w:spacing w:after="60" w:line="312" w:lineRule="auto"/>
        <w:jc w:val="both"/>
        <w:rPr>
          <w:lang w:val="pt-BR"/>
        </w:rPr>
      </w:pPr>
    </w:p>
    <w:p w14:paraId="7AE3A1DB" w14:textId="77777777" w:rsidR="00BB5919" w:rsidRDefault="00BB5919">
      <w:pPr>
        <w:tabs>
          <w:tab w:val="left" w:pos="360"/>
        </w:tabs>
        <w:spacing w:after="60" w:line="312" w:lineRule="auto"/>
        <w:jc w:val="both"/>
        <w:rPr>
          <w:lang w:val="pt-BR"/>
        </w:rPr>
      </w:pPr>
    </w:p>
    <w:p w14:paraId="09C5500A" w14:textId="00B8B40E" w:rsidR="00BB5919" w:rsidRDefault="00214F3D">
      <w:pPr>
        <w:tabs>
          <w:tab w:val="left" w:pos="360"/>
        </w:tabs>
        <w:spacing w:after="60" w:line="312" w:lineRule="auto"/>
        <w:jc w:val="both"/>
        <w:rPr>
          <w:b/>
          <w:sz w:val="28"/>
          <w:szCs w:val="28"/>
          <w:lang w:val="pt-BR"/>
        </w:rPr>
      </w:pPr>
      <w:r>
        <w:rPr>
          <w:noProof/>
        </w:rPr>
        <w:drawing>
          <wp:inline distT="0" distB="0" distL="0" distR="0" wp14:anchorId="71D77AE0" wp14:editId="2DCBDBB7">
            <wp:extent cx="5760085" cy="4606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4606340"/>
                    </a:xfrm>
                    <a:prstGeom prst="rect">
                      <a:avLst/>
                    </a:prstGeom>
                    <a:noFill/>
                    <a:ln>
                      <a:noFill/>
                    </a:ln>
                  </pic:spPr>
                </pic:pic>
              </a:graphicData>
            </a:graphic>
          </wp:inline>
        </w:drawing>
      </w:r>
    </w:p>
    <w:p w14:paraId="05BE58E0" w14:textId="6A14C2F1" w:rsidR="00BB5919" w:rsidRDefault="00081BCA">
      <w:pPr>
        <w:spacing w:after="60" w:line="312" w:lineRule="auto"/>
      </w:pPr>
      <w:r>
        <w:rPr>
          <w:b/>
          <w:sz w:val="28"/>
          <w:szCs w:val="28"/>
        </w:rPr>
        <w:t xml:space="preserve"> </w:t>
      </w:r>
      <w:r w:rsidR="00BB5919">
        <w:rPr>
          <w:b/>
          <w:sz w:val="28"/>
          <w:szCs w:val="28"/>
        </w:rPr>
        <w:t>III. CHỌN SƠ BỘ TIẾT DIỆN CHO CÁC CẤU KIỆN CỦA KHUNG VÀ XÁC ĐỊNH TẢI TRỌNG TÍNH TOÁN.</w:t>
      </w:r>
    </w:p>
    <w:p w14:paraId="72644C22" w14:textId="77777777" w:rsidR="00BB5919" w:rsidRDefault="00BB5919">
      <w:pPr>
        <w:spacing w:after="60" w:line="312" w:lineRule="auto"/>
      </w:pPr>
      <w:r>
        <w:rPr>
          <w:b/>
        </w:rPr>
        <w:t>III.1. Chọn sơ bộ tiết diện cho các cấu kiện của khung</w:t>
      </w:r>
    </w:p>
    <w:p w14:paraId="0CC9AE7D" w14:textId="77777777" w:rsidR="00BB5919" w:rsidRDefault="00BB5919">
      <w:pPr>
        <w:spacing w:after="60" w:line="312" w:lineRule="auto"/>
      </w:pPr>
      <w:r>
        <w:rPr>
          <w:b/>
        </w:rPr>
        <w:t>1. Đối với dầm:</w:t>
      </w:r>
    </w:p>
    <w:p w14:paraId="3037A7E2" w14:textId="77777777" w:rsidR="00BB5919" w:rsidRDefault="00BB5919">
      <w:r>
        <w:rPr>
          <w:b/>
        </w:rPr>
        <w:tab/>
      </w:r>
      <w:r>
        <w:t>Chọn sơ bộ chiều cao dầm chính:</w:t>
      </w:r>
    </w:p>
    <w:p w14:paraId="623064F6" w14:textId="6A62234D" w:rsidR="00BB5919" w:rsidRDefault="00BB5919" w:rsidP="00A1519B">
      <w:r>
        <w:t xml:space="preserve"> </w:t>
      </w:r>
      <w:r>
        <w:tab/>
      </w:r>
      <w:r>
        <w:tab/>
      </w:r>
      <m:oMath>
        <m:sSub>
          <m:sSubPr>
            <m:ctrlPr>
              <w:rPr>
                <w:rFonts w:ascii="Cambria Math" w:hAnsi="Cambria Math"/>
                <w:i/>
              </w:rPr>
            </m:ctrlPr>
          </m:sSubPr>
          <m:e>
            <m:r>
              <w:rPr>
                <w:rFonts w:ascii="Cambria Math"/>
              </w:rPr>
              <m:t>h</m:t>
            </m:r>
          </m:e>
          <m:sub>
            <m:r>
              <w:rPr>
                <w:rFonts w:ascii="Cambria Math"/>
              </w:rPr>
              <m:t>d</m:t>
            </m:r>
          </m:sub>
        </m:sSub>
        <m:r>
          <w:rPr>
            <w:rFonts w:ascii="Cambria Math"/>
          </w:rPr>
          <m:t>=</m:t>
        </m:r>
        <m:f>
          <m:fPr>
            <m:ctrlPr>
              <w:rPr>
                <w:rFonts w:ascii="Cambria Math" w:hAnsi="Cambria Math"/>
                <w:i/>
              </w:rPr>
            </m:ctrlPr>
          </m:fPr>
          <m:num>
            <m:r>
              <w:rPr>
                <w:rFonts w:ascii="Cambria Math"/>
              </w:rPr>
              <m:t>1</m:t>
            </m:r>
          </m:num>
          <m:den>
            <m:r>
              <w:rPr>
                <w:rFonts w:ascii="Cambria Math"/>
              </w:rPr>
              <m:t>m</m:t>
            </m:r>
          </m:den>
        </m:f>
        <m:r>
          <w:rPr>
            <w:rFonts w:ascii="Cambria Math"/>
          </w:rPr>
          <m:t>L</m:t>
        </m:r>
      </m:oMath>
    </w:p>
    <w:p w14:paraId="759E25BA" w14:textId="04E2441A" w:rsidR="00BB5919" w:rsidRDefault="00BB5919" w:rsidP="00A1519B">
      <w:r>
        <w:tab/>
      </w:r>
      <w:r>
        <w:tab/>
      </w:r>
      <m:oMath>
        <m:sSub>
          <m:sSubPr>
            <m:ctrlPr>
              <w:rPr>
                <w:rFonts w:ascii="Cambria Math" w:hAnsi="Cambria Math"/>
                <w:i/>
              </w:rPr>
            </m:ctrlPr>
          </m:sSubPr>
          <m:e>
            <m:r>
              <w:rPr>
                <w:rFonts w:ascii="Cambria Math"/>
              </w:rPr>
              <m:t>b</m:t>
            </m:r>
          </m:e>
          <m:sub>
            <m:r>
              <w:rPr>
                <w:rFonts w:ascii="Cambria Math"/>
              </w:rPr>
              <m:t>d</m:t>
            </m:r>
          </m:sub>
        </m:sSub>
        <m:r>
          <w:rPr>
            <w:rFonts w:ascii="Cambria Math"/>
          </w:rPr>
          <m:t>=</m:t>
        </m:r>
        <m:d>
          <m:dPr>
            <m:ctrlPr>
              <w:rPr>
                <w:rFonts w:ascii="Cambria Math" w:hAnsi="Cambria Math"/>
                <w:i/>
              </w:rPr>
            </m:ctrlPr>
          </m:dPr>
          <m:e>
            <m:f>
              <m:fPr>
                <m:ctrlPr>
                  <w:rPr>
                    <w:rFonts w:ascii="Cambria Math" w:hAnsi="Cambria Math"/>
                    <w:i/>
                  </w:rPr>
                </m:ctrlPr>
              </m:fPr>
              <m:num>
                <m:r>
                  <w:rPr>
                    <w:rFonts w:ascii="Cambria Math"/>
                  </w:rPr>
                  <m:t>1</m:t>
                </m:r>
              </m:num>
              <m:den>
                <m:r>
                  <w:rPr>
                    <w:rFonts w:ascii="Cambria Math"/>
                  </w:rPr>
                  <m:t>2</m:t>
                </m:r>
              </m:den>
            </m:f>
            <m:r>
              <w:rPr>
                <w:rFonts w:ascii="Cambria Math"/>
              </w:rPr>
              <m:t>÷</m:t>
            </m:r>
            <m:f>
              <m:fPr>
                <m:ctrlPr>
                  <w:rPr>
                    <w:rFonts w:ascii="Cambria Math" w:hAnsi="Cambria Math"/>
                    <w:i/>
                  </w:rPr>
                </m:ctrlPr>
              </m:fPr>
              <m:num>
                <m:r>
                  <w:rPr>
                    <w:rFonts w:ascii="Cambria Math"/>
                  </w:rPr>
                  <m:t>1</m:t>
                </m:r>
              </m:num>
              <m:den>
                <m:r>
                  <w:rPr>
                    <w:rFonts w:ascii="Cambria Math"/>
                  </w:rPr>
                  <m:t>4</m:t>
                </m:r>
              </m:den>
            </m:f>
          </m:e>
        </m:d>
        <m:sSub>
          <m:sSubPr>
            <m:ctrlPr>
              <w:rPr>
                <w:rFonts w:ascii="Cambria Math" w:hAnsi="Cambria Math"/>
                <w:i/>
              </w:rPr>
            </m:ctrlPr>
          </m:sSubPr>
          <m:e>
            <m:r>
              <w:rPr>
                <w:rFonts w:ascii="Cambria Math"/>
              </w:rPr>
              <m:t>h</m:t>
            </m:r>
          </m:e>
          <m:sub>
            <m:r>
              <w:rPr>
                <w:rFonts w:ascii="Cambria Math"/>
              </w:rPr>
              <m:t>d</m:t>
            </m:r>
          </m:sub>
        </m:sSub>
      </m:oMath>
      <w:r>
        <w:tab/>
      </w:r>
      <w:r>
        <w:tab/>
      </w:r>
    </w:p>
    <w:p w14:paraId="4F1A5425" w14:textId="77777777" w:rsidR="00BB5919" w:rsidRDefault="00BB5919">
      <w:pPr>
        <w:ind w:firstLine="720"/>
      </w:pPr>
      <w:r>
        <w:t xml:space="preserve">Với m là hệ số để chọn kích thước dầm.  </w:t>
      </w:r>
    </w:p>
    <w:p w14:paraId="401AE7C8" w14:textId="77777777" w:rsidR="00BB5919" w:rsidRDefault="00BB5919">
      <w:pPr>
        <w:ind w:firstLine="720"/>
      </w:pPr>
      <w:r>
        <w:t xml:space="preserve">Đối với dầm thẳng nhiều nhịp, chọn m = 12 </w:t>
      </w:r>
      <w:r>
        <w:rPr>
          <w:rFonts w:ascii="Symbol" w:eastAsia="Symbol" w:hAnsi="Symbol" w:cs="Symbol"/>
        </w:rPr>
        <w:t></w:t>
      </w:r>
      <w:r>
        <w:t xml:space="preserve"> 16. </w:t>
      </w:r>
    </w:p>
    <w:p w14:paraId="633AC36A" w14:textId="77777777" w:rsidR="00BB5919" w:rsidRDefault="00BB5919"/>
    <w:p w14:paraId="60679897" w14:textId="77777777" w:rsidR="00BB5919" w:rsidRDefault="00BB5919">
      <w:pPr>
        <w:jc w:val="center"/>
      </w:pPr>
      <w:r>
        <w:rPr>
          <w:b/>
          <w:i/>
        </w:rPr>
        <w:t xml:space="preserve">Bảng 3.1: </w:t>
      </w:r>
      <w:r>
        <w:rPr>
          <w:i/>
        </w:rPr>
        <w:t>chọn sơ bộ tiết diện dầm.</w:t>
      </w:r>
    </w:p>
    <w:p w14:paraId="0155C5F5" w14:textId="77777777" w:rsidR="00BB5919" w:rsidRDefault="00BB5919">
      <w:pPr>
        <w:rPr>
          <w:i/>
        </w:rPr>
      </w:pPr>
    </w:p>
    <w:tbl>
      <w:tblPr>
        <w:tblStyle w:val="ListTable3-Accent1"/>
        <w:tblW w:w="5000" w:type="pct"/>
        <w:tblLook w:val="0000" w:firstRow="0" w:lastRow="0" w:firstColumn="0" w:lastColumn="0" w:noHBand="0" w:noVBand="0"/>
      </w:tblPr>
      <w:tblGrid>
        <w:gridCol w:w="1808"/>
        <w:gridCol w:w="1811"/>
        <w:gridCol w:w="1811"/>
        <w:gridCol w:w="1810"/>
        <w:gridCol w:w="1821"/>
      </w:tblGrid>
      <w:tr w:rsidR="00BB5919" w14:paraId="254CF259" w14:textId="77777777" w:rsidTr="003C73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97" w:type="pct"/>
            <w:vMerge w:val="restart"/>
          </w:tcPr>
          <w:p w14:paraId="5297E719" w14:textId="77777777" w:rsidR="00BB5919" w:rsidRDefault="00BB5919">
            <w:pPr>
              <w:tabs>
                <w:tab w:val="center" w:pos="4320"/>
                <w:tab w:val="right" w:pos="8640"/>
              </w:tabs>
              <w:jc w:val="center"/>
            </w:pPr>
            <w:r>
              <w:rPr>
                <w:b/>
              </w:rPr>
              <w:t>Nhịp</w:t>
            </w:r>
          </w:p>
          <w:p w14:paraId="28899289" w14:textId="77777777" w:rsidR="00BB5919" w:rsidRDefault="00BB5919">
            <w:pPr>
              <w:tabs>
                <w:tab w:val="center" w:pos="4320"/>
                <w:tab w:val="right" w:pos="8640"/>
              </w:tabs>
              <w:jc w:val="center"/>
              <w:rPr>
                <w:b/>
              </w:rPr>
            </w:pPr>
          </w:p>
        </w:tc>
        <w:tc>
          <w:tcPr>
            <w:tcW w:w="999" w:type="pct"/>
            <w:vMerge w:val="restart"/>
          </w:tcPr>
          <w:p w14:paraId="40C758A7" w14:textId="77777777" w:rsidR="00BB5919" w:rsidRDefault="00BB5919">
            <w:pPr>
              <w:tabs>
                <w:tab w:val="center" w:pos="4320"/>
                <w:tab w:val="right" w:pos="8640"/>
              </w:tabs>
              <w:jc w:val="center"/>
              <w:cnfStyle w:val="000000100000" w:firstRow="0" w:lastRow="0" w:firstColumn="0" w:lastColumn="0" w:oddVBand="0" w:evenVBand="0" w:oddHBand="1" w:evenHBand="0" w:firstRowFirstColumn="0" w:firstRowLastColumn="0" w:lastRowFirstColumn="0" w:lastRowLastColumn="0"/>
            </w:pPr>
            <w:r>
              <w:rPr>
                <w:b/>
              </w:rPr>
              <w:t>L (mm)</w:t>
            </w:r>
          </w:p>
        </w:tc>
        <w:tc>
          <w:tcPr>
            <w:cnfStyle w:val="000010000000" w:firstRow="0" w:lastRow="0" w:firstColumn="0" w:lastColumn="0" w:oddVBand="1" w:evenVBand="0" w:oddHBand="0" w:evenHBand="0" w:firstRowFirstColumn="0" w:firstRowLastColumn="0" w:lastRowFirstColumn="0" w:lastRowLastColumn="0"/>
            <w:tcW w:w="999" w:type="pct"/>
            <w:vMerge w:val="restart"/>
          </w:tcPr>
          <w:p w14:paraId="3AA0D210" w14:textId="77777777" w:rsidR="00BB5919" w:rsidRDefault="00BB5919">
            <w:pPr>
              <w:tabs>
                <w:tab w:val="center" w:pos="4320"/>
                <w:tab w:val="right" w:pos="8640"/>
              </w:tabs>
              <w:jc w:val="center"/>
            </w:pPr>
            <w:r>
              <w:rPr>
                <w:b/>
              </w:rPr>
              <w:t>h (mm)</w:t>
            </w:r>
          </w:p>
        </w:tc>
        <w:tc>
          <w:tcPr>
            <w:tcW w:w="2004" w:type="pct"/>
            <w:gridSpan w:val="2"/>
          </w:tcPr>
          <w:p w14:paraId="46A79005" w14:textId="77777777" w:rsidR="00BB5919" w:rsidRDefault="00BB5919">
            <w:pPr>
              <w:tabs>
                <w:tab w:val="center" w:pos="4320"/>
                <w:tab w:val="right" w:pos="8640"/>
              </w:tabs>
              <w:jc w:val="center"/>
              <w:cnfStyle w:val="000000100000" w:firstRow="0" w:lastRow="0" w:firstColumn="0" w:lastColumn="0" w:oddVBand="0" w:evenVBand="0" w:oddHBand="1" w:evenHBand="0" w:firstRowFirstColumn="0" w:firstRowLastColumn="0" w:lastRowFirstColumn="0" w:lastRowLastColumn="0"/>
            </w:pPr>
            <w:r>
              <w:rPr>
                <w:b/>
              </w:rPr>
              <w:t>Chọn</w:t>
            </w:r>
          </w:p>
        </w:tc>
      </w:tr>
      <w:tr w:rsidR="00BB5919" w14:paraId="57DD6B91" w14:textId="77777777" w:rsidTr="003C73A2">
        <w:tc>
          <w:tcPr>
            <w:cnfStyle w:val="000010000000" w:firstRow="0" w:lastRow="0" w:firstColumn="0" w:lastColumn="0" w:oddVBand="1" w:evenVBand="0" w:oddHBand="0" w:evenHBand="0" w:firstRowFirstColumn="0" w:firstRowLastColumn="0" w:lastRowFirstColumn="0" w:lastRowLastColumn="0"/>
            <w:tcW w:w="997" w:type="pct"/>
            <w:vMerge/>
          </w:tcPr>
          <w:p w14:paraId="13FA14B4" w14:textId="77777777" w:rsidR="00BB5919" w:rsidRDefault="00BB5919">
            <w:pPr>
              <w:tabs>
                <w:tab w:val="center" w:pos="4320"/>
                <w:tab w:val="right" w:pos="8640"/>
              </w:tabs>
              <w:snapToGrid w:val="0"/>
              <w:jc w:val="center"/>
              <w:rPr>
                <w:b/>
              </w:rPr>
            </w:pPr>
          </w:p>
        </w:tc>
        <w:tc>
          <w:tcPr>
            <w:tcW w:w="999" w:type="pct"/>
            <w:vMerge/>
          </w:tcPr>
          <w:p w14:paraId="7BF90518" w14:textId="77777777" w:rsidR="00BB5919" w:rsidRDefault="00BB5919">
            <w:pPr>
              <w:tabs>
                <w:tab w:val="center" w:pos="4320"/>
                <w:tab w:val="right" w:pos="8640"/>
              </w:tabs>
              <w:snapToGrid w:val="0"/>
              <w:jc w:val="center"/>
              <w:cnfStyle w:val="000000000000" w:firstRow="0" w:lastRow="0" w:firstColumn="0" w:lastColumn="0" w:oddVBand="0" w:evenVBand="0" w:oddHBand="0" w:evenHBand="0" w:firstRowFirstColumn="0" w:firstRowLastColumn="0" w:lastRowFirstColumn="0" w:lastRowLastColumn="0"/>
              <w:rPr>
                <w:b/>
              </w:rPr>
            </w:pPr>
          </w:p>
        </w:tc>
        <w:tc>
          <w:tcPr>
            <w:cnfStyle w:val="000010000000" w:firstRow="0" w:lastRow="0" w:firstColumn="0" w:lastColumn="0" w:oddVBand="1" w:evenVBand="0" w:oddHBand="0" w:evenHBand="0" w:firstRowFirstColumn="0" w:firstRowLastColumn="0" w:lastRowFirstColumn="0" w:lastRowLastColumn="0"/>
            <w:tcW w:w="999" w:type="pct"/>
            <w:vMerge/>
          </w:tcPr>
          <w:p w14:paraId="1B456368" w14:textId="77777777" w:rsidR="00BB5919" w:rsidRDefault="00BB5919">
            <w:pPr>
              <w:tabs>
                <w:tab w:val="center" w:pos="4320"/>
                <w:tab w:val="right" w:pos="8640"/>
              </w:tabs>
              <w:snapToGrid w:val="0"/>
              <w:jc w:val="center"/>
              <w:rPr>
                <w:b/>
              </w:rPr>
            </w:pPr>
          </w:p>
        </w:tc>
        <w:tc>
          <w:tcPr>
            <w:tcW w:w="999" w:type="pct"/>
          </w:tcPr>
          <w:p w14:paraId="50033FA8" w14:textId="77777777" w:rsidR="00BB5919" w:rsidRDefault="00BB5919">
            <w:pPr>
              <w:tabs>
                <w:tab w:val="center" w:pos="4320"/>
                <w:tab w:val="right" w:pos="8640"/>
              </w:tabs>
              <w:jc w:val="center"/>
              <w:cnfStyle w:val="000000000000" w:firstRow="0" w:lastRow="0" w:firstColumn="0" w:lastColumn="0" w:oddVBand="0" w:evenVBand="0" w:oddHBand="0" w:evenHBand="0" w:firstRowFirstColumn="0" w:firstRowLastColumn="0" w:lastRowFirstColumn="0" w:lastRowLastColumn="0"/>
            </w:pPr>
            <w:r>
              <w:rPr>
                <w:b/>
              </w:rPr>
              <w:t>h (mm)</w:t>
            </w:r>
          </w:p>
        </w:tc>
        <w:tc>
          <w:tcPr>
            <w:cnfStyle w:val="000010000000" w:firstRow="0" w:lastRow="0" w:firstColumn="0" w:lastColumn="0" w:oddVBand="1" w:evenVBand="0" w:oddHBand="0" w:evenHBand="0" w:firstRowFirstColumn="0" w:firstRowLastColumn="0" w:lastRowFirstColumn="0" w:lastRowLastColumn="0"/>
            <w:tcW w:w="1005" w:type="pct"/>
          </w:tcPr>
          <w:p w14:paraId="27ADF6AF" w14:textId="77777777" w:rsidR="00BB5919" w:rsidRDefault="00BB5919">
            <w:pPr>
              <w:tabs>
                <w:tab w:val="center" w:pos="4320"/>
                <w:tab w:val="right" w:pos="8640"/>
              </w:tabs>
              <w:jc w:val="center"/>
            </w:pPr>
            <w:r>
              <w:rPr>
                <w:b/>
              </w:rPr>
              <w:t>b (mm)</w:t>
            </w:r>
          </w:p>
        </w:tc>
      </w:tr>
      <w:tr w:rsidR="003C73A2" w14:paraId="105B8F6C" w14:textId="77777777" w:rsidTr="003C73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97" w:type="pct"/>
          </w:tcPr>
          <w:p w14:paraId="64748B44" w14:textId="1D2212BA" w:rsidR="003C73A2" w:rsidRDefault="003C73A2" w:rsidP="003C73A2">
            <w:pPr>
              <w:tabs>
                <w:tab w:val="center" w:pos="4320"/>
                <w:tab w:val="right" w:pos="8640"/>
              </w:tabs>
              <w:jc w:val="center"/>
            </w:pPr>
            <w:r>
              <w:lastRenderedPageBreak/>
              <w:t>Console</w:t>
            </w:r>
          </w:p>
        </w:tc>
        <w:tc>
          <w:tcPr>
            <w:tcW w:w="999" w:type="pct"/>
          </w:tcPr>
          <w:p w14:paraId="660F97A0" w14:textId="763A806A" w:rsidR="003C73A2" w:rsidRDefault="003C73A2" w:rsidP="003C73A2">
            <w:pPr>
              <w:tabs>
                <w:tab w:val="center" w:pos="4320"/>
                <w:tab w:val="right" w:pos="8640"/>
              </w:tabs>
              <w:jc w:val="center"/>
              <w:cnfStyle w:val="000000100000" w:firstRow="0" w:lastRow="0" w:firstColumn="0" w:lastColumn="0" w:oddVBand="0" w:evenVBand="0" w:oddHBand="1" w:evenHBand="0" w:firstRowFirstColumn="0" w:firstRowLastColumn="0" w:lastRowFirstColumn="0" w:lastRowLastColumn="0"/>
            </w:pPr>
            <w:r>
              <w:t>1200</w:t>
            </w:r>
          </w:p>
        </w:tc>
        <w:tc>
          <w:tcPr>
            <w:cnfStyle w:val="000010000000" w:firstRow="0" w:lastRow="0" w:firstColumn="0" w:lastColumn="0" w:oddVBand="1" w:evenVBand="0" w:oddHBand="0" w:evenHBand="0" w:firstRowFirstColumn="0" w:firstRowLastColumn="0" w:lastRowFirstColumn="0" w:lastRowLastColumn="0"/>
            <w:tcW w:w="999" w:type="pct"/>
          </w:tcPr>
          <w:p w14:paraId="7F38D2DA" w14:textId="4380E7C7" w:rsidR="003C73A2" w:rsidRDefault="003C73A2" w:rsidP="003C73A2">
            <w:pPr>
              <w:tabs>
                <w:tab w:val="center" w:pos="4320"/>
                <w:tab w:val="right" w:pos="8640"/>
              </w:tabs>
              <w:jc w:val="center"/>
            </w:pPr>
            <w:r>
              <w:t>75 - 100</w:t>
            </w:r>
          </w:p>
        </w:tc>
        <w:tc>
          <w:tcPr>
            <w:tcW w:w="999" w:type="pct"/>
          </w:tcPr>
          <w:p w14:paraId="41FDED75" w14:textId="51A732DC" w:rsidR="003C73A2" w:rsidRDefault="003C73A2" w:rsidP="003C73A2">
            <w:pPr>
              <w:tabs>
                <w:tab w:val="center" w:pos="4320"/>
                <w:tab w:val="right" w:pos="8640"/>
              </w:tabs>
              <w:jc w:val="center"/>
              <w:cnfStyle w:val="000000100000" w:firstRow="0" w:lastRow="0" w:firstColumn="0" w:lastColumn="0" w:oddVBand="0" w:evenVBand="0" w:oddHBand="1" w:evenHBand="0" w:firstRowFirstColumn="0" w:firstRowLastColumn="0" w:lastRowFirstColumn="0" w:lastRowLastColumn="0"/>
            </w:pPr>
            <w:r>
              <w:t>200</w:t>
            </w:r>
          </w:p>
        </w:tc>
        <w:tc>
          <w:tcPr>
            <w:cnfStyle w:val="000010000000" w:firstRow="0" w:lastRow="0" w:firstColumn="0" w:lastColumn="0" w:oddVBand="1" w:evenVBand="0" w:oddHBand="0" w:evenHBand="0" w:firstRowFirstColumn="0" w:firstRowLastColumn="0" w:lastRowFirstColumn="0" w:lastRowLastColumn="0"/>
            <w:tcW w:w="1005" w:type="pct"/>
          </w:tcPr>
          <w:p w14:paraId="458B6983" w14:textId="24CB3992" w:rsidR="003C73A2" w:rsidRDefault="003C73A2" w:rsidP="003C73A2">
            <w:pPr>
              <w:tabs>
                <w:tab w:val="center" w:pos="4320"/>
                <w:tab w:val="right" w:pos="8640"/>
              </w:tabs>
              <w:jc w:val="center"/>
            </w:pPr>
            <w:r>
              <w:t>200</w:t>
            </w:r>
          </w:p>
        </w:tc>
      </w:tr>
      <w:tr w:rsidR="003C73A2" w14:paraId="14DEAFEE" w14:textId="77777777" w:rsidTr="003C73A2">
        <w:tc>
          <w:tcPr>
            <w:cnfStyle w:val="000010000000" w:firstRow="0" w:lastRow="0" w:firstColumn="0" w:lastColumn="0" w:oddVBand="1" w:evenVBand="0" w:oddHBand="0" w:evenHBand="0" w:firstRowFirstColumn="0" w:firstRowLastColumn="0" w:lastRowFirstColumn="0" w:lastRowLastColumn="0"/>
            <w:tcW w:w="997" w:type="pct"/>
          </w:tcPr>
          <w:p w14:paraId="2399EAFE" w14:textId="0EEAE07F" w:rsidR="003C73A2" w:rsidRDefault="003C73A2" w:rsidP="003C73A2">
            <w:pPr>
              <w:tabs>
                <w:tab w:val="center" w:pos="4320"/>
                <w:tab w:val="right" w:pos="8640"/>
              </w:tabs>
              <w:jc w:val="center"/>
            </w:pPr>
            <w:r>
              <w:t>A-B</w:t>
            </w:r>
          </w:p>
        </w:tc>
        <w:tc>
          <w:tcPr>
            <w:tcW w:w="999" w:type="pct"/>
          </w:tcPr>
          <w:p w14:paraId="62D8D40F" w14:textId="68FACA6C" w:rsidR="003C73A2" w:rsidRDefault="003C73A2" w:rsidP="003C73A2">
            <w:pPr>
              <w:tabs>
                <w:tab w:val="center" w:pos="4320"/>
                <w:tab w:val="right" w:pos="8640"/>
              </w:tabs>
              <w:jc w:val="center"/>
              <w:cnfStyle w:val="000000000000" w:firstRow="0" w:lastRow="0" w:firstColumn="0" w:lastColumn="0" w:oddVBand="0" w:evenVBand="0" w:oddHBand="0" w:evenHBand="0" w:firstRowFirstColumn="0" w:firstRowLastColumn="0" w:lastRowFirstColumn="0" w:lastRowLastColumn="0"/>
            </w:pPr>
            <w:r>
              <w:t>5000</w:t>
            </w:r>
          </w:p>
        </w:tc>
        <w:tc>
          <w:tcPr>
            <w:cnfStyle w:val="000010000000" w:firstRow="0" w:lastRow="0" w:firstColumn="0" w:lastColumn="0" w:oddVBand="1" w:evenVBand="0" w:oddHBand="0" w:evenHBand="0" w:firstRowFirstColumn="0" w:firstRowLastColumn="0" w:lastRowFirstColumn="0" w:lastRowLastColumn="0"/>
            <w:tcW w:w="999" w:type="pct"/>
          </w:tcPr>
          <w:p w14:paraId="334C2FB9" w14:textId="0F63D969" w:rsidR="003C73A2" w:rsidRDefault="003C73A2" w:rsidP="003C73A2">
            <w:pPr>
              <w:tabs>
                <w:tab w:val="center" w:pos="4320"/>
                <w:tab w:val="right" w:pos="8640"/>
              </w:tabs>
              <w:jc w:val="center"/>
            </w:pPr>
            <w:r>
              <w:t>313 - 417</w:t>
            </w:r>
          </w:p>
        </w:tc>
        <w:tc>
          <w:tcPr>
            <w:tcW w:w="999" w:type="pct"/>
          </w:tcPr>
          <w:p w14:paraId="0CCF91BE" w14:textId="63C93430" w:rsidR="003C73A2" w:rsidRDefault="003C73A2" w:rsidP="003C73A2">
            <w:pPr>
              <w:tabs>
                <w:tab w:val="center" w:pos="4320"/>
                <w:tab w:val="right" w:pos="8640"/>
              </w:tabs>
              <w:jc w:val="center"/>
              <w:cnfStyle w:val="000000000000" w:firstRow="0" w:lastRow="0" w:firstColumn="0" w:lastColumn="0" w:oddVBand="0" w:evenVBand="0" w:oddHBand="0" w:evenHBand="0" w:firstRowFirstColumn="0" w:firstRowLastColumn="0" w:lastRowFirstColumn="0" w:lastRowLastColumn="0"/>
            </w:pPr>
            <w:r>
              <w:t>400</w:t>
            </w:r>
          </w:p>
        </w:tc>
        <w:tc>
          <w:tcPr>
            <w:cnfStyle w:val="000010000000" w:firstRow="0" w:lastRow="0" w:firstColumn="0" w:lastColumn="0" w:oddVBand="1" w:evenVBand="0" w:oddHBand="0" w:evenHBand="0" w:firstRowFirstColumn="0" w:firstRowLastColumn="0" w:lastRowFirstColumn="0" w:lastRowLastColumn="0"/>
            <w:tcW w:w="1005" w:type="pct"/>
          </w:tcPr>
          <w:p w14:paraId="1216EF15" w14:textId="1BAA051B" w:rsidR="003C73A2" w:rsidRDefault="003C73A2" w:rsidP="003C73A2">
            <w:pPr>
              <w:tabs>
                <w:tab w:val="center" w:pos="4320"/>
                <w:tab w:val="right" w:pos="8640"/>
              </w:tabs>
              <w:jc w:val="center"/>
            </w:pPr>
            <w:r>
              <w:t>200</w:t>
            </w:r>
          </w:p>
        </w:tc>
      </w:tr>
      <w:tr w:rsidR="003C73A2" w14:paraId="1496CE81" w14:textId="77777777" w:rsidTr="003C73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97" w:type="pct"/>
          </w:tcPr>
          <w:p w14:paraId="3E0FF2E3" w14:textId="66D58542" w:rsidR="003C73A2" w:rsidRDefault="003C73A2" w:rsidP="003C73A2">
            <w:pPr>
              <w:tabs>
                <w:tab w:val="center" w:pos="4320"/>
                <w:tab w:val="right" w:pos="8640"/>
              </w:tabs>
              <w:jc w:val="center"/>
            </w:pPr>
            <w:r>
              <w:t>B-C</w:t>
            </w:r>
          </w:p>
        </w:tc>
        <w:tc>
          <w:tcPr>
            <w:tcW w:w="999" w:type="pct"/>
          </w:tcPr>
          <w:p w14:paraId="04E5B580" w14:textId="6FBD694D" w:rsidR="003C73A2" w:rsidRDefault="003C73A2" w:rsidP="003C73A2">
            <w:pPr>
              <w:tabs>
                <w:tab w:val="center" w:pos="4320"/>
                <w:tab w:val="right" w:pos="8640"/>
              </w:tabs>
              <w:jc w:val="center"/>
              <w:cnfStyle w:val="000000100000" w:firstRow="0" w:lastRow="0" w:firstColumn="0" w:lastColumn="0" w:oddVBand="0" w:evenVBand="0" w:oddHBand="1" w:evenHBand="0" w:firstRowFirstColumn="0" w:firstRowLastColumn="0" w:lastRowFirstColumn="0" w:lastRowLastColumn="0"/>
            </w:pPr>
            <w:r>
              <w:t>2500</w:t>
            </w:r>
          </w:p>
        </w:tc>
        <w:tc>
          <w:tcPr>
            <w:cnfStyle w:val="000010000000" w:firstRow="0" w:lastRow="0" w:firstColumn="0" w:lastColumn="0" w:oddVBand="1" w:evenVBand="0" w:oddHBand="0" w:evenHBand="0" w:firstRowFirstColumn="0" w:firstRowLastColumn="0" w:lastRowFirstColumn="0" w:lastRowLastColumn="0"/>
            <w:tcW w:w="999" w:type="pct"/>
          </w:tcPr>
          <w:p w14:paraId="7B70AA77" w14:textId="7D91474D" w:rsidR="003C73A2" w:rsidRDefault="003C73A2" w:rsidP="003C73A2">
            <w:pPr>
              <w:tabs>
                <w:tab w:val="center" w:pos="4320"/>
                <w:tab w:val="right" w:pos="8640"/>
              </w:tabs>
              <w:jc w:val="center"/>
            </w:pPr>
            <w:r>
              <w:t>156 - 208</w:t>
            </w:r>
          </w:p>
        </w:tc>
        <w:tc>
          <w:tcPr>
            <w:tcW w:w="999" w:type="pct"/>
          </w:tcPr>
          <w:p w14:paraId="2C489590" w14:textId="6A6280BE" w:rsidR="003C73A2" w:rsidRDefault="003C73A2" w:rsidP="003C73A2">
            <w:pPr>
              <w:tabs>
                <w:tab w:val="center" w:pos="4320"/>
                <w:tab w:val="right" w:pos="8640"/>
              </w:tabs>
              <w:jc w:val="center"/>
              <w:cnfStyle w:val="000000100000" w:firstRow="0" w:lastRow="0" w:firstColumn="0" w:lastColumn="0" w:oddVBand="0" w:evenVBand="0" w:oddHBand="1" w:evenHBand="0" w:firstRowFirstColumn="0" w:firstRowLastColumn="0" w:lastRowFirstColumn="0" w:lastRowLastColumn="0"/>
            </w:pPr>
            <w:r>
              <w:t>200</w:t>
            </w:r>
          </w:p>
        </w:tc>
        <w:tc>
          <w:tcPr>
            <w:cnfStyle w:val="000010000000" w:firstRow="0" w:lastRow="0" w:firstColumn="0" w:lastColumn="0" w:oddVBand="1" w:evenVBand="0" w:oddHBand="0" w:evenHBand="0" w:firstRowFirstColumn="0" w:firstRowLastColumn="0" w:lastRowFirstColumn="0" w:lastRowLastColumn="0"/>
            <w:tcW w:w="1005" w:type="pct"/>
          </w:tcPr>
          <w:p w14:paraId="779E7260" w14:textId="5F46AB03" w:rsidR="003C73A2" w:rsidRDefault="003C73A2" w:rsidP="003C73A2">
            <w:pPr>
              <w:tabs>
                <w:tab w:val="center" w:pos="4320"/>
                <w:tab w:val="right" w:pos="8640"/>
              </w:tabs>
              <w:jc w:val="center"/>
            </w:pPr>
            <w:r>
              <w:t>200</w:t>
            </w:r>
          </w:p>
        </w:tc>
      </w:tr>
      <w:tr w:rsidR="003C73A2" w14:paraId="58C7223E" w14:textId="77777777" w:rsidTr="003C73A2">
        <w:tc>
          <w:tcPr>
            <w:cnfStyle w:val="000010000000" w:firstRow="0" w:lastRow="0" w:firstColumn="0" w:lastColumn="0" w:oddVBand="1" w:evenVBand="0" w:oddHBand="0" w:evenHBand="0" w:firstRowFirstColumn="0" w:firstRowLastColumn="0" w:lastRowFirstColumn="0" w:lastRowLastColumn="0"/>
            <w:tcW w:w="997" w:type="pct"/>
          </w:tcPr>
          <w:p w14:paraId="787CE7A1" w14:textId="77FFBB85" w:rsidR="003C73A2" w:rsidRDefault="003C73A2" w:rsidP="003C73A2">
            <w:pPr>
              <w:tabs>
                <w:tab w:val="center" w:pos="4320"/>
                <w:tab w:val="right" w:pos="8640"/>
              </w:tabs>
              <w:jc w:val="center"/>
            </w:pPr>
            <w:r>
              <w:t>C-D</w:t>
            </w:r>
          </w:p>
        </w:tc>
        <w:tc>
          <w:tcPr>
            <w:tcW w:w="999" w:type="pct"/>
          </w:tcPr>
          <w:p w14:paraId="6ACEF13D" w14:textId="5F4D56CA" w:rsidR="003C73A2" w:rsidRDefault="003C73A2" w:rsidP="003C73A2">
            <w:pPr>
              <w:tabs>
                <w:tab w:val="center" w:pos="4320"/>
                <w:tab w:val="right" w:pos="8640"/>
              </w:tabs>
              <w:jc w:val="center"/>
              <w:cnfStyle w:val="000000000000" w:firstRow="0" w:lastRow="0" w:firstColumn="0" w:lastColumn="0" w:oddVBand="0" w:evenVBand="0" w:oddHBand="0" w:evenHBand="0" w:firstRowFirstColumn="0" w:firstRowLastColumn="0" w:lastRowFirstColumn="0" w:lastRowLastColumn="0"/>
            </w:pPr>
            <w:r>
              <w:t>5800</w:t>
            </w:r>
          </w:p>
        </w:tc>
        <w:tc>
          <w:tcPr>
            <w:cnfStyle w:val="000010000000" w:firstRow="0" w:lastRow="0" w:firstColumn="0" w:lastColumn="0" w:oddVBand="1" w:evenVBand="0" w:oddHBand="0" w:evenHBand="0" w:firstRowFirstColumn="0" w:firstRowLastColumn="0" w:lastRowFirstColumn="0" w:lastRowLastColumn="0"/>
            <w:tcW w:w="999" w:type="pct"/>
          </w:tcPr>
          <w:p w14:paraId="2009A4C7" w14:textId="781FB366" w:rsidR="003C73A2" w:rsidRDefault="003C73A2" w:rsidP="003C73A2">
            <w:pPr>
              <w:tabs>
                <w:tab w:val="center" w:pos="4320"/>
                <w:tab w:val="right" w:pos="8640"/>
              </w:tabs>
              <w:jc w:val="center"/>
            </w:pPr>
            <w:r>
              <w:t>363 - 483</w:t>
            </w:r>
          </w:p>
        </w:tc>
        <w:tc>
          <w:tcPr>
            <w:tcW w:w="999" w:type="pct"/>
          </w:tcPr>
          <w:p w14:paraId="2D032443" w14:textId="6C9121E5" w:rsidR="003C73A2" w:rsidRDefault="003C73A2" w:rsidP="003C73A2">
            <w:pPr>
              <w:tabs>
                <w:tab w:val="center" w:pos="4320"/>
                <w:tab w:val="right" w:pos="8640"/>
              </w:tabs>
              <w:jc w:val="center"/>
              <w:cnfStyle w:val="000000000000" w:firstRow="0" w:lastRow="0" w:firstColumn="0" w:lastColumn="0" w:oddVBand="0" w:evenVBand="0" w:oddHBand="0" w:evenHBand="0" w:firstRowFirstColumn="0" w:firstRowLastColumn="0" w:lastRowFirstColumn="0" w:lastRowLastColumn="0"/>
            </w:pPr>
            <w:r>
              <w:t>400</w:t>
            </w:r>
          </w:p>
        </w:tc>
        <w:tc>
          <w:tcPr>
            <w:cnfStyle w:val="000010000000" w:firstRow="0" w:lastRow="0" w:firstColumn="0" w:lastColumn="0" w:oddVBand="1" w:evenVBand="0" w:oddHBand="0" w:evenHBand="0" w:firstRowFirstColumn="0" w:firstRowLastColumn="0" w:lastRowFirstColumn="0" w:lastRowLastColumn="0"/>
            <w:tcW w:w="1005" w:type="pct"/>
          </w:tcPr>
          <w:p w14:paraId="6C92DA21" w14:textId="02EA52B8" w:rsidR="003C73A2" w:rsidRDefault="003C73A2" w:rsidP="003C73A2">
            <w:pPr>
              <w:tabs>
                <w:tab w:val="center" w:pos="4320"/>
                <w:tab w:val="right" w:pos="8640"/>
              </w:tabs>
              <w:jc w:val="center"/>
            </w:pPr>
            <w:r>
              <w:t>200</w:t>
            </w:r>
          </w:p>
        </w:tc>
      </w:tr>
    </w:tbl>
    <w:p w14:paraId="6A7980E8" w14:textId="77777777" w:rsidR="00BB5919" w:rsidRDefault="00BB5919">
      <w:pPr>
        <w:jc w:val="center"/>
        <w:rPr>
          <w:b/>
        </w:rPr>
      </w:pPr>
    </w:p>
    <w:p w14:paraId="5253430F" w14:textId="77777777" w:rsidR="00BB5919" w:rsidRDefault="00BB5919">
      <w:pPr>
        <w:jc w:val="center"/>
        <w:rPr>
          <w:b/>
        </w:rPr>
      </w:pPr>
    </w:p>
    <w:p w14:paraId="5F407D2D" w14:textId="77777777" w:rsidR="00BB5919" w:rsidRDefault="00BB5919">
      <w:pPr>
        <w:jc w:val="center"/>
      </w:pPr>
      <w:r>
        <w:rPr>
          <w:b/>
          <w:i/>
        </w:rPr>
        <w:t xml:space="preserve">Bảng 3.2: </w:t>
      </w:r>
      <w:r>
        <w:rPr>
          <w:i/>
        </w:rPr>
        <w:t>Chọn sơ bộ tiết diện dầm phụ.</w:t>
      </w:r>
    </w:p>
    <w:p w14:paraId="480F024F" w14:textId="77777777" w:rsidR="00BB5919" w:rsidRDefault="00BB5919">
      <w:pPr>
        <w:jc w:val="center"/>
        <w:rPr>
          <w:i/>
        </w:rPr>
      </w:pPr>
    </w:p>
    <w:tbl>
      <w:tblPr>
        <w:tblW w:w="0" w:type="auto"/>
        <w:jc w:val="center"/>
        <w:tblLayout w:type="fixed"/>
        <w:tblLook w:val="0000" w:firstRow="0" w:lastRow="0" w:firstColumn="0" w:lastColumn="0" w:noHBand="0" w:noVBand="0"/>
      </w:tblPr>
      <w:tblGrid>
        <w:gridCol w:w="2454"/>
        <w:gridCol w:w="2455"/>
        <w:gridCol w:w="2465"/>
      </w:tblGrid>
      <w:tr w:rsidR="00BB5919" w14:paraId="636E7494" w14:textId="77777777">
        <w:trPr>
          <w:jc w:val="center"/>
        </w:trPr>
        <w:tc>
          <w:tcPr>
            <w:tcW w:w="2454" w:type="dxa"/>
            <w:vMerge w:val="restart"/>
            <w:tcBorders>
              <w:top w:val="single" w:sz="4" w:space="0" w:color="000000"/>
              <w:left w:val="single" w:sz="4" w:space="0" w:color="000000"/>
              <w:bottom w:val="single" w:sz="4" w:space="0" w:color="000000"/>
            </w:tcBorders>
            <w:shd w:val="clear" w:color="auto" w:fill="auto"/>
            <w:vAlign w:val="center"/>
          </w:tcPr>
          <w:p w14:paraId="02D87E2C" w14:textId="77777777" w:rsidR="00BB5919" w:rsidRDefault="00BB5919">
            <w:pPr>
              <w:tabs>
                <w:tab w:val="center" w:pos="4320"/>
                <w:tab w:val="right" w:pos="8640"/>
              </w:tabs>
              <w:jc w:val="center"/>
            </w:pPr>
            <w:r>
              <w:rPr>
                <w:b/>
              </w:rPr>
              <w:t>L (mm)</w:t>
            </w:r>
          </w:p>
        </w:tc>
        <w:tc>
          <w:tcPr>
            <w:tcW w:w="4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66D1FEC" w14:textId="77777777" w:rsidR="00BB5919" w:rsidRDefault="00BB5919">
            <w:pPr>
              <w:tabs>
                <w:tab w:val="center" w:pos="4320"/>
                <w:tab w:val="right" w:pos="8640"/>
              </w:tabs>
              <w:jc w:val="center"/>
            </w:pPr>
            <w:r>
              <w:rPr>
                <w:b/>
              </w:rPr>
              <w:t>Chọn</w:t>
            </w:r>
          </w:p>
        </w:tc>
      </w:tr>
      <w:tr w:rsidR="00BB5919" w14:paraId="06F86671" w14:textId="77777777">
        <w:trPr>
          <w:jc w:val="center"/>
        </w:trPr>
        <w:tc>
          <w:tcPr>
            <w:tcW w:w="2454" w:type="dxa"/>
            <w:vMerge/>
            <w:tcBorders>
              <w:top w:val="single" w:sz="4" w:space="0" w:color="000000"/>
              <w:left w:val="single" w:sz="4" w:space="0" w:color="000000"/>
              <w:bottom w:val="single" w:sz="4" w:space="0" w:color="000000"/>
            </w:tcBorders>
            <w:shd w:val="clear" w:color="auto" w:fill="auto"/>
            <w:vAlign w:val="center"/>
          </w:tcPr>
          <w:p w14:paraId="1F7B4C6D" w14:textId="77777777" w:rsidR="00BB5919" w:rsidRDefault="00BB5919">
            <w:pPr>
              <w:tabs>
                <w:tab w:val="center" w:pos="4320"/>
                <w:tab w:val="right" w:pos="8640"/>
              </w:tabs>
              <w:snapToGrid w:val="0"/>
              <w:jc w:val="center"/>
              <w:rPr>
                <w:b/>
              </w:rPr>
            </w:pPr>
          </w:p>
        </w:tc>
        <w:tc>
          <w:tcPr>
            <w:tcW w:w="2455" w:type="dxa"/>
            <w:tcBorders>
              <w:top w:val="single" w:sz="4" w:space="0" w:color="000000"/>
              <w:left w:val="single" w:sz="4" w:space="0" w:color="000000"/>
              <w:bottom w:val="single" w:sz="4" w:space="0" w:color="000000"/>
            </w:tcBorders>
            <w:shd w:val="clear" w:color="auto" w:fill="auto"/>
            <w:vAlign w:val="center"/>
          </w:tcPr>
          <w:p w14:paraId="582FB256" w14:textId="77777777" w:rsidR="00BB5919" w:rsidRDefault="00BB5919">
            <w:pPr>
              <w:tabs>
                <w:tab w:val="center" w:pos="4320"/>
                <w:tab w:val="right" w:pos="8640"/>
              </w:tabs>
              <w:jc w:val="center"/>
            </w:pPr>
            <w:r>
              <w:rPr>
                <w:b/>
              </w:rPr>
              <w:t>h (mm)</w:t>
            </w:r>
          </w:p>
        </w:tc>
        <w:tc>
          <w:tcPr>
            <w:tcW w:w="24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D964AF" w14:textId="77777777" w:rsidR="00BB5919" w:rsidRDefault="00BB5919">
            <w:pPr>
              <w:tabs>
                <w:tab w:val="center" w:pos="4320"/>
                <w:tab w:val="right" w:pos="8640"/>
              </w:tabs>
              <w:jc w:val="center"/>
            </w:pPr>
            <w:r>
              <w:rPr>
                <w:b/>
              </w:rPr>
              <w:t>b (mm)</w:t>
            </w:r>
          </w:p>
        </w:tc>
      </w:tr>
      <w:tr w:rsidR="00BB5919" w14:paraId="7ED18970" w14:textId="77777777">
        <w:trPr>
          <w:jc w:val="center"/>
        </w:trPr>
        <w:tc>
          <w:tcPr>
            <w:tcW w:w="2454" w:type="dxa"/>
            <w:tcBorders>
              <w:top w:val="single" w:sz="4" w:space="0" w:color="000000"/>
              <w:left w:val="single" w:sz="4" w:space="0" w:color="000000"/>
              <w:bottom w:val="single" w:sz="4" w:space="0" w:color="000000"/>
            </w:tcBorders>
            <w:shd w:val="clear" w:color="auto" w:fill="auto"/>
            <w:vAlign w:val="center"/>
          </w:tcPr>
          <w:p w14:paraId="027EC0DD" w14:textId="77777777" w:rsidR="00BB5919" w:rsidRDefault="00BB5919">
            <w:pPr>
              <w:tabs>
                <w:tab w:val="center" w:pos="4320"/>
                <w:tab w:val="right" w:pos="8640"/>
              </w:tabs>
              <w:jc w:val="center"/>
            </w:pPr>
            <w:r>
              <w:rPr>
                <w:rFonts w:ascii="Symbol" w:eastAsia="Symbol" w:hAnsi="Symbol" w:cs="Symbol"/>
              </w:rPr>
              <w:t></w:t>
            </w:r>
            <w:r>
              <w:t xml:space="preserve"> 5000</w:t>
            </w:r>
          </w:p>
        </w:tc>
        <w:tc>
          <w:tcPr>
            <w:tcW w:w="2455" w:type="dxa"/>
            <w:tcBorders>
              <w:top w:val="single" w:sz="4" w:space="0" w:color="000000"/>
              <w:left w:val="single" w:sz="4" w:space="0" w:color="000000"/>
              <w:bottom w:val="single" w:sz="4" w:space="0" w:color="000000"/>
            </w:tcBorders>
            <w:shd w:val="clear" w:color="auto" w:fill="auto"/>
            <w:vAlign w:val="center"/>
          </w:tcPr>
          <w:p w14:paraId="53B9A085" w14:textId="77777777" w:rsidR="00BB5919" w:rsidRDefault="00BB5919">
            <w:pPr>
              <w:tabs>
                <w:tab w:val="center" w:pos="4320"/>
                <w:tab w:val="right" w:pos="8640"/>
              </w:tabs>
              <w:jc w:val="center"/>
            </w:pPr>
            <w:r>
              <w:t>200 - 350</w:t>
            </w:r>
          </w:p>
        </w:tc>
        <w:tc>
          <w:tcPr>
            <w:tcW w:w="24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4FFE0A" w14:textId="77777777" w:rsidR="00BB5919" w:rsidRDefault="00BB5919">
            <w:pPr>
              <w:tabs>
                <w:tab w:val="center" w:pos="4320"/>
                <w:tab w:val="right" w:pos="8640"/>
              </w:tabs>
              <w:jc w:val="center"/>
            </w:pPr>
            <w:r>
              <w:t>200</w:t>
            </w:r>
          </w:p>
        </w:tc>
      </w:tr>
    </w:tbl>
    <w:p w14:paraId="47929CA7" w14:textId="77777777" w:rsidR="00BB5919" w:rsidRDefault="00BB5919">
      <w:pPr>
        <w:rPr>
          <w:b/>
        </w:rPr>
      </w:pPr>
    </w:p>
    <w:p w14:paraId="5E907C05" w14:textId="77777777" w:rsidR="00BB5919" w:rsidRDefault="00BB5919">
      <w:pPr>
        <w:spacing w:after="60" w:line="312" w:lineRule="auto"/>
      </w:pPr>
      <w:r>
        <w:rPr>
          <w:b/>
        </w:rPr>
        <w:t>2. Đối với cột:</w:t>
      </w:r>
    </w:p>
    <w:p w14:paraId="67F2C559" w14:textId="77777777" w:rsidR="00BB5919" w:rsidRDefault="00BB5919">
      <w:pPr>
        <w:spacing w:after="60" w:line="312" w:lineRule="auto"/>
        <w:ind w:firstLine="720"/>
      </w:pPr>
      <w:r>
        <w:t>Chọn sơ bộ tiết diện cột theo công thức sau:</w:t>
      </w:r>
    </w:p>
    <w:p w14:paraId="6789D8FF" w14:textId="70467F01" w:rsidR="00BB5919" w:rsidRPr="00FD7EE9" w:rsidRDefault="00FD7EE9" w:rsidP="00A1519B">
      <w:pPr>
        <w:spacing w:after="60" w:line="312" w:lineRule="auto"/>
        <w:jc w:val="center"/>
      </w:pPr>
      <m:oMathPara>
        <m:oMath>
          <m:r>
            <w:rPr>
              <w:rFonts w:ascii="Cambria Math"/>
            </w:rPr>
            <m:t>F=k</m:t>
          </m:r>
          <m:f>
            <m:fPr>
              <m:ctrlPr>
                <w:rPr>
                  <w:rFonts w:ascii="Cambria Math" w:hAnsi="Cambria Math"/>
                  <w:i/>
                </w:rPr>
              </m:ctrlPr>
            </m:fPr>
            <m:num>
              <m:r>
                <w:rPr>
                  <w:rFonts w:ascii="Cambria Math"/>
                </w:rPr>
                <m:t>N</m:t>
              </m:r>
            </m:num>
            <m:den>
              <m:sSub>
                <m:sSubPr>
                  <m:ctrlPr>
                    <w:rPr>
                      <w:rFonts w:ascii="Cambria Math" w:hAnsi="Cambria Math"/>
                      <w:i/>
                    </w:rPr>
                  </m:ctrlPr>
                </m:sSubPr>
                <m:e>
                  <m:r>
                    <w:rPr>
                      <w:rFonts w:ascii="Cambria Math"/>
                    </w:rPr>
                    <m:t>R</m:t>
                  </m:r>
                </m:e>
                <m:sub>
                  <m:r>
                    <w:rPr>
                      <w:rFonts w:ascii="Cambria Math"/>
                    </w:rPr>
                    <m:t>b</m:t>
                  </m:r>
                </m:sub>
              </m:sSub>
            </m:den>
          </m:f>
        </m:oMath>
      </m:oMathPara>
    </w:p>
    <w:p w14:paraId="2E569D88" w14:textId="77777777" w:rsidR="00BB5919" w:rsidRDefault="00BB5919">
      <w:pPr>
        <w:spacing w:after="60" w:line="312" w:lineRule="auto"/>
      </w:pPr>
      <w:r>
        <w:t xml:space="preserve">Với: </w:t>
      </w:r>
      <w:r>
        <w:tab/>
        <w:t>k: hệ số điều chỉnh.</w:t>
      </w:r>
    </w:p>
    <w:p w14:paraId="4BE63DA7" w14:textId="77777777" w:rsidR="00BB5919" w:rsidRDefault="00BB5919">
      <w:pPr>
        <w:spacing w:after="60" w:line="312" w:lineRule="auto"/>
        <w:ind w:firstLine="720"/>
      </w:pPr>
      <w:r>
        <w:t xml:space="preserve"> k = 1,2 </w:t>
      </w:r>
      <w:r>
        <w:rPr>
          <w:rFonts w:ascii="Symbol" w:eastAsia="Symbol" w:hAnsi="Symbol" w:cs="Symbol"/>
        </w:rPr>
        <w:t></w:t>
      </w:r>
      <w:r>
        <w:t xml:space="preserve"> 1,5  (cho cột chịu nén lệch tâm).</w:t>
      </w:r>
    </w:p>
    <w:p w14:paraId="5AD801F0" w14:textId="4FC803D7" w:rsidR="00BB5919" w:rsidRDefault="00FD7EE9" w:rsidP="00A1519B">
      <w:pPr>
        <w:spacing w:after="60" w:line="312" w:lineRule="auto"/>
        <w:ind w:firstLine="720"/>
      </w:pPr>
      <m:oMath>
        <m:r>
          <w:rPr>
            <w:rFonts w:ascii="Cambria Math" w:hAnsi="Cambria Math" w:cs="Cambria Math"/>
          </w:rPr>
          <m:t>⇒</m:t>
        </m:r>
      </m:oMath>
      <w:r w:rsidR="00BB5919">
        <w:t xml:space="preserve"> Chọn k = 1.3.</w:t>
      </w:r>
    </w:p>
    <w:p w14:paraId="2BCF3EF6" w14:textId="77777777" w:rsidR="00BB5919" w:rsidRDefault="00BB5919">
      <w:pPr>
        <w:spacing w:after="60" w:line="312" w:lineRule="auto"/>
      </w:pPr>
      <w:r>
        <w:t xml:space="preserve">       </w:t>
      </w:r>
      <w:r>
        <w:tab/>
        <w:t>N: Tổng lực tác dụng lên cột. Do chưa giải kết cấu nên chưa biết chính xác lực dọc này mà chỉ có thể ước lượng bằng cách tính sơ bộ tải tác dụng lên sàn, dầm rồi truyền vào cột theo nguyên tắc chia đôi.</w:t>
      </w:r>
    </w:p>
    <w:p w14:paraId="48AF36FD" w14:textId="77777777" w:rsidR="00BB5919" w:rsidRDefault="00BB5919">
      <w:pPr>
        <w:spacing w:after="60" w:line="312" w:lineRule="auto"/>
      </w:pPr>
      <w:r>
        <w:tab/>
        <w:t>Tính dồn tải đến chân cột tầng trệt của các cột điển hình (cột biên, cột giữa).</w:t>
      </w:r>
    </w:p>
    <w:p w14:paraId="04DD56AA" w14:textId="5F72D417" w:rsidR="00BB5919" w:rsidRDefault="00BB5919">
      <w:pPr>
        <w:spacing w:after="60" w:line="312" w:lineRule="auto"/>
      </w:pPr>
      <w:r>
        <w:t>+ Cột biên (tính cột C1 và C</w:t>
      </w:r>
      <w:r w:rsidR="005170A7">
        <w:t>4</w:t>
      </w:r>
      <w:r>
        <w:t>):</w:t>
      </w:r>
    </w:p>
    <w:p w14:paraId="3A526790" w14:textId="77777777" w:rsidR="00BB5919" w:rsidRDefault="00BB5919">
      <w:pPr>
        <w:spacing w:after="60" w:line="312" w:lineRule="auto"/>
      </w:pPr>
      <w:r>
        <w:tab/>
        <w:t>N = 100 T.</w:t>
      </w:r>
    </w:p>
    <w:p w14:paraId="065BD4CF" w14:textId="41E29E15" w:rsidR="00BB5919" w:rsidRDefault="00BB5919">
      <w:pPr>
        <w:spacing w:after="60" w:line="312" w:lineRule="auto"/>
      </w:pPr>
      <w:r>
        <w:t>+ Cột giữa (tính cột C2, C3):</w:t>
      </w:r>
    </w:p>
    <w:p w14:paraId="0BFFC658" w14:textId="77777777" w:rsidR="00BB5919" w:rsidRDefault="00BB5919">
      <w:pPr>
        <w:spacing w:after="60" w:line="312" w:lineRule="auto"/>
      </w:pPr>
      <w:r>
        <w:tab/>
        <w:t>N = 120 T.</w:t>
      </w:r>
    </w:p>
    <w:p w14:paraId="6E68D9D5" w14:textId="77777777" w:rsidR="00BB5919" w:rsidRDefault="00BB5919">
      <w:pPr>
        <w:spacing w:after="60" w:line="312" w:lineRule="auto"/>
      </w:pPr>
      <w:r>
        <w:t xml:space="preserve"> </w:t>
      </w:r>
      <w:r>
        <w:tab/>
        <w:t>Cột chọn bê tông cấp độ bền B20 có cường độ chịu nén R</w:t>
      </w:r>
      <w:r>
        <w:rPr>
          <w:vertAlign w:val="subscript"/>
        </w:rPr>
        <w:t>b</w:t>
      </w:r>
      <w:r>
        <w:t xml:space="preserve"> = 115 (kg/cm). Tính được tiết diện cột như sau:</w:t>
      </w:r>
    </w:p>
    <w:p w14:paraId="4779C59A" w14:textId="77777777" w:rsidR="00BB5919" w:rsidRDefault="00BB5919">
      <w:pPr>
        <w:spacing w:before="120" w:after="60" w:line="312" w:lineRule="auto"/>
        <w:ind w:firstLine="540"/>
        <w:jc w:val="both"/>
      </w:pPr>
      <w:r>
        <w:tab/>
      </w:r>
      <w:r>
        <w:rPr>
          <w:i/>
          <w:u w:val="single"/>
          <w:lang w:val="pt-BR"/>
        </w:rPr>
        <w:t xml:space="preserve">Ta tính được cột như sau: </w:t>
      </w:r>
    </w:p>
    <w:p w14:paraId="259E7D4A" w14:textId="7B014CBA" w:rsidR="00BB5919" w:rsidRDefault="00BB5919" w:rsidP="00A1519B">
      <w:pPr>
        <w:spacing w:before="120" w:after="60" w:line="312" w:lineRule="auto"/>
        <w:ind w:firstLine="2340"/>
        <w:jc w:val="both"/>
        <w:rPr>
          <w:lang w:val="pt-BR"/>
        </w:rPr>
      </w:pPr>
      <w:r>
        <w:rPr>
          <w:lang w:val="pt-BR"/>
        </w:rPr>
        <w:t xml:space="preserve">* Cột giữa:  </w:t>
      </w:r>
      <m:oMath>
        <m:r>
          <w:rPr>
            <w:rFonts w:ascii="Cambria Math"/>
          </w:rPr>
          <m:t>F=k</m:t>
        </m:r>
        <m:f>
          <m:fPr>
            <m:ctrlPr>
              <w:rPr>
                <w:rFonts w:ascii="Cambria Math" w:hAnsi="Cambria Math"/>
                <w:i/>
              </w:rPr>
            </m:ctrlPr>
          </m:fPr>
          <m:num>
            <m:r>
              <w:rPr>
                <w:rFonts w:ascii="Cambria Math"/>
              </w:rPr>
              <m:t>N</m:t>
            </m:r>
          </m:num>
          <m:den>
            <m:sSub>
              <m:sSubPr>
                <m:ctrlPr>
                  <w:rPr>
                    <w:rFonts w:ascii="Cambria Math" w:hAnsi="Cambria Math"/>
                    <w:i/>
                  </w:rPr>
                </m:ctrlPr>
              </m:sSubPr>
              <m:e>
                <m:r>
                  <w:rPr>
                    <w:rFonts w:ascii="Cambria Math"/>
                  </w:rPr>
                  <m:t>R</m:t>
                </m:r>
              </m:e>
              <m:sub>
                <m:r>
                  <w:rPr>
                    <w:rFonts w:ascii="Cambria Math"/>
                  </w:rPr>
                  <m:t>b</m:t>
                </m:r>
              </m:sub>
            </m:sSub>
          </m:den>
        </m:f>
        <m:r>
          <w:rPr>
            <w:rFonts w:ascii="Cambria Math"/>
          </w:rPr>
          <m:t>=1.3x</m:t>
        </m:r>
        <m:f>
          <m:fPr>
            <m:ctrlPr>
              <w:rPr>
                <w:rFonts w:ascii="Cambria Math" w:hAnsi="Cambria Math"/>
                <w:i/>
              </w:rPr>
            </m:ctrlPr>
          </m:fPr>
          <m:num>
            <m:r>
              <w:rPr>
                <w:rFonts w:ascii="Cambria Math"/>
              </w:rPr>
              <m:t>120x1000</m:t>
            </m:r>
          </m:num>
          <m:den>
            <m:r>
              <w:rPr>
                <w:rFonts w:ascii="Cambria Math"/>
              </w:rPr>
              <m:t>115</m:t>
            </m:r>
          </m:den>
        </m:f>
        <m:r>
          <w:rPr>
            <w:rFonts w:ascii="Cambria Math"/>
          </w:rPr>
          <m:t>=1357c</m:t>
        </m:r>
        <m:sSup>
          <m:sSupPr>
            <m:ctrlPr>
              <w:rPr>
                <w:rFonts w:ascii="Cambria Math" w:hAnsi="Cambria Math"/>
                <w:i/>
              </w:rPr>
            </m:ctrlPr>
          </m:sSupPr>
          <m:e>
            <m:r>
              <w:rPr>
                <w:rFonts w:ascii="Cambria Math"/>
              </w:rPr>
              <m:t>m</m:t>
            </m:r>
          </m:e>
          <m:sup>
            <m:r>
              <w:rPr>
                <w:rFonts w:ascii="Cambria Math"/>
              </w:rPr>
              <m:t>2</m:t>
            </m:r>
          </m:sup>
        </m:sSup>
      </m:oMath>
    </w:p>
    <w:p w14:paraId="4C393947" w14:textId="77777777" w:rsidR="00BB5919" w:rsidRDefault="00BB5919">
      <w:pPr>
        <w:spacing w:after="60" w:line="312" w:lineRule="auto"/>
        <w:ind w:left="600" w:firstLine="300"/>
        <w:jc w:val="both"/>
      </w:pPr>
      <w:r>
        <w:rPr>
          <w:lang w:val="pt-BR"/>
        </w:rPr>
        <w:t>+ Chọn h = 40cm,b = 40cm, có F = 1600 cm</w:t>
      </w:r>
      <w:r>
        <w:rPr>
          <w:vertAlign w:val="superscript"/>
          <w:lang w:val="pt-BR"/>
        </w:rPr>
        <w:t>2</w:t>
      </w:r>
      <w:r>
        <w:rPr>
          <w:lang w:val="pt-BR"/>
        </w:rPr>
        <w:t xml:space="preserve"> cho 2 đoạn cột tầng 1 và 2 (vì chọn tiết diện cho cột nên h,b chọn theo tỷ lệ h/b=1 ÷ 3 là hợp lý).</w:t>
      </w:r>
    </w:p>
    <w:p w14:paraId="4A5737E0" w14:textId="77777777" w:rsidR="00BB5919" w:rsidRDefault="00BB5919">
      <w:pPr>
        <w:spacing w:after="60" w:line="312" w:lineRule="auto"/>
        <w:ind w:left="600" w:firstLine="300"/>
        <w:jc w:val="both"/>
      </w:pPr>
      <w:r>
        <w:rPr>
          <w:lang w:val="fr-FR"/>
        </w:rPr>
        <w:t>+ Tầng 3 và 4 sẽ là: 35x35 cm</w:t>
      </w:r>
      <w:r>
        <w:rPr>
          <w:vertAlign w:val="superscript"/>
          <w:lang w:val="fr-FR"/>
        </w:rPr>
        <w:t>2</w:t>
      </w:r>
      <w:r>
        <w:rPr>
          <w:lang w:val="fr-FR"/>
        </w:rPr>
        <w:t>.</w:t>
      </w:r>
    </w:p>
    <w:p w14:paraId="0F077979" w14:textId="77777777" w:rsidR="00BB5919" w:rsidRDefault="00BB5919">
      <w:pPr>
        <w:spacing w:after="60" w:line="312" w:lineRule="auto"/>
        <w:ind w:left="600" w:firstLine="300"/>
        <w:jc w:val="both"/>
      </w:pPr>
      <w:r>
        <w:rPr>
          <w:lang w:val="fr-FR"/>
        </w:rPr>
        <w:t>+ Tầng 5 và 6 sẽ là 30x30 cm</w:t>
      </w:r>
      <w:r>
        <w:rPr>
          <w:vertAlign w:val="superscript"/>
          <w:lang w:val="fr-FR"/>
        </w:rPr>
        <w:t>2</w:t>
      </w:r>
      <w:r>
        <w:rPr>
          <w:lang w:val="fr-FR"/>
        </w:rPr>
        <w:t>.</w:t>
      </w:r>
    </w:p>
    <w:p w14:paraId="2CCBDC6B" w14:textId="77777777" w:rsidR="00BB5919" w:rsidRDefault="00BB5919">
      <w:pPr>
        <w:spacing w:after="60" w:line="312" w:lineRule="auto"/>
        <w:ind w:left="600" w:firstLine="300"/>
        <w:jc w:val="both"/>
      </w:pPr>
      <w:r>
        <w:rPr>
          <w:lang w:val="fr-FR"/>
        </w:rPr>
        <w:t>+ Tầng 7 là : 25×25 cm</w:t>
      </w:r>
      <w:r>
        <w:rPr>
          <w:vertAlign w:val="superscript"/>
          <w:lang w:val="fr-FR"/>
        </w:rPr>
        <w:t>2</w:t>
      </w:r>
    </w:p>
    <w:p w14:paraId="23D3B6F6" w14:textId="64716ADF" w:rsidR="00BB5919" w:rsidRDefault="00BB5919" w:rsidP="00A1519B">
      <w:pPr>
        <w:tabs>
          <w:tab w:val="left" w:pos="2340"/>
        </w:tabs>
        <w:spacing w:after="60" w:line="312" w:lineRule="auto"/>
        <w:ind w:left="600" w:firstLine="720"/>
        <w:jc w:val="both"/>
        <w:rPr>
          <w:lang w:val="fr-FR"/>
        </w:rPr>
      </w:pPr>
      <w:r>
        <w:rPr>
          <w:lang w:val="fr-FR"/>
        </w:rPr>
        <w:lastRenderedPageBreak/>
        <w:t xml:space="preserve">             </w:t>
      </w:r>
      <w:r>
        <w:rPr>
          <w:lang w:val="fr-FR"/>
        </w:rPr>
        <w:tab/>
        <w:t xml:space="preserve">* Cột biên:  </w:t>
      </w:r>
      <m:oMath>
        <m:r>
          <w:rPr>
            <w:rFonts w:ascii="Cambria Math"/>
          </w:rPr>
          <m:t>F=k</m:t>
        </m:r>
        <m:f>
          <m:fPr>
            <m:ctrlPr>
              <w:rPr>
                <w:rFonts w:ascii="Cambria Math" w:hAnsi="Cambria Math"/>
                <w:i/>
              </w:rPr>
            </m:ctrlPr>
          </m:fPr>
          <m:num>
            <m:r>
              <w:rPr>
                <w:rFonts w:ascii="Cambria Math"/>
              </w:rPr>
              <m:t>N</m:t>
            </m:r>
          </m:num>
          <m:den>
            <m:sSub>
              <m:sSubPr>
                <m:ctrlPr>
                  <w:rPr>
                    <w:rFonts w:ascii="Cambria Math" w:hAnsi="Cambria Math"/>
                    <w:i/>
                  </w:rPr>
                </m:ctrlPr>
              </m:sSubPr>
              <m:e>
                <m:r>
                  <w:rPr>
                    <w:rFonts w:ascii="Cambria Math"/>
                  </w:rPr>
                  <m:t>R</m:t>
                </m:r>
              </m:e>
              <m:sub>
                <m:r>
                  <w:rPr>
                    <w:rFonts w:ascii="Cambria Math"/>
                  </w:rPr>
                  <m:t>b</m:t>
                </m:r>
              </m:sub>
            </m:sSub>
          </m:den>
        </m:f>
        <m:r>
          <w:rPr>
            <w:rFonts w:ascii="Cambria Math"/>
          </w:rPr>
          <m:t>=1.3</m:t>
        </m:r>
        <m:r>
          <w:rPr>
            <w:rFonts w:ascii="Cambria Math"/>
          </w:rPr>
          <m:t>×</m:t>
        </m:r>
        <m:f>
          <m:fPr>
            <m:ctrlPr>
              <w:rPr>
                <w:rFonts w:ascii="Cambria Math" w:hAnsi="Cambria Math"/>
                <w:i/>
              </w:rPr>
            </m:ctrlPr>
          </m:fPr>
          <m:num>
            <m:r>
              <w:rPr>
                <w:rFonts w:ascii="Cambria Math"/>
              </w:rPr>
              <m:t>100</m:t>
            </m:r>
            <m:r>
              <w:rPr>
                <w:rFonts w:ascii="Cambria Math"/>
              </w:rPr>
              <m:t>×</m:t>
            </m:r>
            <m:r>
              <w:rPr>
                <w:rFonts w:ascii="Cambria Math"/>
              </w:rPr>
              <m:t>1000</m:t>
            </m:r>
          </m:num>
          <m:den>
            <m:r>
              <w:rPr>
                <w:rFonts w:ascii="Cambria Math"/>
              </w:rPr>
              <m:t>115</m:t>
            </m:r>
          </m:den>
        </m:f>
        <m:r>
          <w:rPr>
            <w:rFonts w:ascii="Cambria Math"/>
          </w:rPr>
          <m:t>=1130c</m:t>
        </m:r>
        <m:sSup>
          <m:sSupPr>
            <m:ctrlPr>
              <w:rPr>
                <w:rFonts w:ascii="Cambria Math" w:hAnsi="Cambria Math"/>
                <w:i/>
              </w:rPr>
            </m:ctrlPr>
          </m:sSupPr>
          <m:e>
            <m:r>
              <w:rPr>
                <w:rFonts w:ascii="Cambria Math"/>
              </w:rPr>
              <m:t>m</m:t>
            </m:r>
          </m:e>
          <m:sup>
            <m:r>
              <w:rPr>
                <w:rFonts w:ascii="Cambria Math"/>
              </w:rPr>
              <m:t>2</m:t>
            </m:r>
          </m:sup>
        </m:sSup>
      </m:oMath>
    </w:p>
    <w:p w14:paraId="0C1EB6CA" w14:textId="77777777" w:rsidR="00BB5919" w:rsidRDefault="00BB5919">
      <w:pPr>
        <w:spacing w:after="60" w:line="312" w:lineRule="auto"/>
        <w:ind w:left="600" w:firstLine="300"/>
        <w:jc w:val="both"/>
      </w:pPr>
      <w:r>
        <w:rPr>
          <w:lang w:val="fr-FR"/>
        </w:rPr>
        <w:t>+ Chọn h = 40cm,b = 30cm, có F = 1200cm</w:t>
      </w:r>
      <w:r>
        <w:rPr>
          <w:vertAlign w:val="superscript"/>
          <w:lang w:val="fr-FR"/>
        </w:rPr>
        <w:t>2</w:t>
      </w:r>
      <w:r>
        <w:rPr>
          <w:lang w:val="fr-FR"/>
        </w:rPr>
        <w:t xml:space="preserve"> cho 2 đoạn cột tầng 1 và 2 (vì chọn tiết diện cho cột nên h,b chọn theo tỷ lệ h/b=1 ÷ 3 là hợp lý).</w:t>
      </w:r>
    </w:p>
    <w:p w14:paraId="1157186F" w14:textId="77777777" w:rsidR="00BB5919" w:rsidRDefault="00BB5919">
      <w:pPr>
        <w:spacing w:after="60" w:line="312" w:lineRule="auto"/>
        <w:ind w:left="600" w:firstLine="300"/>
        <w:jc w:val="both"/>
      </w:pPr>
      <w:r>
        <w:rPr>
          <w:lang w:val="fr-FR"/>
        </w:rPr>
        <w:t>+ Tầng 3 và 4 sẽ là: bxh=30x35 cm</w:t>
      </w:r>
      <w:r>
        <w:rPr>
          <w:vertAlign w:val="superscript"/>
          <w:lang w:val="fr-FR"/>
        </w:rPr>
        <w:t>2</w:t>
      </w:r>
      <w:r>
        <w:rPr>
          <w:lang w:val="fr-FR"/>
        </w:rPr>
        <w:t>.</w:t>
      </w:r>
    </w:p>
    <w:p w14:paraId="555124E0" w14:textId="77777777" w:rsidR="00BB5919" w:rsidRDefault="00BB5919">
      <w:pPr>
        <w:spacing w:after="60" w:line="312" w:lineRule="auto"/>
        <w:ind w:left="600" w:firstLine="300"/>
        <w:jc w:val="both"/>
      </w:pPr>
      <w:r>
        <w:rPr>
          <w:lang w:val="fr-FR"/>
        </w:rPr>
        <w:t>+ Tầng 5 và 6 sẽ là: bxh=25x30 cm</w:t>
      </w:r>
      <w:r>
        <w:rPr>
          <w:vertAlign w:val="superscript"/>
          <w:lang w:val="fr-FR"/>
        </w:rPr>
        <w:t>2</w:t>
      </w:r>
      <w:r>
        <w:rPr>
          <w:lang w:val="fr-FR"/>
        </w:rPr>
        <w:t>.</w:t>
      </w:r>
    </w:p>
    <w:p w14:paraId="25009B50" w14:textId="77777777" w:rsidR="00BB5919" w:rsidRDefault="00BB5919">
      <w:pPr>
        <w:spacing w:after="60" w:line="312" w:lineRule="auto"/>
        <w:ind w:left="600" w:firstLine="300"/>
        <w:jc w:val="both"/>
      </w:pPr>
      <w:r>
        <w:t>+ Tầng 7: bxh=25x25 cm</w:t>
      </w:r>
      <w:r>
        <w:rPr>
          <w:vertAlign w:val="superscript"/>
        </w:rPr>
        <w:t>2</w:t>
      </w:r>
      <w:r>
        <w:t xml:space="preserve"> </w:t>
      </w:r>
    </w:p>
    <w:p w14:paraId="23532228" w14:textId="77777777" w:rsidR="00BB5919" w:rsidRDefault="00BB5919">
      <w:pPr>
        <w:spacing w:after="60" w:line="312" w:lineRule="auto"/>
        <w:ind w:left="600" w:hanging="60"/>
        <w:jc w:val="center"/>
      </w:pPr>
      <w:r>
        <w:rPr>
          <w:b/>
          <w:i/>
        </w:rPr>
        <w:t>Bảng kết quả chọn sơ bộ cột khung :</w:t>
      </w:r>
    </w:p>
    <w:tbl>
      <w:tblPr>
        <w:tblW w:w="0" w:type="auto"/>
        <w:jc w:val="center"/>
        <w:tblLayout w:type="fixed"/>
        <w:tblLook w:val="0000" w:firstRow="0" w:lastRow="0" w:firstColumn="0" w:lastColumn="0" w:noHBand="0" w:noVBand="0"/>
      </w:tblPr>
      <w:tblGrid>
        <w:gridCol w:w="2738"/>
        <w:gridCol w:w="2940"/>
        <w:gridCol w:w="1211"/>
        <w:gridCol w:w="1688"/>
      </w:tblGrid>
      <w:tr w:rsidR="00BB5919" w14:paraId="67349E89" w14:textId="77777777">
        <w:trPr>
          <w:jc w:val="center"/>
        </w:trPr>
        <w:tc>
          <w:tcPr>
            <w:tcW w:w="2738" w:type="dxa"/>
            <w:tcBorders>
              <w:top w:val="single" w:sz="4" w:space="0" w:color="000000"/>
              <w:left w:val="single" w:sz="4" w:space="0" w:color="000000"/>
              <w:bottom w:val="single" w:sz="4" w:space="0" w:color="000000"/>
            </w:tcBorders>
            <w:shd w:val="clear" w:color="auto" w:fill="auto"/>
          </w:tcPr>
          <w:p w14:paraId="4752270E" w14:textId="77777777" w:rsidR="00BB5919" w:rsidRDefault="00BB5919">
            <w:pPr>
              <w:spacing w:after="60" w:line="312" w:lineRule="auto"/>
              <w:jc w:val="center"/>
            </w:pPr>
            <w:r>
              <w:t>Loại cột</w:t>
            </w:r>
          </w:p>
        </w:tc>
        <w:tc>
          <w:tcPr>
            <w:tcW w:w="2940" w:type="dxa"/>
            <w:tcBorders>
              <w:top w:val="single" w:sz="4" w:space="0" w:color="000000"/>
              <w:left w:val="single" w:sz="4" w:space="0" w:color="000000"/>
              <w:bottom w:val="single" w:sz="4" w:space="0" w:color="000000"/>
            </w:tcBorders>
            <w:shd w:val="clear" w:color="auto" w:fill="auto"/>
            <w:vAlign w:val="center"/>
          </w:tcPr>
          <w:p w14:paraId="35B12BB6" w14:textId="77777777" w:rsidR="00BB5919" w:rsidRDefault="00BB5919">
            <w:pPr>
              <w:spacing w:after="60" w:line="312" w:lineRule="auto"/>
              <w:jc w:val="center"/>
            </w:pPr>
            <w:r>
              <w:t>Phần tử</w:t>
            </w:r>
          </w:p>
        </w:tc>
        <w:tc>
          <w:tcPr>
            <w:tcW w:w="1211" w:type="dxa"/>
            <w:tcBorders>
              <w:top w:val="single" w:sz="4" w:space="0" w:color="000000"/>
              <w:left w:val="single" w:sz="4" w:space="0" w:color="000000"/>
              <w:bottom w:val="single" w:sz="4" w:space="0" w:color="000000"/>
            </w:tcBorders>
            <w:shd w:val="clear" w:color="auto" w:fill="auto"/>
            <w:vAlign w:val="center"/>
          </w:tcPr>
          <w:p w14:paraId="68E6C6F9" w14:textId="77777777" w:rsidR="00BB5919" w:rsidRDefault="00BB5919">
            <w:pPr>
              <w:spacing w:after="60" w:line="312" w:lineRule="auto"/>
              <w:jc w:val="center"/>
            </w:pPr>
            <w:r>
              <w:t>b(cm)</w:t>
            </w:r>
          </w:p>
        </w:tc>
        <w:tc>
          <w:tcPr>
            <w:tcW w:w="16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6C20D6" w14:textId="77777777" w:rsidR="00BB5919" w:rsidRDefault="00BB5919">
            <w:pPr>
              <w:spacing w:after="60" w:line="312" w:lineRule="auto"/>
              <w:jc w:val="center"/>
            </w:pPr>
            <w:r>
              <w:t>h(cm)</w:t>
            </w:r>
          </w:p>
        </w:tc>
      </w:tr>
      <w:tr w:rsidR="00BB5919" w14:paraId="40D8B947" w14:textId="77777777">
        <w:trPr>
          <w:trHeight w:val="550"/>
          <w:jc w:val="center"/>
        </w:trPr>
        <w:tc>
          <w:tcPr>
            <w:tcW w:w="2738" w:type="dxa"/>
            <w:vMerge w:val="restart"/>
            <w:tcBorders>
              <w:top w:val="single" w:sz="4" w:space="0" w:color="000000"/>
              <w:left w:val="single" w:sz="4" w:space="0" w:color="000000"/>
              <w:bottom w:val="single" w:sz="4" w:space="0" w:color="000000"/>
            </w:tcBorders>
            <w:shd w:val="clear" w:color="auto" w:fill="auto"/>
            <w:vAlign w:val="center"/>
          </w:tcPr>
          <w:p w14:paraId="68B2E414" w14:textId="77777777" w:rsidR="00BB5919" w:rsidRDefault="00BB5919">
            <w:pPr>
              <w:spacing w:after="60" w:line="312" w:lineRule="auto"/>
              <w:jc w:val="center"/>
            </w:pPr>
            <w:r>
              <w:t>Cột giữa</w:t>
            </w:r>
          </w:p>
        </w:tc>
        <w:tc>
          <w:tcPr>
            <w:tcW w:w="2940" w:type="dxa"/>
            <w:tcBorders>
              <w:top w:val="single" w:sz="4" w:space="0" w:color="000000"/>
              <w:left w:val="single" w:sz="4" w:space="0" w:color="000000"/>
              <w:bottom w:val="single" w:sz="4" w:space="0" w:color="000000"/>
            </w:tcBorders>
            <w:shd w:val="clear" w:color="auto" w:fill="auto"/>
            <w:vAlign w:val="center"/>
          </w:tcPr>
          <w:p w14:paraId="31E4CC33" w14:textId="77777777" w:rsidR="00BB5919" w:rsidRDefault="00BB5919">
            <w:pPr>
              <w:spacing w:after="60" w:line="312" w:lineRule="auto"/>
              <w:jc w:val="center"/>
            </w:pPr>
            <w:r>
              <w:t>Cột tầng 1 , 2</w:t>
            </w:r>
          </w:p>
        </w:tc>
        <w:tc>
          <w:tcPr>
            <w:tcW w:w="1211" w:type="dxa"/>
            <w:tcBorders>
              <w:top w:val="single" w:sz="4" w:space="0" w:color="000000"/>
              <w:left w:val="single" w:sz="4" w:space="0" w:color="000000"/>
              <w:bottom w:val="single" w:sz="4" w:space="0" w:color="000000"/>
            </w:tcBorders>
            <w:shd w:val="clear" w:color="auto" w:fill="auto"/>
            <w:vAlign w:val="center"/>
          </w:tcPr>
          <w:p w14:paraId="317AA0D0" w14:textId="77777777" w:rsidR="00BB5919" w:rsidRDefault="00BB5919">
            <w:pPr>
              <w:spacing w:after="60" w:line="312" w:lineRule="auto"/>
              <w:jc w:val="center"/>
            </w:pPr>
            <w:r>
              <w:t>40</w:t>
            </w:r>
          </w:p>
        </w:tc>
        <w:tc>
          <w:tcPr>
            <w:tcW w:w="16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780EB3" w14:textId="77777777" w:rsidR="00BB5919" w:rsidRDefault="00BB5919">
            <w:pPr>
              <w:spacing w:after="60" w:line="312" w:lineRule="auto"/>
              <w:jc w:val="center"/>
            </w:pPr>
            <w:r>
              <w:t>40</w:t>
            </w:r>
          </w:p>
        </w:tc>
      </w:tr>
      <w:tr w:rsidR="00BB5919" w14:paraId="32E5F081" w14:textId="77777777">
        <w:trPr>
          <w:trHeight w:val="550"/>
          <w:jc w:val="center"/>
        </w:trPr>
        <w:tc>
          <w:tcPr>
            <w:tcW w:w="2738" w:type="dxa"/>
            <w:vMerge/>
            <w:tcBorders>
              <w:top w:val="single" w:sz="4" w:space="0" w:color="000000"/>
              <w:left w:val="single" w:sz="4" w:space="0" w:color="000000"/>
              <w:bottom w:val="single" w:sz="4" w:space="0" w:color="000000"/>
            </w:tcBorders>
            <w:shd w:val="clear" w:color="auto" w:fill="auto"/>
            <w:vAlign w:val="center"/>
          </w:tcPr>
          <w:p w14:paraId="5548A0DF" w14:textId="77777777" w:rsidR="00BB5919" w:rsidRDefault="00BB5919">
            <w:pPr>
              <w:snapToGrid w:val="0"/>
              <w:spacing w:after="60" w:line="312" w:lineRule="auto"/>
              <w:jc w:val="center"/>
            </w:pPr>
          </w:p>
        </w:tc>
        <w:tc>
          <w:tcPr>
            <w:tcW w:w="2940" w:type="dxa"/>
            <w:tcBorders>
              <w:top w:val="single" w:sz="4" w:space="0" w:color="000000"/>
              <w:left w:val="single" w:sz="4" w:space="0" w:color="000000"/>
              <w:bottom w:val="single" w:sz="4" w:space="0" w:color="000000"/>
            </w:tcBorders>
            <w:shd w:val="clear" w:color="auto" w:fill="auto"/>
            <w:vAlign w:val="center"/>
          </w:tcPr>
          <w:p w14:paraId="5E50812C" w14:textId="77777777" w:rsidR="00BB5919" w:rsidRDefault="00BB5919">
            <w:pPr>
              <w:spacing w:after="60" w:line="312" w:lineRule="auto"/>
              <w:jc w:val="center"/>
            </w:pPr>
            <w:r>
              <w:t>Cột tầng 3 , 4</w:t>
            </w:r>
          </w:p>
        </w:tc>
        <w:tc>
          <w:tcPr>
            <w:tcW w:w="1211" w:type="dxa"/>
            <w:tcBorders>
              <w:top w:val="single" w:sz="4" w:space="0" w:color="000000"/>
              <w:left w:val="single" w:sz="4" w:space="0" w:color="000000"/>
              <w:bottom w:val="single" w:sz="4" w:space="0" w:color="000000"/>
            </w:tcBorders>
            <w:shd w:val="clear" w:color="auto" w:fill="auto"/>
            <w:vAlign w:val="center"/>
          </w:tcPr>
          <w:p w14:paraId="51785FFB" w14:textId="77777777" w:rsidR="00BB5919" w:rsidRDefault="00BB5919">
            <w:pPr>
              <w:spacing w:after="60" w:line="312" w:lineRule="auto"/>
              <w:jc w:val="center"/>
            </w:pPr>
            <w:r>
              <w:t>35</w:t>
            </w:r>
          </w:p>
        </w:tc>
        <w:tc>
          <w:tcPr>
            <w:tcW w:w="16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0708B6" w14:textId="77777777" w:rsidR="00BB5919" w:rsidRDefault="00BB5919">
            <w:pPr>
              <w:spacing w:after="60" w:line="312" w:lineRule="auto"/>
              <w:jc w:val="center"/>
            </w:pPr>
            <w:r>
              <w:t>35</w:t>
            </w:r>
          </w:p>
        </w:tc>
      </w:tr>
      <w:tr w:rsidR="00BB5919" w14:paraId="02A7711C" w14:textId="77777777">
        <w:trPr>
          <w:trHeight w:val="550"/>
          <w:jc w:val="center"/>
        </w:trPr>
        <w:tc>
          <w:tcPr>
            <w:tcW w:w="2738" w:type="dxa"/>
            <w:vMerge/>
            <w:tcBorders>
              <w:top w:val="single" w:sz="4" w:space="0" w:color="000000"/>
              <w:left w:val="single" w:sz="4" w:space="0" w:color="000000"/>
              <w:bottom w:val="single" w:sz="4" w:space="0" w:color="000000"/>
            </w:tcBorders>
            <w:shd w:val="clear" w:color="auto" w:fill="auto"/>
            <w:vAlign w:val="center"/>
          </w:tcPr>
          <w:p w14:paraId="3A485C28" w14:textId="77777777" w:rsidR="00BB5919" w:rsidRDefault="00BB5919">
            <w:pPr>
              <w:snapToGrid w:val="0"/>
              <w:spacing w:after="60" w:line="312" w:lineRule="auto"/>
              <w:jc w:val="center"/>
            </w:pPr>
          </w:p>
        </w:tc>
        <w:tc>
          <w:tcPr>
            <w:tcW w:w="2940" w:type="dxa"/>
            <w:tcBorders>
              <w:top w:val="single" w:sz="4" w:space="0" w:color="000000"/>
              <w:left w:val="single" w:sz="4" w:space="0" w:color="000000"/>
              <w:bottom w:val="single" w:sz="4" w:space="0" w:color="000000"/>
            </w:tcBorders>
            <w:shd w:val="clear" w:color="auto" w:fill="auto"/>
            <w:vAlign w:val="center"/>
          </w:tcPr>
          <w:p w14:paraId="05043577" w14:textId="77777777" w:rsidR="00BB5919" w:rsidRDefault="00BB5919">
            <w:pPr>
              <w:spacing w:after="60" w:line="312" w:lineRule="auto"/>
              <w:jc w:val="center"/>
            </w:pPr>
            <w:r>
              <w:t xml:space="preserve">Cột tầng 5 , 6 </w:t>
            </w:r>
          </w:p>
        </w:tc>
        <w:tc>
          <w:tcPr>
            <w:tcW w:w="1211" w:type="dxa"/>
            <w:tcBorders>
              <w:top w:val="single" w:sz="4" w:space="0" w:color="000000"/>
              <w:left w:val="single" w:sz="4" w:space="0" w:color="000000"/>
              <w:bottom w:val="single" w:sz="4" w:space="0" w:color="000000"/>
            </w:tcBorders>
            <w:shd w:val="clear" w:color="auto" w:fill="auto"/>
            <w:vAlign w:val="center"/>
          </w:tcPr>
          <w:p w14:paraId="0D83BBEC" w14:textId="77777777" w:rsidR="00BB5919" w:rsidRDefault="00BB5919">
            <w:pPr>
              <w:spacing w:after="60" w:line="312" w:lineRule="auto"/>
              <w:jc w:val="center"/>
            </w:pPr>
            <w:r>
              <w:t>30</w:t>
            </w:r>
          </w:p>
        </w:tc>
        <w:tc>
          <w:tcPr>
            <w:tcW w:w="16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CD0E3A" w14:textId="77777777" w:rsidR="00BB5919" w:rsidRDefault="00BB5919">
            <w:pPr>
              <w:spacing w:after="60" w:line="312" w:lineRule="auto"/>
              <w:jc w:val="center"/>
            </w:pPr>
            <w:r>
              <w:t>30</w:t>
            </w:r>
          </w:p>
        </w:tc>
      </w:tr>
      <w:tr w:rsidR="00BB5919" w14:paraId="43AE26B5" w14:textId="77777777">
        <w:trPr>
          <w:trHeight w:val="550"/>
          <w:jc w:val="center"/>
        </w:trPr>
        <w:tc>
          <w:tcPr>
            <w:tcW w:w="2738" w:type="dxa"/>
            <w:vMerge/>
            <w:tcBorders>
              <w:top w:val="single" w:sz="4" w:space="0" w:color="000000"/>
              <w:left w:val="single" w:sz="4" w:space="0" w:color="000000"/>
              <w:bottom w:val="single" w:sz="4" w:space="0" w:color="000000"/>
            </w:tcBorders>
            <w:shd w:val="clear" w:color="auto" w:fill="auto"/>
            <w:vAlign w:val="center"/>
          </w:tcPr>
          <w:p w14:paraId="6CAAEED3" w14:textId="77777777" w:rsidR="00BB5919" w:rsidRDefault="00BB5919">
            <w:pPr>
              <w:snapToGrid w:val="0"/>
              <w:spacing w:after="60" w:line="312" w:lineRule="auto"/>
              <w:jc w:val="center"/>
            </w:pPr>
          </w:p>
        </w:tc>
        <w:tc>
          <w:tcPr>
            <w:tcW w:w="2940" w:type="dxa"/>
            <w:tcBorders>
              <w:top w:val="single" w:sz="4" w:space="0" w:color="000000"/>
              <w:left w:val="single" w:sz="4" w:space="0" w:color="000000"/>
              <w:bottom w:val="single" w:sz="4" w:space="0" w:color="000000"/>
            </w:tcBorders>
            <w:shd w:val="clear" w:color="auto" w:fill="auto"/>
            <w:vAlign w:val="center"/>
          </w:tcPr>
          <w:p w14:paraId="74990292" w14:textId="77777777" w:rsidR="00BB5919" w:rsidRDefault="00BB5919">
            <w:pPr>
              <w:spacing w:after="60" w:line="312" w:lineRule="auto"/>
              <w:jc w:val="center"/>
            </w:pPr>
            <w:r>
              <w:t xml:space="preserve">Cột tầng 7 </w:t>
            </w:r>
          </w:p>
        </w:tc>
        <w:tc>
          <w:tcPr>
            <w:tcW w:w="1211" w:type="dxa"/>
            <w:tcBorders>
              <w:top w:val="single" w:sz="4" w:space="0" w:color="000000"/>
              <w:left w:val="single" w:sz="4" w:space="0" w:color="000000"/>
              <w:bottom w:val="single" w:sz="4" w:space="0" w:color="000000"/>
            </w:tcBorders>
            <w:shd w:val="clear" w:color="auto" w:fill="auto"/>
            <w:vAlign w:val="center"/>
          </w:tcPr>
          <w:p w14:paraId="2D049DCA" w14:textId="77777777" w:rsidR="00BB5919" w:rsidRDefault="00BB5919">
            <w:pPr>
              <w:spacing w:after="60" w:line="312" w:lineRule="auto"/>
              <w:jc w:val="center"/>
            </w:pPr>
            <w:r>
              <w:t>25</w:t>
            </w:r>
          </w:p>
        </w:tc>
        <w:tc>
          <w:tcPr>
            <w:tcW w:w="16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2626E0" w14:textId="77777777" w:rsidR="00BB5919" w:rsidRDefault="00BB5919">
            <w:pPr>
              <w:spacing w:after="60" w:line="312" w:lineRule="auto"/>
              <w:jc w:val="center"/>
            </w:pPr>
            <w:r>
              <w:t>25</w:t>
            </w:r>
          </w:p>
        </w:tc>
      </w:tr>
      <w:tr w:rsidR="00BB5919" w14:paraId="7765A2E6" w14:textId="77777777">
        <w:trPr>
          <w:trHeight w:val="550"/>
          <w:jc w:val="center"/>
        </w:trPr>
        <w:tc>
          <w:tcPr>
            <w:tcW w:w="2738" w:type="dxa"/>
            <w:vMerge w:val="restart"/>
            <w:tcBorders>
              <w:top w:val="single" w:sz="4" w:space="0" w:color="000000"/>
              <w:left w:val="single" w:sz="4" w:space="0" w:color="000000"/>
              <w:bottom w:val="single" w:sz="4" w:space="0" w:color="000000"/>
            </w:tcBorders>
            <w:shd w:val="clear" w:color="auto" w:fill="auto"/>
            <w:vAlign w:val="center"/>
          </w:tcPr>
          <w:p w14:paraId="0B0FC499" w14:textId="77777777" w:rsidR="00BB5919" w:rsidRDefault="00BB5919">
            <w:pPr>
              <w:spacing w:after="60" w:line="312" w:lineRule="auto"/>
              <w:jc w:val="center"/>
            </w:pPr>
            <w:r>
              <w:t>Cột biên</w:t>
            </w:r>
          </w:p>
        </w:tc>
        <w:tc>
          <w:tcPr>
            <w:tcW w:w="2940" w:type="dxa"/>
            <w:tcBorders>
              <w:top w:val="single" w:sz="4" w:space="0" w:color="000000"/>
              <w:left w:val="single" w:sz="4" w:space="0" w:color="000000"/>
              <w:bottom w:val="single" w:sz="4" w:space="0" w:color="000000"/>
            </w:tcBorders>
            <w:shd w:val="clear" w:color="auto" w:fill="auto"/>
            <w:vAlign w:val="center"/>
          </w:tcPr>
          <w:p w14:paraId="76F5E910" w14:textId="77777777" w:rsidR="00BB5919" w:rsidRDefault="00BB5919">
            <w:pPr>
              <w:spacing w:after="60" w:line="312" w:lineRule="auto"/>
              <w:jc w:val="center"/>
            </w:pPr>
            <w:r>
              <w:t>Cột tầng 1 , 2</w:t>
            </w:r>
          </w:p>
        </w:tc>
        <w:tc>
          <w:tcPr>
            <w:tcW w:w="1211" w:type="dxa"/>
            <w:tcBorders>
              <w:top w:val="single" w:sz="4" w:space="0" w:color="000000"/>
              <w:left w:val="single" w:sz="4" w:space="0" w:color="000000"/>
              <w:bottom w:val="single" w:sz="4" w:space="0" w:color="000000"/>
            </w:tcBorders>
            <w:shd w:val="clear" w:color="auto" w:fill="auto"/>
            <w:vAlign w:val="center"/>
          </w:tcPr>
          <w:p w14:paraId="52FAEF97" w14:textId="77777777" w:rsidR="00BB5919" w:rsidRDefault="00BB5919">
            <w:pPr>
              <w:spacing w:after="60" w:line="312" w:lineRule="auto"/>
              <w:jc w:val="center"/>
            </w:pPr>
            <w:r>
              <w:t>30</w:t>
            </w:r>
          </w:p>
        </w:tc>
        <w:tc>
          <w:tcPr>
            <w:tcW w:w="16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C65988" w14:textId="77777777" w:rsidR="00BB5919" w:rsidRDefault="00BB5919">
            <w:pPr>
              <w:spacing w:after="60" w:line="312" w:lineRule="auto"/>
              <w:jc w:val="center"/>
            </w:pPr>
            <w:r>
              <w:t>40</w:t>
            </w:r>
          </w:p>
        </w:tc>
      </w:tr>
      <w:tr w:rsidR="00BB5919" w14:paraId="74E6273C" w14:textId="77777777">
        <w:trPr>
          <w:trHeight w:val="550"/>
          <w:jc w:val="center"/>
        </w:trPr>
        <w:tc>
          <w:tcPr>
            <w:tcW w:w="2738" w:type="dxa"/>
            <w:vMerge/>
            <w:tcBorders>
              <w:top w:val="single" w:sz="4" w:space="0" w:color="000000"/>
              <w:left w:val="single" w:sz="4" w:space="0" w:color="000000"/>
              <w:bottom w:val="single" w:sz="4" w:space="0" w:color="000000"/>
            </w:tcBorders>
            <w:shd w:val="clear" w:color="auto" w:fill="auto"/>
            <w:vAlign w:val="center"/>
          </w:tcPr>
          <w:p w14:paraId="1127525C" w14:textId="77777777" w:rsidR="00BB5919" w:rsidRDefault="00BB5919">
            <w:pPr>
              <w:snapToGrid w:val="0"/>
              <w:spacing w:after="60" w:line="312" w:lineRule="auto"/>
              <w:jc w:val="center"/>
            </w:pPr>
          </w:p>
        </w:tc>
        <w:tc>
          <w:tcPr>
            <w:tcW w:w="2940" w:type="dxa"/>
            <w:tcBorders>
              <w:top w:val="single" w:sz="4" w:space="0" w:color="000000"/>
              <w:left w:val="single" w:sz="4" w:space="0" w:color="000000"/>
              <w:bottom w:val="single" w:sz="4" w:space="0" w:color="000000"/>
            </w:tcBorders>
            <w:shd w:val="clear" w:color="auto" w:fill="auto"/>
            <w:vAlign w:val="center"/>
          </w:tcPr>
          <w:p w14:paraId="2C8F5031" w14:textId="77777777" w:rsidR="00BB5919" w:rsidRDefault="00BB5919">
            <w:pPr>
              <w:spacing w:after="60" w:line="312" w:lineRule="auto"/>
              <w:jc w:val="center"/>
            </w:pPr>
            <w:r>
              <w:t>Cột tầng  3 , 4</w:t>
            </w:r>
          </w:p>
        </w:tc>
        <w:tc>
          <w:tcPr>
            <w:tcW w:w="1211" w:type="dxa"/>
            <w:tcBorders>
              <w:top w:val="single" w:sz="4" w:space="0" w:color="000000"/>
              <w:left w:val="single" w:sz="4" w:space="0" w:color="000000"/>
              <w:bottom w:val="single" w:sz="4" w:space="0" w:color="000000"/>
            </w:tcBorders>
            <w:shd w:val="clear" w:color="auto" w:fill="auto"/>
            <w:vAlign w:val="center"/>
          </w:tcPr>
          <w:p w14:paraId="11042731" w14:textId="77777777" w:rsidR="00BB5919" w:rsidRDefault="00BB5919">
            <w:pPr>
              <w:spacing w:after="60" w:line="312" w:lineRule="auto"/>
              <w:jc w:val="center"/>
            </w:pPr>
            <w:r>
              <w:t>30</w:t>
            </w:r>
          </w:p>
        </w:tc>
        <w:tc>
          <w:tcPr>
            <w:tcW w:w="16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604FE6" w14:textId="77777777" w:rsidR="00BB5919" w:rsidRDefault="00BB5919">
            <w:pPr>
              <w:spacing w:after="60" w:line="312" w:lineRule="auto"/>
              <w:jc w:val="center"/>
            </w:pPr>
            <w:r>
              <w:t>35</w:t>
            </w:r>
          </w:p>
        </w:tc>
      </w:tr>
      <w:tr w:rsidR="00BB5919" w14:paraId="283FC9F3" w14:textId="77777777">
        <w:trPr>
          <w:trHeight w:val="550"/>
          <w:jc w:val="center"/>
        </w:trPr>
        <w:tc>
          <w:tcPr>
            <w:tcW w:w="2738" w:type="dxa"/>
            <w:vMerge/>
            <w:tcBorders>
              <w:top w:val="single" w:sz="4" w:space="0" w:color="000000"/>
              <w:left w:val="single" w:sz="4" w:space="0" w:color="000000"/>
              <w:bottom w:val="single" w:sz="4" w:space="0" w:color="000000"/>
            </w:tcBorders>
            <w:shd w:val="clear" w:color="auto" w:fill="auto"/>
            <w:vAlign w:val="center"/>
          </w:tcPr>
          <w:p w14:paraId="3C7C0C3A" w14:textId="77777777" w:rsidR="00BB5919" w:rsidRDefault="00BB5919">
            <w:pPr>
              <w:snapToGrid w:val="0"/>
              <w:spacing w:after="60" w:line="312" w:lineRule="auto"/>
              <w:jc w:val="center"/>
            </w:pPr>
          </w:p>
        </w:tc>
        <w:tc>
          <w:tcPr>
            <w:tcW w:w="2940" w:type="dxa"/>
            <w:tcBorders>
              <w:top w:val="single" w:sz="4" w:space="0" w:color="000000"/>
              <w:left w:val="single" w:sz="4" w:space="0" w:color="000000"/>
              <w:bottom w:val="single" w:sz="4" w:space="0" w:color="000000"/>
            </w:tcBorders>
            <w:shd w:val="clear" w:color="auto" w:fill="auto"/>
            <w:vAlign w:val="center"/>
          </w:tcPr>
          <w:p w14:paraId="7DEDE868" w14:textId="77777777" w:rsidR="00BB5919" w:rsidRDefault="00BB5919">
            <w:pPr>
              <w:spacing w:after="60" w:line="312" w:lineRule="auto"/>
              <w:jc w:val="center"/>
            </w:pPr>
            <w:r>
              <w:t>Cột tầng 5 , 6</w:t>
            </w:r>
          </w:p>
        </w:tc>
        <w:tc>
          <w:tcPr>
            <w:tcW w:w="1211" w:type="dxa"/>
            <w:tcBorders>
              <w:top w:val="single" w:sz="4" w:space="0" w:color="000000"/>
              <w:left w:val="single" w:sz="4" w:space="0" w:color="000000"/>
              <w:bottom w:val="single" w:sz="4" w:space="0" w:color="000000"/>
            </w:tcBorders>
            <w:shd w:val="clear" w:color="auto" w:fill="auto"/>
            <w:vAlign w:val="center"/>
          </w:tcPr>
          <w:p w14:paraId="2AF9C7BB" w14:textId="77777777" w:rsidR="00BB5919" w:rsidRDefault="00BB5919">
            <w:pPr>
              <w:spacing w:after="60" w:line="312" w:lineRule="auto"/>
              <w:jc w:val="center"/>
            </w:pPr>
            <w:r>
              <w:t>25</w:t>
            </w:r>
          </w:p>
        </w:tc>
        <w:tc>
          <w:tcPr>
            <w:tcW w:w="16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7024C7" w14:textId="77777777" w:rsidR="00BB5919" w:rsidRDefault="00BB5919">
            <w:pPr>
              <w:spacing w:after="60" w:line="312" w:lineRule="auto"/>
              <w:jc w:val="center"/>
            </w:pPr>
            <w:r>
              <w:t>30</w:t>
            </w:r>
          </w:p>
        </w:tc>
      </w:tr>
      <w:tr w:rsidR="00BB5919" w14:paraId="36ECE919" w14:textId="77777777">
        <w:trPr>
          <w:trHeight w:val="550"/>
          <w:jc w:val="center"/>
        </w:trPr>
        <w:tc>
          <w:tcPr>
            <w:tcW w:w="2738" w:type="dxa"/>
            <w:vMerge/>
            <w:tcBorders>
              <w:top w:val="single" w:sz="4" w:space="0" w:color="000000"/>
              <w:left w:val="single" w:sz="4" w:space="0" w:color="000000"/>
              <w:bottom w:val="single" w:sz="4" w:space="0" w:color="000000"/>
            </w:tcBorders>
            <w:shd w:val="clear" w:color="auto" w:fill="auto"/>
            <w:vAlign w:val="center"/>
          </w:tcPr>
          <w:p w14:paraId="32333915" w14:textId="77777777" w:rsidR="00BB5919" w:rsidRDefault="00BB5919">
            <w:pPr>
              <w:snapToGrid w:val="0"/>
              <w:spacing w:after="60" w:line="312" w:lineRule="auto"/>
              <w:jc w:val="center"/>
            </w:pPr>
          </w:p>
        </w:tc>
        <w:tc>
          <w:tcPr>
            <w:tcW w:w="2940" w:type="dxa"/>
            <w:tcBorders>
              <w:top w:val="single" w:sz="4" w:space="0" w:color="000000"/>
              <w:left w:val="single" w:sz="4" w:space="0" w:color="000000"/>
              <w:bottom w:val="single" w:sz="4" w:space="0" w:color="000000"/>
            </w:tcBorders>
            <w:shd w:val="clear" w:color="auto" w:fill="auto"/>
            <w:vAlign w:val="center"/>
          </w:tcPr>
          <w:p w14:paraId="7221B13E" w14:textId="77777777" w:rsidR="00BB5919" w:rsidRDefault="00BB5919">
            <w:pPr>
              <w:spacing w:after="60" w:line="312" w:lineRule="auto"/>
              <w:jc w:val="center"/>
            </w:pPr>
            <w:r>
              <w:t>Cột tầng 7</w:t>
            </w:r>
          </w:p>
        </w:tc>
        <w:tc>
          <w:tcPr>
            <w:tcW w:w="1211" w:type="dxa"/>
            <w:tcBorders>
              <w:top w:val="single" w:sz="4" w:space="0" w:color="000000"/>
              <w:left w:val="single" w:sz="4" w:space="0" w:color="000000"/>
              <w:bottom w:val="single" w:sz="4" w:space="0" w:color="000000"/>
            </w:tcBorders>
            <w:shd w:val="clear" w:color="auto" w:fill="auto"/>
            <w:vAlign w:val="center"/>
          </w:tcPr>
          <w:p w14:paraId="119996D4" w14:textId="77777777" w:rsidR="00BB5919" w:rsidRDefault="00BB5919">
            <w:pPr>
              <w:spacing w:after="60" w:line="312" w:lineRule="auto"/>
              <w:jc w:val="center"/>
            </w:pPr>
            <w:r>
              <w:t>25</w:t>
            </w:r>
          </w:p>
        </w:tc>
        <w:tc>
          <w:tcPr>
            <w:tcW w:w="16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3C0DDE" w14:textId="77777777" w:rsidR="00BB5919" w:rsidRDefault="00BB5919">
            <w:pPr>
              <w:spacing w:after="60" w:line="312" w:lineRule="auto"/>
              <w:jc w:val="center"/>
            </w:pPr>
            <w:r>
              <w:t>25</w:t>
            </w:r>
          </w:p>
        </w:tc>
      </w:tr>
    </w:tbl>
    <w:p w14:paraId="39B729B1" w14:textId="77777777" w:rsidR="00BB5919" w:rsidRDefault="00BB5919">
      <w:pPr>
        <w:spacing w:after="60" w:line="312" w:lineRule="auto"/>
        <w:rPr>
          <w:b/>
        </w:rPr>
      </w:pPr>
    </w:p>
    <w:p w14:paraId="42C73B53" w14:textId="77777777" w:rsidR="00BB5919" w:rsidRDefault="00BB5919">
      <w:pPr>
        <w:spacing w:after="60" w:line="312" w:lineRule="auto"/>
      </w:pPr>
      <w:r>
        <w:rPr>
          <w:b/>
        </w:rPr>
        <w:t>III.2. Xác định tải trọng tính toán:</w:t>
      </w:r>
    </w:p>
    <w:p w14:paraId="703BB8B0" w14:textId="77777777" w:rsidR="00BB5919" w:rsidRDefault="00BB5919">
      <w:pPr>
        <w:spacing w:after="60" w:line="312" w:lineRule="auto"/>
      </w:pPr>
      <w:r>
        <w:rPr>
          <w:b/>
        </w:rPr>
        <w:tab/>
      </w:r>
      <w:r>
        <w:t>Tải sàn truyền vào dầm có dạng tam giác (theo phương cạnh ngắn) hoặc hình thang (theo phương cạnh dài). Quy các dạng tải này về tải phân bố đều theo các công thức sau:</w:t>
      </w:r>
    </w:p>
    <w:p w14:paraId="3E293A77" w14:textId="77777777" w:rsidR="00BB5919" w:rsidRDefault="00BB5919">
      <w:pPr>
        <w:numPr>
          <w:ilvl w:val="0"/>
          <w:numId w:val="5"/>
        </w:numPr>
        <w:spacing w:after="60" w:line="312" w:lineRule="auto"/>
      </w:pPr>
      <w:r>
        <w:t xml:space="preserve">Tải hình thang truyền từ một phía dầm: </w:t>
      </w:r>
    </w:p>
    <w:p w14:paraId="4EB4AAE4" w14:textId="77777777" w:rsidR="00BB5919" w:rsidRDefault="00BB5919">
      <w:pPr>
        <w:spacing w:after="60" w:line="312" w:lineRule="auto"/>
        <w:ind w:left="1080"/>
        <w:jc w:val="center"/>
      </w:pPr>
      <w:r>
        <w:t xml:space="preserve">q = k×q× </w:t>
      </w:r>
      <w:r>
        <w:fldChar w:fldCharType="begin"/>
      </w:r>
      <w:r>
        <w:instrText>eq \s\don1(\f(L</w:instrText>
      </w:r>
      <w:r>
        <w:fldChar w:fldCharType="end"/>
      </w:r>
      <w:r>
        <w:t xml:space="preserve"> .</w:t>
      </w:r>
    </w:p>
    <w:p w14:paraId="040CC77F" w14:textId="77777777" w:rsidR="00BB5919" w:rsidRDefault="00BB5919">
      <w:pPr>
        <w:numPr>
          <w:ilvl w:val="0"/>
          <w:numId w:val="5"/>
        </w:numPr>
        <w:spacing w:after="60" w:line="312" w:lineRule="auto"/>
      </w:pPr>
      <w:r>
        <w:t>Tải hình tam giác truyền từ một phía dầm:</w:t>
      </w:r>
    </w:p>
    <w:p w14:paraId="794DFE5E" w14:textId="77777777" w:rsidR="00BB5919" w:rsidRDefault="00BB5919">
      <w:pPr>
        <w:spacing w:after="60" w:line="312" w:lineRule="auto"/>
        <w:ind w:left="1080"/>
        <w:jc w:val="center"/>
      </w:pPr>
      <w:r>
        <w:t xml:space="preserve">q = × q× </w:t>
      </w:r>
      <w:r>
        <w:fldChar w:fldCharType="begin"/>
      </w:r>
      <w:r>
        <w:instrText>eq \s\don1(\f(L</w:instrText>
      </w:r>
      <w:r>
        <w:fldChar w:fldCharType="end"/>
      </w:r>
      <w:r>
        <w:t xml:space="preserve"> .</w:t>
      </w:r>
    </w:p>
    <w:p w14:paraId="402454EF" w14:textId="77777777" w:rsidR="00BB5919" w:rsidRDefault="00BB5919">
      <w:pPr>
        <w:spacing w:after="60" w:line="312" w:lineRule="auto"/>
      </w:pPr>
      <w:r>
        <w:t>Với:</w:t>
      </w:r>
    </w:p>
    <w:p w14:paraId="4CDB272C" w14:textId="77777777" w:rsidR="00BB5919" w:rsidRDefault="00BB5919">
      <w:pPr>
        <w:spacing w:after="60" w:line="312" w:lineRule="auto"/>
      </w:pPr>
      <w:r>
        <w:t xml:space="preserve"> </w:t>
      </w:r>
      <w:r>
        <w:tab/>
        <w:t>q: tải tác dụng lên sàn (có thể là tĩnh tải hoặc hoạt tải)  (kg/m).</w:t>
      </w:r>
    </w:p>
    <w:p w14:paraId="0E7A8E5E" w14:textId="77777777" w:rsidR="00BB5919" w:rsidRDefault="00BB5919">
      <w:pPr>
        <w:spacing w:after="60" w:line="312" w:lineRule="auto"/>
      </w:pPr>
      <w:r>
        <w:tab/>
        <w:t>k: hệ số quy đổi:</w:t>
      </w:r>
    </w:p>
    <w:p w14:paraId="0EB4554A" w14:textId="77777777" w:rsidR="00BB5919" w:rsidRDefault="00BB5919">
      <w:pPr>
        <w:spacing w:after="60" w:line="312" w:lineRule="auto"/>
      </w:pPr>
      <w:r>
        <w:t xml:space="preserve"> </w:t>
      </w:r>
      <w:r>
        <w:tab/>
      </w:r>
      <w:r>
        <w:tab/>
        <w:t>k = 1 - 2</w:t>
      </w:r>
      <w:r>
        <w:rPr>
          <w:rFonts w:ascii="Symbol" w:eastAsia="Symbol" w:hAnsi="Symbol" w:cs="Symbol"/>
        </w:rPr>
        <w:t></w:t>
      </w:r>
      <w:r>
        <w:t xml:space="preserve"> + </w:t>
      </w:r>
      <w:r>
        <w:rPr>
          <w:rFonts w:ascii="Symbol" w:eastAsia="Symbol" w:hAnsi="Symbol" w:cs="Symbol"/>
        </w:rPr>
        <w:t></w:t>
      </w:r>
      <w:r>
        <w:t xml:space="preserve"> </w:t>
      </w:r>
    </w:p>
    <w:p w14:paraId="3738A0A5" w14:textId="77777777" w:rsidR="00BB5919" w:rsidRDefault="00BB5919">
      <w:pPr>
        <w:spacing w:after="60" w:line="312" w:lineRule="auto"/>
      </w:pPr>
      <w:r>
        <w:t xml:space="preserve"> </w:t>
      </w:r>
      <w:r>
        <w:tab/>
        <w:t xml:space="preserve">với:     </w:t>
      </w:r>
      <w:r>
        <w:rPr>
          <w:rFonts w:ascii="Symbol" w:eastAsia="Symbol" w:hAnsi="Symbol" w:cs="Symbol"/>
        </w:rPr>
        <w:t></w:t>
      </w:r>
      <w:r>
        <w:t xml:space="preserve"> = </w:t>
      </w:r>
      <w:r>
        <w:fldChar w:fldCharType="begin"/>
      </w:r>
      <w:r>
        <w:instrText>eq \s\don1(\f(L</w:instrText>
      </w:r>
      <w:r>
        <w:fldChar w:fldCharType="end"/>
      </w:r>
      <w:r>
        <w:t xml:space="preserve"> </w:t>
      </w:r>
    </w:p>
    <w:p w14:paraId="1277AC97" w14:textId="77777777" w:rsidR="00BB5919" w:rsidRDefault="00BB5919">
      <w:pPr>
        <w:spacing w:after="60" w:line="312" w:lineRule="auto"/>
      </w:pPr>
      <w:r>
        <w:lastRenderedPageBreak/>
        <w:t xml:space="preserve"> </w:t>
      </w:r>
      <w:r>
        <w:tab/>
      </w:r>
      <w:r>
        <w:tab/>
        <w:t>L: kích thước cạnh ngắn của ô sàn.</w:t>
      </w:r>
    </w:p>
    <w:p w14:paraId="1424DDBF" w14:textId="77777777" w:rsidR="00BB5919" w:rsidRDefault="00BB5919">
      <w:pPr>
        <w:spacing w:after="60" w:line="312" w:lineRule="auto"/>
      </w:pPr>
      <w:r>
        <w:t xml:space="preserve"> </w:t>
      </w:r>
      <w:r>
        <w:tab/>
      </w:r>
      <w:r>
        <w:tab/>
        <w:t>L: kích thước cạnh dài của ô sàn.</w:t>
      </w:r>
    </w:p>
    <w:p w14:paraId="655BA766" w14:textId="77777777" w:rsidR="00BB5919" w:rsidRDefault="00BB5919">
      <w:pPr>
        <w:spacing w:after="60" w:line="312" w:lineRule="auto"/>
      </w:pPr>
      <w:r>
        <w:t>Tính và lập bảng tra hệ số k:</w:t>
      </w:r>
    </w:p>
    <w:p w14:paraId="0831EB0B" w14:textId="77777777" w:rsidR="00BB5919" w:rsidRDefault="00BB5919">
      <w:pPr>
        <w:spacing w:after="60" w:line="312" w:lineRule="auto"/>
        <w:jc w:val="center"/>
      </w:pPr>
      <w:r>
        <w:rPr>
          <w:b/>
          <w:i/>
        </w:rPr>
        <w:t xml:space="preserve">Bảng 3.1: </w:t>
      </w:r>
      <w:r>
        <w:rPr>
          <w:i/>
        </w:rPr>
        <w:t>tra hệ số k.</w:t>
      </w:r>
    </w:p>
    <w:tbl>
      <w:tblPr>
        <w:tblW w:w="0" w:type="auto"/>
        <w:jc w:val="center"/>
        <w:tblLayout w:type="fixed"/>
        <w:tblLook w:val="0000" w:firstRow="0" w:lastRow="0" w:firstColumn="0" w:lastColumn="0" w:noHBand="0" w:noVBand="0"/>
      </w:tblPr>
      <w:tblGrid>
        <w:gridCol w:w="1128"/>
        <w:gridCol w:w="892"/>
        <w:gridCol w:w="892"/>
        <w:gridCol w:w="892"/>
        <w:gridCol w:w="892"/>
        <w:gridCol w:w="893"/>
        <w:gridCol w:w="893"/>
        <w:gridCol w:w="893"/>
        <w:gridCol w:w="893"/>
        <w:gridCol w:w="893"/>
        <w:gridCol w:w="903"/>
      </w:tblGrid>
      <w:tr w:rsidR="00BB5919" w14:paraId="6FE65073" w14:textId="77777777">
        <w:trPr>
          <w:jc w:val="center"/>
        </w:trPr>
        <w:tc>
          <w:tcPr>
            <w:tcW w:w="1128" w:type="dxa"/>
            <w:tcBorders>
              <w:top w:val="single" w:sz="4" w:space="0" w:color="000000"/>
              <w:left w:val="single" w:sz="4" w:space="0" w:color="000000"/>
              <w:bottom w:val="single" w:sz="4" w:space="0" w:color="000000"/>
            </w:tcBorders>
            <w:shd w:val="clear" w:color="auto" w:fill="auto"/>
            <w:vAlign w:val="center"/>
          </w:tcPr>
          <w:p w14:paraId="7E12C98D" w14:textId="77777777" w:rsidR="00BB5919" w:rsidRDefault="00BB5919">
            <w:pPr>
              <w:tabs>
                <w:tab w:val="center" w:pos="4320"/>
                <w:tab w:val="right" w:pos="8640"/>
              </w:tabs>
              <w:spacing w:after="60" w:line="312" w:lineRule="auto"/>
              <w:jc w:val="center"/>
            </w:pPr>
            <w:r>
              <w:t>L/L</w:t>
            </w:r>
          </w:p>
        </w:tc>
        <w:tc>
          <w:tcPr>
            <w:tcW w:w="892" w:type="dxa"/>
            <w:tcBorders>
              <w:top w:val="single" w:sz="4" w:space="0" w:color="000000"/>
              <w:left w:val="single" w:sz="4" w:space="0" w:color="000000"/>
              <w:bottom w:val="single" w:sz="4" w:space="0" w:color="000000"/>
            </w:tcBorders>
            <w:shd w:val="clear" w:color="auto" w:fill="auto"/>
            <w:vAlign w:val="center"/>
          </w:tcPr>
          <w:p w14:paraId="31CB2E25" w14:textId="77777777" w:rsidR="00BB5919" w:rsidRDefault="00BB5919">
            <w:pPr>
              <w:tabs>
                <w:tab w:val="center" w:pos="4320"/>
                <w:tab w:val="right" w:pos="8640"/>
              </w:tabs>
              <w:spacing w:after="60" w:line="312" w:lineRule="auto"/>
              <w:jc w:val="center"/>
            </w:pPr>
            <w:r>
              <w:t>1,00</w:t>
            </w:r>
          </w:p>
        </w:tc>
        <w:tc>
          <w:tcPr>
            <w:tcW w:w="892" w:type="dxa"/>
            <w:tcBorders>
              <w:top w:val="single" w:sz="4" w:space="0" w:color="000000"/>
              <w:left w:val="single" w:sz="4" w:space="0" w:color="000000"/>
              <w:bottom w:val="single" w:sz="4" w:space="0" w:color="000000"/>
            </w:tcBorders>
            <w:shd w:val="clear" w:color="auto" w:fill="auto"/>
            <w:vAlign w:val="center"/>
          </w:tcPr>
          <w:p w14:paraId="5AB60819" w14:textId="77777777" w:rsidR="00BB5919" w:rsidRDefault="00BB5919">
            <w:pPr>
              <w:tabs>
                <w:tab w:val="center" w:pos="4320"/>
                <w:tab w:val="right" w:pos="8640"/>
              </w:tabs>
              <w:spacing w:after="60" w:line="312" w:lineRule="auto"/>
              <w:jc w:val="center"/>
            </w:pPr>
            <w:r>
              <w:t>1,02</w:t>
            </w:r>
          </w:p>
        </w:tc>
        <w:tc>
          <w:tcPr>
            <w:tcW w:w="892" w:type="dxa"/>
            <w:tcBorders>
              <w:top w:val="single" w:sz="4" w:space="0" w:color="000000"/>
              <w:left w:val="single" w:sz="4" w:space="0" w:color="000000"/>
              <w:bottom w:val="single" w:sz="4" w:space="0" w:color="000000"/>
            </w:tcBorders>
            <w:shd w:val="clear" w:color="auto" w:fill="auto"/>
            <w:vAlign w:val="center"/>
          </w:tcPr>
          <w:p w14:paraId="14618BF0" w14:textId="77777777" w:rsidR="00BB5919" w:rsidRDefault="00BB5919">
            <w:pPr>
              <w:tabs>
                <w:tab w:val="center" w:pos="4320"/>
                <w:tab w:val="right" w:pos="8640"/>
              </w:tabs>
              <w:spacing w:after="60" w:line="312" w:lineRule="auto"/>
              <w:jc w:val="center"/>
            </w:pPr>
            <w:r>
              <w:t>1,04</w:t>
            </w:r>
          </w:p>
        </w:tc>
        <w:tc>
          <w:tcPr>
            <w:tcW w:w="892" w:type="dxa"/>
            <w:tcBorders>
              <w:top w:val="single" w:sz="4" w:space="0" w:color="000000"/>
              <w:left w:val="single" w:sz="4" w:space="0" w:color="000000"/>
              <w:bottom w:val="single" w:sz="4" w:space="0" w:color="000000"/>
            </w:tcBorders>
            <w:shd w:val="clear" w:color="auto" w:fill="auto"/>
            <w:vAlign w:val="center"/>
          </w:tcPr>
          <w:p w14:paraId="7D423C64" w14:textId="77777777" w:rsidR="00BB5919" w:rsidRDefault="00BB5919">
            <w:pPr>
              <w:tabs>
                <w:tab w:val="center" w:pos="4320"/>
                <w:tab w:val="right" w:pos="8640"/>
              </w:tabs>
              <w:spacing w:after="60" w:line="312" w:lineRule="auto"/>
              <w:jc w:val="center"/>
            </w:pPr>
            <w:r>
              <w:t>1,06</w:t>
            </w:r>
          </w:p>
        </w:tc>
        <w:tc>
          <w:tcPr>
            <w:tcW w:w="893" w:type="dxa"/>
            <w:tcBorders>
              <w:top w:val="single" w:sz="4" w:space="0" w:color="000000"/>
              <w:left w:val="single" w:sz="4" w:space="0" w:color="000000"/>
              <w:bottom w:val="single" w:sz="4" w:space="0" w:color="000000"/>
            </w:tcBorders>
            <w:shd w:val="clear" w:color="auto" w:fill="auto"/>
            <w:vAlign w:val="center"/>
          </w:tcPr>
          <w:p w14:paraId="7113D018" w14:textId="77777777" w:rsidR="00BB5919" w:rsidRDefault="00BB5919">
            <w:pPr>
              <w:tabs>
                <w:tab w:val="center" w:pos="4320"/>
                <w:tab w:val="right" w:pos="8640"/>
              </w:tabs>
              <w:spacing w:after="60" w:line="312" w:lineRule="auto"/>
              <w:jc w:val="center"/>
            </w:pPr>
            <w:r>
              <w:t>1,08</w:t>
            </w:r>
          </w:p>
        </w:tc>
        <w:tc>
          <w:tcPr>
            <w:tcW w:w="893" w:type="dxa"/>
            <w:tcBorders>
              <w:top w:val="single" w:sz="4" w:space="0" w:color="000000"/>
              <w:left w:val="single" w:sz="4" w:space="0" w:color="000000"/>
              <w:bottom w:val="single" w:sz="4" w:space="0" w:color="000000"/>
            </w:tcBorders>
            <w:shd w:val="clear" w:color="auto" w:fill="auto"/>
            <w:vAlign w:val="center"/>
          </w:tcPr>
          <w:p w14:paraId="20232E05" w14:textId="77777777" w:rsidR="00BB5919" w:rsidRDefault="00BB5919">
            <w:pPr>
              <w:tabs>
                <w:tab w:val="center" w:pos="4320"/>
                <w:tab w:val="right" w:pos="8640"/>
              </w:tabs>
              <w:spacing w:after="60" w:line="312" w:lineRule="auto"/>
              <w:jc w:val="center"/>
            </w:pPr>
            <w:r>
              <w:t>1,10</w:t>
            </w:r>
          </w:p>
        </w:tc>
        <w:tc>
          <w:tcPr>
            <w:tcW w:w="893" w:type="dxa"/>
            <w:tcBorders>
              <w:top w:val="single" w:sz="4" w:space="0" w:color="000000"/>
              <w:left w:val="single" w:sz="4" w:space="0" w:color="000000"/>
              <w:bottom w:val="single" w:sz="4" w:space="0" w:color="000000"/>
            </w:tcBorders>
            <w:shd w:val="clear" w:color="auto" w:fill="auto"/>
            <w:vAlign w:val="center"/>
          </w:tcPr>
          <w:p w14:paraId="00A92EB1" w14:textId="77777777" w:rsidR="00BB5919" w:rsidRDefault="00BB5919">
            <w:pPr>
              <w:tabs>
                <w:tab w:val="center" w:pos="4320"/>
                <w:tab w:val="right" w:pos="8640"/>
              </w:tabs>
              <w:spacing w:after="60" w:line="312" w:lineRule="auto"/>
              <w:jc w:val="center"/>
            </w:pPr>
            <w:r>
              <w:t>1,12</w:t>
            </w:r>
          </w:p>
        </w:tc>
        <w:tc>
          <w:tcPr>
            <w:tcW w:w="893" w:type="dxa"/>
            <w:tcBorders>
              <w:top w:val="single" w:sz="4" w:space="0" w:color="000000"/>
              <w:left w:val="single" w:sz="4" w:space="0" w:color="000000"/>
              <w:bottom w:val="single" w:sz="4" w:space="0" w:color="000000"/>
            </w:tcBorders>
            <w:shd w:val="clear" w:color="auto" w:fill="auto"/>
            <w:vAlign w:val="center"/>
          </w:tcPr>
          <w:p w14:paraId="7570EA9B" w14:textId="77777777" w:rsidR="00BB5919" w:rsidRDefault="00BB5919">
            <w:pPr>
              <w:tabs>
                <w:tab w:val="center" w:pos="4320"/>
                <w:tab w:val="right" w:pos="8640"/>
              </w:tabs>
              <w:spacing w:after="60" w:line="312" w:lineRule="auto"/>
              <w:jc w:val="center"/>
            </w:pPr>
            <w:r>
              <w:t>1,14</w:t>
            </w:r>
          </w:p>
        </w:tc>
        <w:tc>
          <w:tcPr>
            <w:tcW w:w="893" w:type="dxa"/>
            <w:tcBorders>
              <w:top w:val="single" w:sz="4" w:space="0" w:color="000000"/>
              <w:left w:val="single" w:sz="4" w:space="0" w:color="000000"/>
              <w:bottom w:val="single" w:sz="4" w:space="0" w:color="000000"/>
            </w:tcBorders>
            <w:shd w:val="clear" w:color="auto" w:fill="auto"/>
            <w:vAlign w:val="center"/>
          </w:tcPr>
          <w:p w14:paraId="07E51FE5" w14:textId="77777777" w:rsidR="00BB5919" w:rsidRDefault="00BB5919">
            <w:pPr>
              <w:tabs>
                <w:tab w:val="center" w:pos="4320"/>
                <w:tab w:val="right" w:pos="8640"/>
              </w:tabs>
              <w:spacing w:after="60" w:line="312" w:lineRule="auto"/>
              <w:jc w:val="center"/>
            </w:pPr>
            <w:r>
              <w:t>1,16</w:t>
            </w:r>
          </w:p>
        </w:tc>
        <w:tc>
          <w:tcPr>
            <w:tcW w:w="9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053C46" w14:textId="77777777" w:rsidR="00BB5919" w:rsidRDefault="00BB5919">
            <w:pPr>
              <w:tabs>
                <w:tab w:val="center" w:pos="4320"/>
                <w:tab w:val="right" w:pos="8640"/>
              </w:tabs>
              <w:spacing w:after="60" w:line="312" w:lineRule="auto"/>
              <w:jc w:val="center"/>
            </w:pPr>
            <w:r>
              <w:t>1,18</w:t>
            </w:r>
          </w:p>
        </w:tc>
      </w:tr>
      <w:tr w:rsidR="00BB5919" w14:paraId="200DD45F" w14:textId="77777777">
        <w:trPr>
          <w:jc w:val="center"/>
        </w:trPr>
        <w:tc>
          <w:tcPr>
            <w:tcW w:w="1128" w:type="dxa"/>
            <w:tcBorders>
              <w:top w:val="single" w:sz="4" w:space="0" w:color="000000"/>
              <w:left w:val="single" w:sz="4" w:space="0" w:color="000000"/>
              <w:bottom w:val="single" w:sz="4" w:space="0" w:color="000000"/>
            </w:tcBorders>
            <w:shd w:val="clear" w:color="auto" w:fill="auto"/>
            <w:vAlign w:val="center"/>
          </w:tcPr>
          <w:p w14:paraId="71A931E7" w14:textId="77777777" w:rsidR="00BB5919" w:rsidRDefault="00BB5919">
            <w:pPr>
              <w:tabs>
                <w:tab w:val="center" w:pos="4320"/>
                <w:tab w:val="right" w:pos="8640"/>
              </w:tabs>
              <w:spacing w:after="60" w:line="312" w:lineRule="auto"/>
              <w:jc w:val="center"/>
            </w:pPr>
            <w:r>
              <w:t>k</w:t>
            </w:r>
          </w:p>
        </w:tc>
        <w:tc>
          <w:tcPr>
            <w:tcW w:w="892" w:type="dxa"/>
            <w:tcBorders>
              <w:top w:val="single" w:sz="4" w:space="0" w:color="000000"/>
              <w:left w:val="single" w:sz="4" w:space="0" w:color="000000"/>
              <w:bottom w:val="single" w:sz="4" w:space="0" w:color="000000"/>
            </w:tcBorders>
            <w:shd w:val="clear" w:color="auto" w:fill="auto"/>
            <w:vAlign w:val="center"/>
          </w:tcPr>
          <w:p w14:paraId="02EC5AF1" w14:textId="77777777" w:rsidR="00BB5919" w:rsidRDefault="00BB5919">
            <w:pPr>
              <w:tabs>
                <w:tab w:val="center" w:pos="4320"/>
                <w:tab w:val="right" w:pos="8640"/>
              </w:tabs>
              <w:spacing w:after="60" w:line="312" w:lineRule="auto"/>
              <w:jc w:val="center"/>
            </w:pPr>
            <w:r>
              <w:t>0,625</w:t>
            </w:r>
          </w:p>
        </w:tc>
        <w:tc>
          <w:tcPr>
            <w:tcW w:w="892" w:type="dxa"/>
            <w:tcBorders>
              <w:top w:val="single" w:sz="4" w:space="0" w:color="000000"/>
              <w:left w:val="single" w:sz="4" w:space="0" w:color="000000"/>
              <w:bottom w:val="single" w:sz="4" w:space="0" w:color="000000"/>
            </w:tcBorders>
            <w:shd w:val="clear" w:color="auto" w:fill="auto"/>
            <w:vAlign w:val="center"/>
          </w:tcPr>
          <w:p w14:paraId="406971F1" w14:textId="77777777" w:rsidR="00BB5919" w:rsidRDefault="00BB5919">
            <w:pPr>
              <w:tabs>
                <w:tab w:val="center" w:pos="4320"/>
                <w:tab w:val="right" w:pos="8640"/>
              </w:tabs>
              <w:spacing w:after="60" w:line="312" w:lineRule="auto"/>
              <w:jc w:val="center"/>
            </w:pPr>
            <w:r>
              <w:t>0,637</w:t>
            </w:r>
          </w:p>
        </w:tc>
        <w:tc>
          <w:tcPr>
            <w:tcW w:w="892" w:type="dxa"/>
            <w:tcBorders>
              <w:top w:val="single" w:sz="4" w:space="0" w:color="000000"/>
              <w:left w:val="single" w:sz="4" w:space="0" w:color="000000"/>
              <w:bottom w:val="single" w:sz="4" w:space="0" w:color="000000"/>
            </w:tcBorders>
            <w:shd w:val="clear" w:color="auto" w:fill="auto"/>
            <w:vAlign w:val="center"/>
          </w:tcPr>
          <w:p w14:paraId="284512B5" w14:textId="77777777" w:rsidR="00BB5919" w:rsidRDefault="00BB5919">
            <w:pPr>
              <w:tabs>
                <w:tab w:val="center" w:pos="4320"/>
                <w:tab w:val="right" w:pos="8640"/>
              </w:tabs>
              <w:spacing w:after="60" w:line="312" w:lineRule="auto"/>
              <w:jc w:val="center"/>
            </w:pPr>
            <w:r>
              <w:t>0,649</w:t>
            </w:r>
          </w:p>
        </w:tc>
        <w:tc>
          <w:tcPr>
            <w:tcW w:w="892" w:type="dxa"/>
            <w:tcBorders>
              <w:top w:val="single" w:sz="4" w:space="0" w:color="000000"/>
              <w:left w:val="single" w:sz="4" w:space="0" w:color="000000"/>
              <w:bottom w:val="single" w:sz="4" w:space="0" w:color="000000"/>
            </w:tcBorders>
            <w:shd w:val="clear" w:color="auto" w:fill="auto"/>
            <w:vAlign w:val="center"/>
          </w:tcPr>
          <w:p w14:paraId="7CEB604C" w14:textId="77777777" w:rsidR="00BB5919" w:rsidRDefault="00BB5919">
            <w:pPr>
              <w:tabs>
                <w:tab w:val="center" w:pos="4320"/>
                <w:tab w:val="right" w:pos="8640"/>
              </w:tabs>
              <w:spacing w:after="60" w:line="312" w:lineRule="auto"/>
              <w:jc w:val="center"/>
            </w:pPr>
            <w:r>
              <w:t>0,660</w:t>
            </w:r>
          </w:p>
        </w:tc>
        <w:tc>
          <w:tcPr>
            <w:tcW w:w="893" w:type="dxa"/>
            <w:tcBorders>
              <w:top w:val="single" w:sz="4" w:space="0" w:color="000000"/>
              <w:left w:val="single" w:sz="4" w:space="0" w:color="000000"/>
              <w:bottom w:val="single" w:sz="4" w:space="0" w:color="000000"/>
            </w:tcBorders>
            <w:shd w:val="clear" w:color="auto" w:fill="auto"/>
            <w:vAlign w:val="center"/>
          </w:tcPr>
          <w:p w14:paraId="6CDA4CCD" w14:textId="77777777" w:rsidR="00BB5919" w:rsidRDefault="00BB5919">
            <w:pPr>
              <w:tabs>
                <w:tab w:val="center" w:pos="4320"/>
                <w:tab w:val="right" w:pos="8640"/>
              </w:tabs>
              <w:spacing w:after="60" w:line="312" w:lineRule="auto"/>
              <w:jc w:val="center"/>
            </w:pPr>
            <w:r>
              <w:t>0,671</w:t>
            </w:r>
          </w:p>
        </w:tc>
        <w:tc>
          <w:tcPr>
            <w:tcW w:w="893" w:type="dxa"/>
            <w:tcBorders>
              <w:top w:val="single" w:sz="4" w:space="0" w:color="000000"/>
              <w:left w:val="single" w:sz="4" w:space="0" w:color="000000"/>
              <w:bottom w:val="single" w:sz="4" w:space="0" w:color="000000"/>
            </w:tcBorders>
            <w:shd w:val="clear" w:color="auto" w:fill="auto"/>
            <w:vAlign w:val="center"/>
          </w:tcPr>
          <w:p w14:paraId="0DC144CB" w14:textId="77777777" w:rsidR="00BB5919" w:rsidRDefault="00BB5919">
            <w:pPr>
              <w:tabs>
                <w:tab w:val="center" w:pos="4320"/>
                <w:tab w:val="right" w:pos="8640"/>
              </w:tabs>
              <w:spacing w:after="60" w:line="312" w:lineRule="auto"/>
              <w:jc w:val="center"/>
            </w:pPr>
            <w:r>
              <w:t>0,681</w:t>
            </w:r>
          </w:p>
        </w:tc>
        <w:tc>
          <w:tcPr>
            <w:tcW w:w="893" w:type="dxa"/>
            <w:tcBorders>
              <w:top w:val="single" w:sz="4" w:space="0" w:color="000000"/>
              <w:left w:val="single" w:sz="4" w:space="0" w:color="000000"/>
              <w:bottom w:val="single" w:sz="4" w:space="0" w:color="000000"/>
            </w:tcBorders>
            <w:shd w:val="clear" w:color="auto" w:fill="auto"/>
            <w:vAlign w:val="center"/>
          </w:tcPr>
          <w:p w14:paraId="4A78DE03" w14:textId="77777777" w:rsidR="00BB5919" w:rsidRDefault="00BB5919">
            <w:pPr>
              <w:tabs>
                <w:tab w:val="center" w:pos="4320"/>
                <w:tab w:val="right" w:pos="8640"/>
              </w:tabs>
              <w:spacing w:after="60" w:line="312" w:lineRule="auto"/>
              <w:jc w:val="center"/>
            </w:pPr>
            <w:r>
              <w:t>0,690</w:t>
            </w:r>
          </w:p>
        </w:tc>
        <w:tc>
          <w:tcPr>
            <w:tcW w:w="893" w:type="dxa"/>
            <w:tcBorders>
              <w:top w:val="single" w:sz="4" w:space="0" w:color="000000"/>
              <w:left w:val="single" w:sz="4" w:space="0" w:color="000000"/>
              <w:bottom w:val="single" w:sz="4" w:space="0" w:color="000000"/>
            </w:tcBorders>
            <w:shd w:val="clear" w:color="auto" w:fill="auto"/>
            <w:vAlign w:val="center"/>
          </w:tcPr>
          <w:p w14:paraId="19E9F0C2" w14:textId="77777777" w:rsidR="00BB5919" w:rsidRDefault="00BB5919">
            <w:pPr>
              <w:tabs>
                <w:tab w:val="center" w:pos="4320"/>
                <w:tab w:val="right" w:pos="8640"/>
              </w:tabs>
              <w:spacing w:after="60" w:line="312" w:lineRule="auto"/>
              <w:jc w:val="center"/>
            </w:pPr>
            <w:r>
              <w:t>0,700</w:t>
            </w:r>
          </w:p>
        </w:tc>
        <w:tc>
          <w:tcPr>
            <w:tcW w:w="893" w:type="dxa"/>
            <w:tcBorders>
              <w:top w:val="single" w:sz="4" w:space="0" w:color="000000"/>
              <w:left w:val="single" w:sz="4" w:space="0" w:color="000000"/>
              <w:bottom w:val="single" w:sz="4" w:space="0" w:color="000000"/>
            </w:tcBorders>
            <w:shd w:val="clear" w:color="auto" w:fill="auto"/>
            <w:vAlign w:val="center"/>
          </w:tcPr>
          <w:p w14:paraId="3EC609E2" w14:textId="77777777" w:rsidR="00BB5919" w:rsidRDefault="00BB5919">
            <w:pPr>
              <w:tabs>
                <w:tab w:val="center" w:pos="4320"/>
                <w:tab w:val="right" w:pos="8640"/>
              </w:tabs>
              <w:spacing w:after="60" w:line="312" w:lineRule="auto"/>
              <w:jc w:val="center"/>
            </w:pPr>
            <w:r>
              <w:t>0,709</w:t>
            </w:r>
          </w:p>
        </w:tc>
        <w:tc>
          <w:tcPr>
            <w:tcW w:w="9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7600E9" w14:textId="77777777" w:rsidR="00BB5919" w:rsidRDefault="00BB5919">
            <w:pPr>
              <w:tabs>
                <w:tab w:val="center" w:pos="4320"/>
                <w:tab w:val="right" w:pos="8640"/>
              </w:tabs>
              <w:spacing w:after="60" w:line="312" w:lineRule="auto"/>
              <w:jc w:val="center"/>
            </w:pPr>
            <w:r>
              <w:t>0,717</w:t>
            </w:r>
          </w:p>
        </w:tc>
      </w:tr>
      <w:tr w:rsidR="00BB5919" w14:paraId="40689472" w14:textId="77777777">
        <w:trPr>
          <w:jc w:val="center"/>
        </w:trPr>
        <w:tc>
          <w:tcPr>
            <w:tcW w:w="1128" w:type="dxa"/>
            <w:tcBorders>
              <w:top w:val="single" w:sz="4" w:space="0" w:color="000000"/>
              <w:left w:val="single" w:sz="4" w:space="0" w:color="000000"/>
              <w:bottom w:val="single" w:sz="4" w:space="0" w:color="000000"/>
            </w:tcBorders>
            <w:shd w:val="clear" w:color="auto" w:fill="auto"/>
            <w:vAlign w:val="center"/>
          </w:tcPr>
          <w:p w14:paraId="4D98FF4D" w14:textId="77777777" w:rsidR="00BB5919" w:rsidRDefault="00BB5919">
            <w:pPr>
              <w:tabs>
                <w:tab w:val="center" w:pos="4320"/>
                <w:tab w:val="right" w:pos="8640"/>
              </w:tabs>
              <w:spacing w:after="60" w:line="312" w:lineRule="auto"/>
              <w:jc w:val="center"/>
            </w:pPr>
            <w:r>
              <w:t>L/L</w:t>
            </w:r>
          </w:p>
        </w:tc>
        <w:tc>
          <w:tcPr>
            <w:tcW w:w="892" w:type="dxa"/>
            <w:tcBorders>
              <w:top w:val="single" w:sz="4" w:space="0" w:color="000000"/>
              <w:left w:val="single" w:sz="4" w:space="0" w:color="000000"/>
              <w:bottom w:val="single" w:sz="4" w:space="0" w:color="000000"/>
            </w:tcBorders>
            <w:shd w:val="clear" w:color="auto" w:fill="auto"/>
            <w:vAlign w:val="center"/>
          </w:tcPr>
          <w:p w14:paraId="01870F0F" w14:textId="77777777" w:rsidR="00BB5919" w:rsidRDefault="00BB5919">
            <w:pPr>
              <w:tabs>
                <w:tab w:val="center" w:pos="4320"/>
                <w:tab w:val="right" w:pos="8640"/>
              </w:tabs>
              <w:spacing w:after="60" w:line="312" w:lineRule="auto"/>
              <w:jc w:val="center"/>
            </w:pPr>
            <w:r>
              <w:t>1,20</w:t>
            </w:r>
          </w:p>
        </w:tc>
        <w:tc>
          <w:tcPr>
            <w:tcW w:w="892" w:type="dxa"/>
            <w:tcBorders>
              <w:top w:val="single" w:sz="4" w:space="0" w:color="000000"/>
              <w:left w:val="single" w:sz="4" w:space="0" w:color="000000"/>
              <w:bottom w:val="single" w:sz="4" w:space="0" w:color="000000"/>
            </w:tcBorders>
            <w:shd w:val="clear" w:color="auto" w:fill="auto"/>
            <w:vAlign w:val="center"/>
          </w:tcPr>
          <w:p w14:paraId="35595D02" w14:textId="77777777" w:rsidR="00BB5919" w:rsidRDefault="00BB5919">
            <w:pPr>
              <w:tabs>
                <w:tab w:val="center" w:pos="4320"/>
                <w:tab w:val="right" w:pos="8640"/>
              </w:tabs>
              <w:spacing w:after="60" w:line="312" w:lineRule="auto"/>
              <w:jc w:val="center"/>
            </w:pPr>
            <w:r>
              <w:t>1,22</w:t>
            </w:r>
          </w:p>
        </w:tc>
        <w:tc>
          <w:tcPr>
            <w:tcW w:w="892" w:type="dxa"/>
            <w:tcBorders>
              <w:top w:val="single" w:sz="4" w:space="0" w:color="000000"/>
              <w:left w:val="single" w:sz="4" w:space="0" w:color="000000"/>
              <w:bottom w:val="single" w:sz="4" w:space="0" w:color="000000"/>
            </w:tcBorders>
            <w:shd w:val="clear" w:color="auto" w:fill="auto"/>
            <w:vAlign w:val="center"/>
          </w:tcPr>
          <w:p w14:paraId="4051F629" w14:textId="77777777" w:rsidR="00BB5919" w:rsidRDefault="00BB5919">
            <w:pPr>
              <w:tabs>
                <w:tab w:val="center" w:pos="4320"/>
                <w:tab w:val="right" w:pos="8640"/>
              </w:tabs>
              <w:spacing w:after="60" w:line="312" w:lineRule="auto"/>
              <w:jc w:val="center"/>
            </w:pPr>
            <w:r>
              <w:t>1,24</w:t>
            </w:r>
          </w:p>
        </w:tc>
        <w:tc>
          <w:tcPr>
            <w:tcW w:w="892" w:type="dxa"/>
            <w:tcBorders>
              <w:top w:val="single" w:sz="4" w:space="0" w:color="000000"/>
              <w:left w:val="single" w:sz="4" w:space="0" w:color="000000"/>
              <w:bottom w:val="single" w:sz="4" w:space="0" w:color="000000"/>
            </w:tcBorders>
            <w:shd w:val="clear" w:color="auto" w:fill="auto"/>
            <w:vAlign w:val="center"/>
          </w:tcPr>
          <w:p w14:paraId="235D5F78" w14:textId="77777777" w:rsidR="00BB5919" w:rsidRDefault="00BB5919">
            <w:pPr>
              <w:tabs>
                <w:tab w:val="center" w:pos="4320"/>
                <w:tab w:val="right" w:pos="8640"/>
              </w:tabs>
              <w:spacing w:after="60" w:line="312" w:lineRule="auto"/>
              <w:jc w:val="center"/>
            </w:pPr>
            <w:r>
              <w:t>1,26</w:t>
            </w:r>
          </w:p>
        </w:tc>
        <w:tc>
          <w:tcPr>
            <w:tcW w:w="893" w:type="dxa"/>
            <w:tcBorders>
              <w:top w:val="single" w:sz="4" w:space="0" w:color="000000"/>
              <w:left w:val="single" w:sz="4" w:space="0" w:color="000000"/>
              <w:bottom w:val="single" w:sz="4" w:space="0" w:color="000000"/>
            </w:tcBorders>
            <w:shd w:val="clear" w:color="auto" w:fill="auto"/>
            <w:vAlign w:val="center"/>
          </w:tcPr>
          <w:p w14:paraId="50245536" w14:textId="77777777" w:rsidR="00BB5919" w:rsidRDefault="00BB5919">
            <w:pPr>
              <w:tabs>
                <w:tab w:val="center" w:pos="4320"/>
                <w:tab w:val="right" w:pos="8640"/>
              </w:tabs>
              <w:spacing w:after="60" w:line="312" w:lineRule="auto"/>
              <w:jc w:val="center"/>
            </w:pPr>
            <w:r>
              <w:t>1,28</w:t>
            </w:r>
          </w:p>
        </w:tc>
        <w:tc>
          <w:tcPr>
            <w:tcW w:w="893" w:type="dxa"/>
            <w:tcBorders>
              <w:top w:val="single" w:sz="4" w:space="0" w:color="000000"/>
              <w:left w:val="single" w:sz="4" w:space="0" w:color="000000"/>
              <w:bottom w:val="single" w:sz="4" w:space="0" w:color="000000"/>
            </w:tcBorders>
            <w:shd w:val="clear" w:color="auto" w:fill="auto"/>
            <w:vAlign w:val="center"/>
          </w:tcPr>
          <w:p w14:paraId="1CE5D18F" w14:textId="77777777" w:rsidR="00BB5919" w:rsidRDefault="00BB5919">
            <w:pPr>
              <w:tabs>
                <w:tab w:val="center" w:pos="4320"/>
                <w:tab w:val="right" w:pos="8640"/>
              </w:tabs>
              <w:spacing w:after="60" w:line="312" w:lineRule="auto"/>
              <w:jc w:val="center"/>
            </w:pPr>
            <w:r>
              <w:t>1,30</w:t>
            </w:r>
          </w:p>
        </w:tc>
        <w:tc>
          <w:tcPr>
            <w:tcW w:w="893" w:type="dxa"/>
            <w:tcBorders>
              <w:top w:val="single" w:sz="4" w:space="0" w:color="000000"/>
              <w:left w:val="single" w:sz="4" w:space="0" w:color="000000"/>
              <w:bottom w:val="single" w:sz="4" w:space="0" w:color="000000"/>
            </w:tcBorders>
            <w:shd w:val="clear" w:color="auto" w:fill="auto"/>
            <w:vAlign w:val="center"/>
          </w:tcPr>
          <w:p w14:paraId="37A525BA" w14:textId="77777777" w:rsidR="00BB5919" w:rsidRDefault="00BB5919">
            <w:pPr>
              <w:tabs>
                <w:tab w:val="center" w:pos="4320"/>
                <w:tab w:val="right" w:pos="8640"/>
              </w:tabs>
              <w:spacing w:after="60" w:line="312" w:lineRule="auto"/>
              <w:jc w:val="center"/>
            </w:pPr>
            <w:r>
              <w:t>1,32</w:t>
            </w:r>
          </w:p>
        </w:tc>
        <w:tc>
          <w:tcPr>
            <w:tcW w:w="893" w:type="dxa"/>
            <w:tcBorders>
              <w:top w:val="single" w:sz="4" w:space="0" w:color="000000"/>
              <w:left w:val="single" w:sz="4" w:space="0" w:color="000000"/>
              <w:bottom w:val="single" w:sz="4" w:space="0" w:color="000000"/>
            </w:tcBorders>
            <w:shd w:val="clear" w:color="auto" w:fill="auto"/>
            <w:vAlign w:val="center"/>
          </w:tcPr>
          <w:p w14:paraId="55A5350C" w14:textId="77777777" w:rsidR="00BB5919" w:rsidRDefault="00BB5919">
            <w:pPr>
              <w:tabs>
                <w:tab w:val="center" w:pos="4320"/>
                <w:tab w:val="right" w:pos="8640"/>
              </w:tabs>
              <w:spacing w:after="60" w:line="312" w:lineRule="auto"/>
              <w:jc w:val="center"/>
            </w:pPr>
            <w:r>
              <w:t>1,34</w:t>
            </w:r>
          </w:p>
        </w:tc>
        <w:tc>
          <w:tcPr>
            <w:tcW w:w="893" w:type="dxa"/>
            <w:tcBorders>
              <w:top w:val="single" w:sz="4" w:space="0" w:color="000000"/>
              <w:left w:val="single" w:sz="4" w:space="0" w:color="000000"/>
              <w:bottom w:val="single" w:sz="4" w:space="0" w:color="000000"/>
            </w:tcBorders>
            <w:shd w:val="clear" w:color="auto" w:fill="auto"/>
            <w:vAlign w:val="center"/>
          </w:tcPr>
          <w:p w14:paraId="3DF0FD74" w14:textId="77777777" w:rsidR="00BB5919" w:rsidRDefault="00BB5919">
            <w:pPr>
              <w:tabs>
                <w:tab w:val="center" w:pos="4320"/>
                <w:tab w:val="right" w:pos="8640"/>
              </w:tabs>
              <w:spacing w:after="60" w:line="312" w:lineRule="auto"/>
              <w:jc w:val="center"/>
            </w:pPr>
            <w:r>
              <w:t>1,36</w:t>
            </w:r>
          </w:p>
        </w:tc>
        <w:tc>
          <w:tcPr>
            <w:tcW w:w="9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381ACA" w14:textId="77777777" w:rsidR="00BB5919" w:rsidRDefault="00BB5919">
            <w:pPr>
              <w:tabs>
                <w:tab w:val="center" w:pos="4320"/>
                <w:tab w:val="right" w:pos="8640"/>
              </w:tabs>
              <w:spacing w:after="60" w:line="312" w:lineRule="auto"/>
              <w:jc w:val="center"/>
            </w:pPr>
            <w:r>
              <w:t>1,38</w:t>
            </w:r>
          </w:p>
        </w:tc>
      </w:tr>
      <w:tr w:rsidR="00BB5919" w14:paraId="0296F096" w14:textId="77777777">
        <w:trPr>
          <w:jc w:val="center"/>
        </w:trPr>
        <w:tc>
          <w:tcPr>
            <w:tcW w:w="1128" w:type="dxa"/>
            <w:tcBorders>
              <w:top w:val="single" w:sz="4" w:space="0" w:color="000000"/>
              <w:left w:val="single" w:sz="4" w:space="0" w:color="000000"/>
              <w:bottom w:val="single" w:sz="4" w:space="0" w:color="000000"/>
            </w:tcBorders>
            <w:shd w:val="clear" w:color="auto" w:fill="auto"/>
            <w:vAlign w:val="center"/>
          </w:tcPr>
          <w:p w14:paraId="0713A3D2" w14:textId="77777777" w:rsidR="00BB5919" w:rsidRDefault="00BB5919">
            <w:pPr>
              <w:tabs>
                <w:tab w:val="center" w:pos="4320"/>
                <w:tab w:val="right" w:pos="8640"/>
              </w:tabs>
              <w:spacing w:after="60" w:line="312" w:lineRule="auto"/>
              <w:jc w:val="center"/>
            </w:pPr>
            <w:r>
              <w:t>k</w:t>
            </w:r>
          </w:p>
        </w:tc>
        <w:tc>
          <w:tcPr>
            <w:tcW w:w="892" w:type="dxa"/>
            <w:tcBorders>
              <w:top w:val="single" w:sz="4" w:space="0" w:color="000000"/>
              <w:left w:val="single" w:sz="4" w:space="0" w:color="000000"/>
              <w:bottom w:val="single" w:sz="4" w:space="0" w:color="000000"/>
            </w:tcBorders>
            <w:shd w:val="clear" w:color="auto" w:fill="auto"/>
            <w:vAlign w:val="center"/>
          </w:tcPr>
          <w:p w14:paraId="178070EE" w14:textId="77777777" w:rsidR="00BB5919" w:rsidRDefault="00BB5919">
            <w:pPr>
              <w:tabs>
                <w:tab w:val="center" w:pos="4320"/>
                <w:tab w:val="right" w:pos="8640"/>
              </w:tabs>
              <w:spacing w:after="60" w:line="312" w:lineRule="auto"/>
              <w:jc w:val="center"/>
            </w:pPr>
            <w:r>
              <w:t>0,725</w:t>
            </w:r>
          </w:p>
        </w:tc>
        <w:tc>
          <w:tcPr>
            <w:tcW w:w="892" w:type="dxa"/>
            <w:tcBorders>
              <w:top w:val="single" w:sz="4" w:space="0" w:color="000000"/>
              <w:left w:val="single" w:sz="4" w:space="0" w:color="000000"/>
              <w:bottom w:val="single" w:sz="4" w:space="0" w:color="000000"/>
            </w:tcBorders>
            <w:shd w:val="clear" w:color="auto" w:fill="auto"/>
            <w:vAlign w:val="center"/>
          </w:tcPr>
          <w:p w14:paraId="3579126F" w14:textId="77777777" w:rsidR="00BB5919" w:rsidRDefault="00BB5919">
            <w:pPr>
              <w:tabs>
                <w:tab w:val="center" w:pos="4320"/>
                <w:tab w:val="right" w:pos="8640"/>
              </w:tabs>
              <w:spacing w:after="60" w:line="312" w:lineRule="auto"/>
              <w:jc w:val="center"/>
            </w:pPr>
            <w:r>
              <w:t>0,733</w:t>
            </w:r>
          </w:p>
        </w:tc>
        <w:tc>
          <w:tcPr>
            <w:tcW w:w="892" w:type="dxa"/>
            <w:tcBorders>
              <w:top w:val="single" w:sz="4" w:space="0" w:color="000000"/>
              <w:left w:val="single" w:sz="4" w:space="0" w:color="000000"/>
              <w:bottom w:val="single" w:sz="4" w:space="0" w:color="000000"/>
            </w:tcBorders>
            <w:shd w:val="clear" w:color="auto" w:fill="auto"/>
            <w:vAlign w:val="center"/>
          </w:tcPr>
          <w:p w14:paraId="00C4FA1B" w14:textId="77777777" w:rsidR="00BB5919" w:rsidRDefault="00BB5919">
            <w:pPr>
              <w:tabs>
                <w:tab w:val="center" w:pos="4320"/>
                <w:tab w:val="right" w:pos="8640"/>
              </w:tabs>
              <w:spacing w:after="60" w:line="312" w:lineRule="auto"/>
              <w:jc w:val="center"/>
            </w:pPr>
            <w:r>
              <w:t>0,740</w:t>
            </w:r>
          </w:p>
        </w:tc>
        <w:tc>
          <w:tcPr>
            <w:tcW w:w="892" w:type="dxa"/>
            <w:tcBorders>
              <w:top w:val="single" w:sz="4" w:space="0" w:color="000000"/>
              <w:left w:val="single" w:sz="4" w:space="0" w:color="000000"/>
              <w:bottom w:val="single" w:sz="4" w:space="0" w:color="000000"/>
            </w:tcBorders>
            <w:shd w:val="clear" w:color="auto" w:fill="auto"/>
            <w:vAlign w:val="center"/>
          </w:tcPr>
          <w:p w14:paraId="1FBB7FC1" w14:textId="77777777" w:rsidR="00BB5919" w:rsidRDefault="00BB5919">
            <w:pPr>
              <w:tabs>
                <w:tab w:val="center" w:pos="4320"/>
                <w:tab w:val="right" w:pos="8640"/>
              </w:tabs>
              <w:spacing w:after="60" w:line="312" w:lineRule="auto"/>
              <w:jc w:val="center"/>
            </w:pPr>
            <w:r>
              <w:t>0,748</w:t>
            </w:r>
          </w:p>
        </w:tc>
        <w:tc>
          <w:tcPr>
            <w:tcW w:w="893" w:type="dxa"/>
            <w:tcBorders>
              <w:top w:val="single" w:sz="4" w:space="0" w:color="000000"/>
              <w:left w:val="single" w:sz="4" w:space="0" w:color="000000"/>
              <w:bottom w:val="single" w:sz="4" w:space="0" w:color="000000"/>
            </w:tcBorders>
            <w:shd w:val="clear" w:color="auto" w:fill="auto"/>
            <w:vAlign w:val="center"/>
          </w:tcPr>
          <w:p w14:paraId="7720CD74" w14:textId="77777777" w:rsidR="00BB5919" w:rsidRDefault="00BB5919">
            <w:pPr>
              <w:tabs>
                <w:tab w:val="center" w:pos="4320"/>
                <w:tab w:val="right" w:pos="8640"/>
              </w:tabs>
              <w:spacing w:after="60" w:line="312" w:lineRule="auto"/>
              <w:jc w:val="center"/>
            </w:pPr>
            <w:r>
              <w:t>0,754</w:t>
            </w:r>
          </w:p>
        </w:tc>
        <w:tc>
          <w:tcPr>
            <w:tcW w:w="893" w:type="dxa"/>
            <w:tcBorders>
              <w:top w:val="single" w:sz="4" w:space="0" w:color="000000"/>
              <w:left w:val="single" w:sz="4" w:space="0" w:color="000000"/>
              <w:bottom w:val="single" w:sz="4" w:space="0" w:color="000000"/>
            </w:tcBorders>
            <w:shd w:val="clear" w:color="auto" w:fill="auto"/>
            <w:vAlign w:val="center"/>
          </w:tcPr>
          <w:p w14:paraId="4076C547" w14:textId="77777777" w:rsidR="00BB5919" w:rsidRDefault="00BB5919">
            <w:pPr>
              <w:tabs>
                <w:tab w:val="center" w:pos="4320"/>
                <w:tab w:val="right" w:pos="8640"/>
              </w:tabs>
              <w:spacing w:after="60" w:line="312" w:lineRule="auto"/>
              <w:jc w:val="center"/>
            </w:pPr>
            <w:r>
              <w:t>0,761</w:t>
            </w:r>
          </w:p>
        </w:tc>
        <w:tc>
          <w:tcPr>
            <w:tcW w:w="893" w:type="dxa"/>
            <w:tcBorders>
              <w:top w:val="single" w:sz="4" w:space="0" w:color="000000"/>
              <w:left w:val="single" w:sz="4" w:space="0" w:color="000000"/>
              <w:bottom w:val="single" w:sz="4" w:space="0" w:color="000000"/>
            </w:tcBorders>
            <w:shd w:val="clear" w:color="auto" w:fill="auto"/>
            <w:vAlign w:val="center"/>
          </w:tcPr>
          <w:p w14:paraId="277B06D7" w14:textId="77777777" w:rsidR="00BB5919" w:rsidRDefault="00BB5919">
            <w:pPr>
              <w:tabs>
                <w:tab w:val="center" w:pos="4320"/>
                <w:tab w:val="right" w:pos="8640"/>
              </w:tabs>
              <w:spacing w:after="60" w:line="312" w:lineRule="auto"/>
              <w:jc w:val="center"/>
            </w:pPr>
            <w:r>
              <w:t>0,767</w:t>
            </w:r>
          </w:p>
        </w:tc>
        <w:tc>
          <w:tcPr>
            <w:tcW w:w="893" w:type="dxa"/>
            <w:tcBorders>
              <w:top w:val="single" w:sz="4" w:space="0" w:color="000000"/>
              <w:left w:val="single" w:sz="4" w:space="0" w:color="000000"/>
              <w:bottom w:val="single" w:sz="4" w:space="0" w:color="000000"/>
            </w:tcBorders>
            <w:shd w:val="clear" w:color="auto" w:fill="auto"/>
            <w:vAlign w:val="center"/>
          </w:tcPr>
          <w:p w14:paraId="35C23BF9" w14:textId="77777777" w:rsidR="00BB5919" w:rsidRDefault="00BB5919">
            <w:pPr>
              <w:tabs>
                <w:tab w:val="center" w:pos="4320"/>
                <w:tab w:val="right" w:pos="8640"/>
              </w:tabs>
              <w:spacing w:after="60" w:line="312" w:lineRule="auto"/>
              <w:jc w:val="center"/>
            </w:pPr>
            <w:r>
              <w:t>0,773</w:t>
            </w:r>
          </w:p>
        </w:tc>
        <w:tc>
          <w:tcPr>
            <w:tcW w:w="893" w:type="dxa"/>
            <w:tcBorders>
              <w:top w:val="single" w:sz="4" w:space="0" w:color="000000"/>
              <w:left w:val="single" w:sz="4" w:space="0" w:color="000000"/>
              <w:bottom w:val="single" w:sz="4" w:space="0" w:color="000000"/>
            </w:tcBorders>
            <w:shd w:val="clear" w:color="auto" w:fill="auto"/>
            <w:vAlign w:val="center"/>
          </w:tcPr>
          <w:p w14:paraId="77839F70" w14:textId="77777777" w:rsidR="00BB5919" w:rsidRDefault="00BB5919">
            <w:pPr>
              <w:tabs>
                <w:tab w:val="center" w:pos="4320"/>
                <w:tab w:val="right" w:pos="8640"/>
              </w:tabs>
              <w:spacing w:after="60" w:line="312" w:lineRule="auto"/>
              <w:jc w:val="center"/>
            </w:pPr>
            <w:r>
              <w:t>0,779</w:t>
            </w:r>
          </w:p>
        </w:tc>
        <w:tc>
          <w:tcPr>
            <w:tcW w:w="9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887FAE" w14:textId="77777777" w:rsidR="00BB5919" w:rsidRDefault="00BB5919">
            <w:pPr>
              <w:tabs>
                <w:tab w:val="center" w:pos="4320"/>
                <w:tab w:val="right" w:pos="8640"/>
              </w:tabs>
              <w:spacing w:after="60" w:line="312" w:lineRule="auto"/>
              <w:jc w:val="center"/>
            </w:pPr>
            <w:r>
              <w:t>0,785</w:t>
            </w:r>
          </w:p>
        </w:tc>
      </w:tr>
      <w:tr w:rsidR="00BB5919" w14:paraId="6A31A39B" w14:textId="77777777">
        <w:trPr>
          <w:jc w:val="center"/>
        </w:trPr>
        <w:tc>
          <w:tcPr>
            <w:tcW w:w="1128" w:type="dxa"/>
            <w:tcBorders>
              <w:top w:val="single" w:sz="4" w:space="0" w:color="000000"/>
              <w:left w:val="single" w:sz="4" w:space="0" w:color="000000"/>
              <w:bottom w:val="single" w:sz="4" w:space="0" w:color="000000"/>
            </w:tcBorders>
            <w:shd w:val="clear" w:color="auto" w:fill="auto"/>
            <w:vAlign w:val="center"/>
          </w:tcPr>
          <w:p w14:paraId="73984AB5" w14:textId="77777777" w:rsidR="00BB5919" w:rsidRDefault="00BB5919">
            <w:pPr>
              <w:tabs>
                <w:tab w:val="center" w:pos="4320"/>
                <w:tab w:val="right" w:pos="8640"/>
              </w:tabs>
              <w:spacing w:after="60" w:line="312" w:lineRule="auto"/>
              <w:jc w:val="center"/>
            </w:pPr>
            <w:r>
              <w:t>L/L</w:t>
            </w:r>
          </w:p>
        </w:tc>
        <w:tc>
          <w:tcPr>
            <w:tcW w:w="892" w:type="dxa"/>
            <w:tcBorders>
              <w:top w:val="single" w:sz="4" w:space="0" w:color="000000"/>
              <w:left w:val="single" w:sz="4" w:space="0" w:color="000000"/>
              <w:bottom w:val="single" w:sz="4" w:space="0" w:color="000000"/>
            </w:tcBorders>
            <w:shd w:val="clear" w:color="auto" w:fill="auto"/>
            <w:vAlign w:val="center"/>
          </w:tcPr>
          <w:p w14:paraId="34770601" w14:textId="77777777" w:rsidR="00BB5919" w:rsidRDefault="00BB5919">
            <w:pPr>
              <w:tabs>
                <w:tab w:val="center" w:pos="4320"/>
                <w:tab w:val="right" w:pos="8640"/>
              </w:tabs>
              <w:spacing w:after="60" w:line="312" w:lineRule="auto"/>
              <w:jc w:val="center"/>
            </w:pPr>
            <w:r>
              <w:t>1,40</w:t>
            </w:r>
          </w:p>
        </w:tc>
        <w:tc>
          <w:tcPr>
            <w:tcW w:w="892" w:type="dxa"/>
            <w:tcBorders>
              <w:top w:val="single" w:sz="4" w:space="0" w:color="000000"/>
              <w:left w:val="single" w:sz="4" w:space="0" w:color="000000"/>
              <w:bottom w:val="single" w:sz="4" w:space="0" w:color="000000"/>
            </w:tcBorders>
            <w:shd w:val="clear" w:color="auto" w:fill="auto"/>
            <w:vAlign w:val="center"/>
          </w:tcPr>
          <w:p w14:paraId="552E35B2" w14:textId="77777777" w:rsidR="00BB5919" w:rsidRDefault="00BB5919">
            <w:pPr>
              <w:tabs>
                <w:tab w:val="center" w:pos="4320"/>
                <w:tab w:val="right" w:pos="8640"/>
              </w:tabs>
              <w:spacing w:after="60" w:line="312" w:lineRule="auto"/>
              <w:jc w:val="center"/>
            </w:pPr>
            <w:r>
              <w:t>1,42</w:t>
            </w:r>
          </w:p>
        </w:tc>
        <w:tc>
          <w:tcPr>
            <w:tcW w:w="892" w:type="dxa"/>
            <w:tcBorders>
              <w:top w:val="single" w:sz="4" w:space="0" w:color="000000"/>
              <w:left w:val="single" w:sz="4" w:space="0" w:color="000000"/>
              <w:bottom w:val="single" w:sz="4" w:space="0" w:color="000000"/>
            </w:tcBorders>
            <w:shd w:val="clear" w:color="auto" w:fill="auto"/>
            <w:vAlign w:val="center"/>
          </w:tcPr>
          <w:p w14:paraId="68CEC5A1" w14:textId="77777777" w:rsidR="00BB5919" w:rsidRDefault="00BB5919">
            <w:pPr>
              <w:tabs>
                <w:tab w:val="center" w:pos="4320"/>
                <w:tab w:val="right" w:pos="8640"/>
              </w:tabs>
              <w:spacing w:after="60" w:line="312" w:lineRule="auto"/>
              <w:jc w:val="center"/>
            </w:pPr>
            <w:r>
              <w:t>1,44</w:t>
            </w:r>
          </w:p>
        </w:tc>
        <w:tc>
          <w:tcPr>
            <w:tcW w:w="892" w:type="dxa"/>
            <w:tcBorders>
              <w:top w:val="single" w:sz="4" w:space="0" w:color="000000"/>
              <w:left w:val="single" w:sz="4" w:space="0" w:color="000000"/>
              <w:bottom w:val="single" w:sz="4" w:space="0" w:color="000000"/>
            </w:tcBorders>
            <w:shd w:val="clear" w:color="auto" w:fill="auto"/>
            <w:vAlign w:val="center"/>
          </w:tcPr>
          <w:p w14:paraId="5F8094C4" w14:textId="77777777" w:rsidR="00BB5919" w:rsidRDefault="00BB5919">
            <w:pPr>
              <w:tabs>
                <w:tab w:val="center" w:pos="4320"/>
                <w:tab w:val="right" w:pos="8640"/>
              </w:tabs>
              <w:spacing w:after="60" w:line="312" w:lineRule="auto"/>
              <w:jc w:val="center"/>
            </w:pPr>
            <w:r>
              <w:t>1,46</w:t>
            </w:r>
          </w:p>
        </w:tc>
        <w:tc>
          <w:tcPr>
            <w:tcW w:w="893" w:type="dxa"/>
            <w:tcBorders>
              <w:top w:val="single" w:sz="4" w:space="0" w:color="000000"/>
              <w:left w:val="single" w:sz="4" w:space="0" w:color="000000"/>
              <w:bottom w:val="single" w:sz="4" w:space="0" w:color="000000"/>
            </w:tcBorders>
            <w:shd w:val="clear" w:color="auto" w:fill="auto"/>
            <w:vAlign w:val="center"/>
          </w:tcPr>
          <w:p w14:paraId="62D816E4" w14:textId="77777777" w:rsidR="00BB5919" w:rsidRDefault="00BB5919">
            <w:pPr>
              <w:tabs>
                <w:tab w:val="center" w:pos="4320"/>
                <w:tab w:val="right" w:pos="8640"/>
              </w:tabs>
              <w:spacing w:after="60" w:line="312" w:lineRule="auto"/>
              <w:jc w:val="center"/>
            </w:pPr>
            <w:r>
              <w:t>1,48</w:t>
            </w:r>
          </w:p>
        </w:tc>
        <w:tc>
          <w:tcPr>
            <w:tcW w:w="893" w:type="dxa"/>
            <w:tcBorders>
              <w:top w:val="single" w:sz="4" w:space="0" w:color="000000"/>
              <w:left w:val="single" w:sz="4" w:space="0" w:color="000000"/>
              <w:bottom w:val="single" w:sz="4" w:space="0" w:color="000000"/>
            </w:tcBorders>
            <w:shd w:val="clear" w:color="auto" w:fill="auto"/>
            <w:vAlign w:val="center"/>
          </w:tcPr>
          <w:p w14:paraId="16F3140E" w14:textId="77777777" w:rsidR="00BB5919" w:rsidRDefault="00BB5919">
            <w:pPr>
              <w:tabs>
                <w:tab w:val="center" w:pos="4320"/>
                <w:tab w:val="right" w:pos="8640"/>
              </w:tabs>
              <w:spacing w:after="60" w:line="312" w:lineRule="auto"/>
              <w:jc w:val="center"/>
            </w:pPr>
            <w:r>
              <w:t>1,50</w:t>
            </w:r>
          </w:p>
        </w:tc>
        <w:tc>
          <w:tcPr>
            <w:tcW w:w="893" w:type="dxa"/>
            <w:tcBorders>
              <w:top w:val="single" w:sz="4" w:space="0" w:color="000000"/>
              <w:left w:val="single" w:sz="4" w:space="0" w:color="000000"/>
              <w:bottom w:val="single" w:sz="4" w:space="0" w:color="000000"/>
            </w:tcBorders>
            <w:shd w:val="clear" w:color="auto" w:fill="auto"/>
            <w:vAlign w:val="center"/>
          </w:tcPr>
          <w:p w14:paraId="06550DCB" w14:textId="77777777" w:rsidR="00BB5919" w:rsidRDefault="00BB5919">
            <w:pPr>
              <w:tabs>
                <w:tab w:val="center" w:pos="4320"/>
                <w:tab w:val="right" w:pos="8640"/>
              </w:tabs>
              <w:spacing w:after="60" w:line="312" w:lineRule="auto"/>
              <w:jc w:val="center"/>
            </w:pPr>
            <w:r>
              <w:t>1,52</w:t>
            </w:r>
          </w:p>
        </w:tc>
        <w:tc>
          <w:tcPr>
            <w:tcW w:w="893" w:type="dxa"/>
            <w:tcBorders>
              <w:top w:val="single" w:sz="4" w:space="0" w:color="000000"/>
              <w:left w:val="single" w:sz="4" w:space="0" w:color="000000"/>
              <w:bottom w:val="single" w:sz="4" w:space="0" w:color="000000"/>
            </w:tcBorders>
            <w:shd w:val="clear" w:color="auto" w:fill="auto"/>
            <w:vAlign w:val="center"/>
          </w:tcPr>
          <w:p w14:paraId="07FEDAC6" w14:textId="77777777" w:rsidR="00BB5919" w:rsidRDefault="00BB5919">
            <w:pPr>
              <w:tabs>
                <w:tab w:val="center" w:pos="4320"/>
                <w:tab w:val="right" w:pos="8640"/>
              </w:tabs>
              <w:spacing w:after="60" w:line="312" w:lineRule="auto"/>
              <w:jc w:val="center"/>
            </w:pPr>
            <w:r>
              <w:t>1,54</w:t>
            </w:r>
          </w:p>
        </w:tc>
        <w:tc>
          <w:tcPr>
            <w:tcW w:w="893" w:type="dxa"/>
            <w:tcBorders>
              <w:top w:val="single" w:sz="4" w:space="0" w:color="000000"/>
              <w:left w:val="single" w:sz="4" w:space="0" w:color="000000"/>
              <w:bottom w:val="single" w:sz="4" w:space="0" w:color="000000"/>
            </w:tcBorders>
            <w:shd w:val="clear" w:color="auto" w:fill="auto"/>
            <w:vAlign w:val="center"/>
          </w:tcPr>
          <w:p w14:paraId="571B8FFB" w14:textId="77777777" w:rsidR="00BB5919" w:rsidRDefault="00BB5919">
            <w:pPr>
              <w:tabs>
                <w:tab w:val="center" w:pos="4320"/>
                <w:tab w:val="right" w:pos="8640"/>
              </w:tabs>
              <w:spacing w:after="60" w:line="312" w:lineRule="auto"/>
              <w:jc w:val="center"/>
            </w:pPr>
            <w:r>
              <w:t>1,56</w:t>
            </w:r>
          </w:p>
        </w:tc>
        <w:tc>
          <w:tcPr>
            <w:tcW w:w="9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6F76E9" w14:textId="77777777" w:rsidR="00BB5919" w:rsidRDefault="00BB5919">
            <w:pPr>
              <w:tabs>
                <w:tab w:val="center" w:pos="4320"/>
                <w:tab w:val="right" w:pos="8640"/>
              </w:tabs>
              <w:spacing w:after="60" w:line="312" w:lineRule="auto"/>
              <w:jc w:val="center"/>
            </w:pPr>
            <w:r>
              <w:t>1,58</w:t>
            </w:r>
          </w:p>
        </w:tc>
      </w:tr>
      <w:tr w:rsidR="00BB5919" w14:paraId="1088C0C5" w14:textId="77777777">
        <w:trPr>
          <w:jc w:val="center"/>
        </w:trPr>
        <w:tc>
          <w:tcPr>
            <w:tcW w:w="1128" w:type="dxa"/>
            <w:tcBorders>
              <w:top w:val="single" w:sz="4" w:space="0" w:color="000000"/>
              <w:left w:val="single" w:sz="4" w:space="0" w:color="000000"/>
              <w:bottom w:val="single" w:sz="4" w:space="0" w:color="000000"/>
            </w:tcBorders>
            <w:shd w:val="clear" w:color="auto" w:fill="auto"/>
            <w:vAlign w:val="center"/>
          </w:tcPr>
          <w:p w14:paraId="0D5E5EC8" w14:textId="77777777" w:rsidR="00BB5919" w:rsidRDefault="00BB5919">
            <w:pPr>
              <w:tabs>
                <w:tab w:val="center" w:pos="4320"/>
                <w:tab w:val="right" w:pos="8640"/>
              </w:tabs>
              <w:spacing w:after="60" w:line="312" w:lineRule="auto"/>
              <w:jc w:val="center"/>
            </w:pPr>
            <w:r>
              <w:t>k</w:t>
            </w:r>
          </w:p>
        </w:tc>
        <w:tc>
          <w:tcPr>
            <w:tcW w:w="892" w:type="dxa"/>
            <w:tcBorders>
              <w:top w:val="single" w:sz="4" w:space="0" w:color="000000"/>
              <w:left w:val="single" w:sz="4" w:space="0" w:color="000000"/>
              <w:bottom w:val="single" w:sz="4" w:space="0" w:color="000000"/>
            </w:tcBorders>
            <w:shd w:val="clear" w:color="auto" w:fill="auto"/>
            <w:vAlign w:val="center"/>
          </w:tcPr>
          <w:p w14:paraId="7866E097" w14:textId="77777777" w:rsidR="00BB5919" w:rsidRDefault="00BB5919">
            <w:pPr>
              <w:tabs>
                <w:tab w:val="center" w:pos="4320"/>
                <w:tab w:val="right" w:pos="8640"/>
              </w:tabs>
              <w:spacing w:after="60" w:line="312" w:lineRule="auto"/>
              <w:jc w:val="center"/>
            </w:pPr>
            <w:r>
              <w:t>0,790</w:t>
            </w:r>
          </w:p>
        </w:tc>
        <w:tc>
          <w:tcPr>
            <w:tcW w:w="892" w:type="dxa"/>
            <w:tcBorders>
              <w:top w:val="single" w:sz="4" w:space="0" w:color="000000"/>
              <w:left w:val="single" w:sz="4" w:space="0" w:color="000000"/>
              <w:bottom w:val="single" w:sz="4" w:space="0" w:color="000000"/>
            </w:tcBorders>
            <w:shd w:val="clear" w:color="auto" w:fill="auto"/>
            <w:vAlign w:val="center"/>
          </w:tcPr>
          <w:p w14:paraId="1DC2FB11" w14:textId="77777777" w:rsidR="00BB5919" w:rsidRDefault="00BB5919">
            <w:pPr>
              <w:tabs>
                <w:tab w:val="center" w:pos="4320"/>
                <w:tab w:val="right" w:pos="8640"/>
              </w:tabs>
              <w:spacing w:after="60" w:line="312" w:lineRule="auto"/>
              <w:jc w:val="center"/>
            </w:pPr>
            <w:r>
              <w:t>0,976</w:t>
            </w:r>
          </w:p>
        </w:tc>
        <w:tc>
          <w:tcPr>
            <w:tcW w:w="892" w:type="dxa"/>
            <w:tcBorders>
              <w:top w:val="single" w:sz="4" w:space="0" w:color="000000"/>
              <w:left w:val="single" w:sz="4" w:space="0" w:color="000000"/>
              <w:bottom w:val="single" w:sz="4" w:space="0" w:color="000000"/>
            </w:tcBorders>
            <w:shd w:val="clear" w:color="auto" w:fill="auto"/>
            <w:vAlign w:val="center"/>
          </w:tcPr>
          <w:p w14:paraId="5C26788A" w14:textId="77777777" w:rsidR="00BB5919" w:rsidRDefault="00BB5919">
            <w:pPr>
              <w:tabs>
                <w:tab w:val="center" w:pos="4320"/>
                <w:tab w:val="right" w:pos="8640"/>
              </w:tabs>
              <w:spacing w:after="60" w:line="312" w:lineRule="auto"/>
              <w:jc w:val="center"/>
            </w:pPr>
            <w:r>
              <w:t>0,801</w:t>
            </w:r>
          </w:p>
        </w:tc>
        <w:tc>
          <w:tcPr>
            <w:tcW w:w="892" w:type="dxa"/>
            <w:tcBorders>
              <w:top w:val="single" w:sz="4" w:space="0" w:color="000000"/>
              <w:left w:val="single" w:sz="4" w:space="0" w:color="000000"/>
              <w:bottom w:val="single" w:sz="4" w:space="0" w:color="000000"/>
            </w:tcBorders>
            <w:shd w:val="clear" w:color="auto" w:fill="auto"/>
            <w:vAlign w:val="center"/>
          </w:tcPr>
          <w:p w14:paraId="4AEB3D45" w14:textId="77777777" w:rsidR="00BB5919" w:rsidRDefault="00BB5919">
            <w:pPr>
              <w:tabs>
                <w:tab w:val="center" w:pos="4320"/>
                <w:tab w:val="right" w:pos="8640"/>
              </w:tabs>
              <w:spacing w:after="60" w:line="312" w:lineRule="auto"/>
              <w:jc w:val="center"/>
            </w:pPr>
            <w:r>
              <w:t>0,806</w:t>
            </w:r>
          </w:p>
        </w:tc>
        <w:tc>
          <w:tcPr>
            <w:tcW w:w="893" w:type="dxa"/>
            <w:tcBorders>
              <w:top w:val="single" w:sz="4" w:space="0" w:color="000000"/>
              <w:left w:val="single" w:sz="4" w:space="0" w:color="000000"/>
              <w:bottom w:val="single" w:sz="4" w:space="0" w:color="000000"/>
            </w:tcBorders>
            <w:shd w:val="clear" w:color="auto" w:fill="auto"/>
            <w:vAlign w:val="center"/>
          </w:tcPr>
          <w:p w14:paraId="3D9A5290" w14:textId="77777777" w:rsidR="00BB5919" w:rsidRDefault="00BB5919">
            <w:pPr>
              <w:tabs>
                <w:tab w:val="center" w:pos="4320"/>
                <w:tab w:val="right" w:pos="8640"/>
              </w:tabs>
              <w:spacing w:after="60" w:line="312" w:lineRule="auto"/>
              <w:jc w:val="center"/>
            </w:pPr>
            <w:r>
              <w:t>0,810</w:t>
            </w:r>
          </w:p>
        </w:tc>
        <w:tc>
          <w:tcPr>
            <w:tcW w:w="893" w:type="dxa"/>
            <w:tcBorders>
              <w:top w:val="single" w:sz="4" w:space="0" w:color="000000"/>
              <w:left w:val="single" w:sz="4" w:space="0" w:color="000000"/>
              <w:bottom w:val="single" w:sz="4" w:space="0" w:color="000000"/>
            </w:tcBorders>
            <w:shd w:val="clear" w:color="auto" w:fill="auto"/>
            <w:vAlign w:val="center"/>
          </w:tcPr>
          <w:p w14:paraId="645E37A0" w14:textId="77777777" w:rsidR="00BB5919" w:rsidRDefault="00BB5919">
            <w:pPr>
              <w:tabs>
                <w:tab w:val="center" w:pos="4320"/>
                <w:tab w:val="right" w:pos="8640"/>
              </w:tabs>
              <w:spacing w:after="60" w:line="312" w:lineRule="auto"/>
              <w:jc w:val="center"/>
            </w:pPr>
            <w:r>
              <w:t>0,815</w:t>
            </w:r>
          </w:p>
        </w:tc>
        <w:tc>
          <w:tcPr>
            <w:tcW w:w="893" w:type="dxa"/>
            <w:tcBorders>
              <w:top w:val="single" w:sz="4" w:space="0" w:color="000000"/>
              <w:left w:val="single" w:sz="4" w:space="0" w:color="000000"/>
              <w:bottom w:val="single" w:sz="4" w:space="0" w:color="000000"/>
            </w:tcBorders>
            <w:shd w:val="clear" w:color="auto" w:fill="auto"/>
            <w:vAlign w:val="center"/>
          </w:tcPr>
          <w:p w14:paraId="0D88E2C0" w14:textId="77777777" w:rsidR="00BB5919" w:rsidRDefault="00BB5919">
            <w:pPr>
              <w:tabs>
                <w:tab w:val="center" w:pos="4320"/>
                <w:tab w:val="right" w:pos="8640"/>
              </w:tabs>
              <w:spacing w:after="60" w:line="312" w:lineRule="auto"/>
              <w:jc w:val="center"/>
            </w:pPr>
            <w:r>
              <w:t>0,819</w:t>
            </w:r>
          </w:p>
        </w:tc>
        <w:tc>
          <w:tcPr>
            <w:tcW w:w="893" w:type="dxa"/>
            <w:tcBorders>
              <w:top w:val="single" w:sz="4" w:space="0" w:color="000000"/>
              <w:left w:val="single" w:sz="4" w:space="0" w:color="000000"/>
              <w:bottom w:val="single" w:sz="4" w:space="0" w:color="000000"/>
            </w:tcBorders>
            <w:shd w:val="clear" w:color="auto" w:fill="auto"/>
            <w:vAlign w:val="center"/>
          </w:tcPr>
          <w:p w14:paraId="576F8942" w14:textId="77777777" w:rsidR="00BB5919" w:rsidRDefault="00BB5919">
            <w:pPr>
              <w:tabs>
                <w:tab w:val="center" w:pos="4320"/>
                <w:tab w:val="right" w:pos="8640"/>
              </w:tabs>
              <w:spacing w:after="60" w:line="312" w:lineRule="auto"/>
              <w:jc w:val="center"/>
            </w:pPr>
            <w:r>
              <w:t>0,823</w:t>
            </w:r>
          </w:p>
        </w:tc>
        <w:tc>
          <w:tcPr>
            <w:tcW w:w="893" w:type="dxa"/>
            <w:tcBorders>
              <w:top w:val="single" w:sz="4" w:space="0" w:color="000000"/>
              <w:left w:val="single" w:sz="4" w:space="0" w:color="000000"/>
              <w:bottom w:val="single" w:sz="4" w:space="0" w:color="000000"/>
            </w:tcBorders>
            <w:shd w:val="clear" w:color="auto" w:fill="auto"/>
            <w:vAlign w:val="center"/>
          </w:tcPr>
          <w:p w14:paraId="6CF19AF1" w14:textId="77777777" w:rsidR="00BB5919" w:rsidRDefault="00BB5919">
            <w:pPr>
              <w:tabs>
                <w:tab w:val="center" w:pos="4320"/>
                <w:tab w:val="right" w:pos="8640"/>
              </w:tabs>
              <w:spacing w:after="60" w:line="312" w:lineRule="auto"/>
              <w:jc w:val="center"/>
            </w:pPr>
            <w:r>
              <w:t>0,827</w:t>
            </w:r>
          </w:p>
        </w:tc>
        <w:tc>
          <w:tcPr>
            <w:tcW w:w="9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D1F3F5" w14:textId="77777777" w:rsidR="00BB5919" w:rsidRDefault="00BB5919">
            <w:pPr>
              <w:tabs>
                <w:tab w:val="center" w:pos="4320"/>
                <w:tab w:val="right" w:pos="8640"/>
              </w:tabs>
              <w:spacing w:after="60" w:line="312" w:lineRule="auto"/>
              <w:jc w:val="center"/>
            </w:pPr>
            <w:r>
              <w:t>0,831</w:t>
            </w:r>
          </w:p>
        </w:tc>
      </w:tr>
      <w:tr w:rsidR="00BB5919" w14:paraId="6AA7F83D" w14:textId="77777777">
        <w:trPr>
          <w:jc w:val="center"/>
        </w:trPr>
        <w:tc>
          <w:tcPr>
            <w:tcW w:w="1128" w:type="dxa"/>
            <w:tcBorders>
              <w:top w:val="single" w:sz="4" w:space="0" w:color="000000"/>
              <w:left w:val="single" w:sz="4" w:space="0" w:color="000000"/>
              <w:bottom w:val="single" w:sz="4" w:space="0" w:color="000000"/>
            </w:tcBorders>
            <w:shd w:val="clear" w:color="auto" w:fill="auto"/>
            <w:vAlign w:val="center"/>
          </w:tcPr>
          <w:p w14:paraId="6957F2F9" w14:textId="77777777" w:rsidR="00BB5919" w:rsidRDefault="00BB5919">
            <w:pPr>
              <w:tabs>
                <w:tab w:val="center" w:pos="4320"/>
                <w:tab w:val="right" w:pos="8640"/>
              </w:tabs>
              <w:spacing w:after="60" w:line="312" w:lineRule="auto"/>
              <w:jc w:val="center"/>
            </w:pPr>
            <w:r>
              <w:t>L/L</w:t>
            </w:r>
          </w:p>
        </w:tc>
        <w:tc>
          <w:tcPr>
            <w:tcW w:w="892" w:type="dxa"/>
            <w:tcBorders>
              <w:top w:val="single" w:sz="4" w:space="0" w:color="000000"/>
              <w:left w:val="single" w:sz="4" w:space="0" w:color="000000"/>
              <w:bottom w:val="single" w:sz="4" w:space="0" w:color="000000"/>
            </w:tcBorders>
            <w:shd w:val="clear" w:color="auto" w:fill="auto"/>
            <w:vAlign w:val="center"/>
          </w:tcPr>
          <w:p w14:paraId="6E111724" w14:textId="77777777" w:rsidR="00BB5919" w:rsidRDefault="00BB5919">
            <w:pPr>
              <w:tabs>
                <w:tab w:val="center" w:pos="4320"/>
                <w:tab w:val="right" w:pos="8640"/>
              </w:tabs>
              <w:spacing w:after="60" w:line="312" w:lineRule="auto"/>
              <w:jc w:val="center"/>
            </w:pPr>
            <w:r>
              <w:t>1,60</w:t>
            </w:r>
          </w:p>
        </w:tc>
        <w:tc>
          <w:tcPr>
            <w:tcW w:w="892" w:type="dxa"/>
            <w:tcBorders>
              <w:top w:val="single" w:sz="4" w:space="0" w:color="000000"/>
              <w:left w:val="single" w:sz="4" w:space="0" w:color="000000"/>
              <w:bottom w:val="single" w:sz="4" w:space="0" w:color="000000"/>
            </w:tcBorders>
            <w:shd w:val="clear" w:color="auto" w:fill="auto"/>
            <w:vAlign w:val="center"/>
          </w:tcPr>
          <w:p w14:paraId="20B1B45E" w14:textId="77777777" w:rsidR="00BB5919" w:rsidRDefault="00BB5919">
            <w:pPr>
              <w:tabs>
                <w:tab w:val="center" w:pos="4320"/>
                <w:tab w:val="right" w:pos="8640"/>
              </w:tabs>
              <w:spacing w:after="60" w:line="312" w:lineRule="auto"/>
              <w:jc w:val="center"/>
            </w:pPr>
            <w:r>
              <w:t>1,62</w:t>
            </w:r>
          </w:p>
        </w:tc>
        <w:tc>
          <w:tcPr>
            <w:tcW w:w="892" w:type="dxa"/>
            <w:tcBorders>
              <w:top w:val="single" w:sz="4" w:space="0" w:color="000000"/>
              <w:left w:val="single" w:sz="4" w:space="0" w:color="000000"/>
              <w:bottom w:val="single" w:sz="4" w:space="0" w:color="000000"/>
            </w:tcBorders>
            <w:shd w:val="clear" w:color="auto" w:fill="auto"/>
            <w:vAlign w:val="center"/>
          </w:tcPr>
          <w:p w14:paraId="5C615064" w14:textId="77777777" w:rsidR="00BB5919" w:rsidRDefault="00BB5919">
            <w:pPr>
              <w:tabs>
                <w:tab w:val="center" w:pos="4320"/>
                <w:tab w:val="right" w:pos="8640"/>
              </w:tabs>
              <w:spacing w:after="60" w:line="312" w:lineRule="auto"/>
              <w:jc w:val="center"/>
            </w:pPr>
            <w:r>
              <w:t>1,64</w:t>
            </w:r>
          </w:p>
        </w:tc>
        <w:tc>
          <w:tcPr>
            <w:tcW w:w="892" w:type="dxa"/>
            <w:tcBorders>
              <w:top w:val="single" w:sz="4" w:space="0" w:color="000000"/>
              <w:left w:val="single" w:sz="4" w:space="0" w:color="000000"/>
              <w:bottom w:val="single" w:sz="4" w:space="0" w:color="000000"/>
            </w:tcBorders>
            <w:shd w:val="clear" w:color="auto" w:fill="auto"/>
            <w:vAlign w:val="center"/>
          </w:tcPr>
          <w:p w14:paraId="1C55E8CB" w14:textId="77777777" w:rsidR="00BB5919" w:rsidRDefault="00BB5919">
            <w:pPr>
              <w:tabs>
                <w:tab w:val="center" w:pos="4320"/>
                <w:tab w:val="right" w:pos="8640"/>
              </w:tabs>
              <w:spacing w:after="60" w:line="312" w:lineRule="auto"/>
              <w:jc w:val="center"/>
            </w:pPr>
            <w:r>
              <w:t>1,66</w:t>
            </w:r>
          </w:p>
        </w:tc>
        <w:tc>
          <w:tcPr>
            <w:tcW w:w="893" w:type="dxa"/>
            <w:tcBorders>
              <w:top w:val="single" w:sz="4" w:space="0" w:color="000000"/>
              <w:left w:val="single" w:sz="4" w:space="0" w:color="000000"/>
              <w:bottom w:val="single" w:sz="4" w:space="0" w:color="000000"/>
            </w:tcBorders>
            <w:shd w:val="clear" w:color="auto" w:fill="auto"/>
            <w:vAlign w:val="center"/>
          </w:tcPr>
          <w:p w14:paraId="26D06CC5" w14:textId="77777777" w:rsidR="00BB5919" w:rsidRDefault="00BB5919">
            <w:pPr>
              <w:tabs>
                <w:tab w:val="center" w:pos="4320"/>
                <w:tab w:val="right" w:pos="8640"/>
              </w:tabs>
              <w:spacing w:after="60" w:line="312" w:lineRule="auto"/>
              <w:jc w:val="center"/>
            </w:pPr>
            <w:r>
              <w:t>1,68</w:t>
            </w:r>
          </w:p>
        </w:tc>
        <w:tc>
          <w:tcPr>
            <w:tcW w:w="893" w:type="dxa"/>
            <w:tcBorders>
              <w:top w:val="single" w:sz="4" w:space="0" w:color="000000"/>
              <w:left w:val="single" w:sz="4" w:space="0" w:color="000000"/>
              <w:bottom w:val="single" w:sz="4" w:space="0" w:color="000000"/>
            </w:tcBorders>
            <w:shd w:val="clear" w:color="auto" w:fill="auto"/>
            <w:vAlign w:val="center"/>
          </w:tcPr>
          <w:p w14:paraId="24E97DD0" w14:textId="77777777" w:rsidR="00BB5919" w:rsidRDefault="00BB5919">
            <w:pPr>
              <w:tabs>
                <w:tab w:val="center" w:pos="4320"/>
                <w:tab w:val="right" w:pos="8640"/>
              </w:tabs>
              <w:spacing w:after="60" w:line="312" w:lineRule="auto"/>
              <w:jc w:val="center"/>
            </w:pPr>
            <w:r>
              <w:t>1,70</w:t>
            </w:r>
          </w:p>
        </w:tc>
        <w:tc>
          <w:tcPr>
            <w:tcW w:w="893" w:type="dxa"/>
            <w:tcBorders>
              <w:top w:val="single" w:sz="4" w:space="0" w:color="000000"/>
              <w:left w:val="single" w:sz="4" w:space="0" w:color="000000"/>
              <w:bottom w:val="single" w:sz="4" w:space="0" w:color="000000"/>
            </w:tcBorders>
            <w:shd w:val="clear" w:color="auto" w:fill="auto"/>
            <w:vAlign w:val="center"/>
          </w:tcPr>
          <w:p w14:paraId="2C8C498A" w14:textId="77777777" w:rsidR="00BB5919" w:rsidRDefault="00BB5919">
            <w:pPr>
              <w:tabs>
                <w:tab w:val="center" w:pos="4320"/>
                <w:tab w:val="right" w:pos="8640"/>
              </w:tabs>
              <w:spacing w:after="60" w:line="312" w:lineRule="auto"/>
              <w:jc w:val="center"/>
            </w:pPr>
            <w:r>
              <w:t>1,72</w:t>
            </w:r>
          </w:p>
        </w:tc>
        <w:tc>
          <w:tcPr>
            <w:tcW w:w="893" w:type="dxa"/>
            <w:tcBorders>
              <w:top w:val="single" w:sz="4" w:space="0" w:color="000000"/>
              <w:left w:val="single" w:sz="4" w:space="0" w:color="000000"/>
              <w:bottom w:val="single" w:sz="4" w:space="0" w:color="000000"/>
            </w:tcBorders>
            <w:shd w:val="clear" w:color="auto" w:fill="auto"/>
            <w:vAlign w:val="center"/>
          </w:tcPr>
          <w:p w14:paraId="1CEDF6B8" w14:textId="77777777" w:rsidR="00BB5919" w:rsidRDefault="00BB5919">
            <w:pPr>
              <w:tabs>
                <w:tab w:val="center" w:pos="4320"/>
                <w:tab w:val="right" w:pos="8640"/>
              </w:tabs>
              <w:spacing w:after="60" w:line="312" w:lineRule="auto"/>
              <w:jc w:val="center"/>
            </w:pPr>
            <w:r>
              <w:t>1,74</w:t>
            </w:r>
          </w:p>
        </w:tc>
        <w:tc>
          <w:tcPr>
            <w:tcW w:w="893" w:type="dxa"/>
            <w:tcBorders>
              <w:top w:val="single" w:sz="4" w:space="0" w:color="000000"/>
              <w:left w:val="single" w:sz="4" w:space="0" w:color="000000"/>
              <w:bottom w:val="single" w:sz="4" w:space="0" w:color="000000"/>
            </w:tcBorders>
            <w:shd w:val="clear" w:color="auto" w:fill="auto"/>
            <w:vAlign w:val="center"/>
          </w:tcPr>
          <w:p w14:paraId="701EC489" w14:textId="77777777" w:rsidR="00BB5919" w:rsidRDefault="00BB5919">
            <w:pPr>
              <w:tabs>
                <w:tab w:val="center" w:pos="4320"/>
                <w:tab w:val="right" w:pos="8640"/>
              </w:tabs>
              <w:spacing w:after="60" w:line="312" w:lineRule="auto"/>
              <w:jc w:val="center"/>
            </w:pPr>
            <w:r>
              <w:t>1,76</w:t>
            </w:r>
          </w:p>
        </w:tc>
        <w:tc>
          <w:tcPr>
            <w:tcW w:w="9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66B7D9" w14:textId="77777777" w:rsidR="00BB5919" w:rsidRDefault="00BB5919">
            <w:pPr>
              <w:tabs>
                <w:tab w:val="center" w:pos="4320"/>
                <w:tab w:val="right" w:pos="8640"/>
              </w:tabs>
              <w:spacing w:after="60" w:line="312" w:lineRule="auto"/>
              <w:jc w:val="center"/>
            </w:pPr>
            <w:r>
              <w:t>1,78</w:t>
            </w:r>
          </w:p>
        </w:tc>
      </w:tr>
      <w:tr w:rsidR="00BB5919" w14:paraId="16DE8D79" w14:textId="77777777">
        <w:trPr>
          <w:jc w:val="center"/>
        </w:trPr>
        <w:tc>
          <w:tcPr>
            <w:tcW w:w="1128" w:type="dxa"/>
            <w:tcBorders>
              <w:top w:val="single" w:sz="4" w:space="0" w:color="000000"/>
              <w:left w:val="single" w:sz="4" w:space="0" w:color="000000"/>
              <w:bottom w:val="single" w:sz="4" w:space="0" w:color="000000"/>
            </w:tcBorders>
            <w:shd w:val="clear" w:color="auto" w:fill="auto"/>
            <w:vAlign w:val="center"/>
          </w:tcPr>
          <w:p w14:paraId="48EB3864" w14:textId="77777777" w:rsidR="00BB5919" w:rsidRDefault="00BB5919">
            <w:pPr>
              <w:tabs>
                <w:tab w:val="center" w:pos="4320"/>
                <w:tab w:val="right" w:pos="8640"/>
              </w:tabs>
              <w:spacing w:after="60" w:line="312" w:lineRule="auto"/>
              <w:jc w:val="center"/>
            </w:pPr>
            <w:r>
              <w:t>k</w:t>
            </w:r>
          </w:p>
        </w:tc>
        <w:tc>
          <w:tcPr>
            <w:tcW w:w="892" w:type="dxa"/>
            <w:tcBorders>
              <w:top w:val="single" w:sz="4" w:space="0" w:color="000000"/>
              <w:left w:val="single" w:sz="4" w:space="0" w:color="000000"/>
              <w:bottom w:val="single" w:sz="4" w:space="0" w:color="000000"/>
            </w:tcBorders>
            <w:shd w:val="clear" w:color="auto" w:fill="auto"/>
            <w:vAlign w:val="center"/>
          </w:tcPr>
          <w:p w14:paraId="02DF3451" w14:textId="77777777" w:rsidR="00BB5919" w:rsidRDefault="00BB5919">
            <w:pPr>
              <w:tabs>
                <w:tab w:val="center" w:pos="4320"/>
                <w:tab w:val="right" w:pos="8640"/>
              </w:tabs>
              <w:spacing w:after="60" w:line="312" w:lineRule="auto"/>
              <w:jc w:val="center"/>
            </w:pPr>
            <w:r>
              <w:t>0,835</w:t>
            </w:r>
          </w:p>
        </w:tc>
        <w:tc>
          <w:tcPr>
            <w:tcW w:w="892" w:type="dxa"/>
            <w:tcBorders>
              <w:top w:val="single" w:sz="4" w:space="0" w:color="000000"/>
              <w:left w:val="single" w:sz="4" w:space="0" w:color="000000"/>
              <w:bottom w:val="single" w:sz="4" w:space="0" w:color="000000"/>
            </w:tcBorders>
            <w:shd w:val="clear" w:color="auto" w:fill="auto"/>
            <w:vAlign w:val="center"/>
          </w:tcPr>
          <w:p w14:paraId="47E6AEB0" w14:textId="77777777" w:rsidR="00BB5919" w:rsidRDefault="00BB5919">
            <w:pPr>
              <w:tabs>
                <w:tab w:val="center" w:pos="4320"/>
                <w:tab w:val="right" w:pos="8640"/>
              </w:tabs>
              <w:spacing w:after="60" w:line="312" w:lineRule="auto"/>
              <w:jc w:val="center"/>
            </w:pPr>
            <w:r>
              <w:t>0,839</w:t>
            </w:r>
          </w:p>
        </w:tc>
        <w:tc>
          <w:tcPr>
            <w:tcW w:w="892" w:type="dxa"/>
            <w:tcBorders>
              <w:top w:val="single" w:sz="4" w:space="0" w:color="000000"/>
              <w:left w:val="single" w:sz="4" w:space="0" w:color="000000"/>
              <w:bottom w:val="single" w:sz="4" w:space="0" w:color="000000"/>
            </w:tcBorders>
            <w:shd w:val="clear" w:color="auto" w:fill="auto"/>
            <w:vAlign w:val="center"/>
          </w:tcPr>
          <w:p w14:paraId="77C876AB" w14:textId="77777777" w:rsidR="00BB5919" w:rsidRDefault="00BB5919">
            <w:pPr>
              <w:tabs>
                <w:tab w:val="center" w:pos="4320"/>
                <w:tab w:val="right" w:pos="8640"/>
              </w:tabs>
              <w:spacing w:after="60" w:line="312" w:lineRule="auto"/>
              <w:jc w:val="center"/>
            </w:pPr>
            <w:r>
              <w:t>0,842</w:t>
            </w:r>
          </w:p>
        </w:tc>
        <w:tc>
          <w:tcPr>
            <w:tcW w:w="892" w:type="dxa"/>
            <w:tcBorders>
              <w:top w:val="single" w:sz="4" w:space="0" w:color="000000"/>
              <w:left w:val="single" w:sz="4" w:space="0" w:color="000000"/>
              <w:bottom w:val="single" w:sz="4" w:space="0" w:color="000000"/>
            </w:tcBorders>
            <w:shd w:val="clear" w:color="auto" w:fill="auto"/>
            <w:vAlign w:val="center"/>
          </w:tcPr>
          <w:p w14:paraId="607D8211" w14:textId="77777777" w:rsidR="00BB5919" w:rsidRDefault="00BB5919">
            <w:pPr>
              <w:tabs>
                <w:tab w:val="center" w:pos="4320"/>
                <w:tab w:val="right" w:pos="8640"/>
              </w:tabs>
              <w:spacing w:after="60" w:line="312" w:lineRule="auto"/>
              <w:jc w:val="center"/>
            </w:pPr>
            <w:r>
              <w:t>0,846</w:t>
            </w:r>
          </w:p>
        </w:tc>
        <w:tc>
          <w:tcPr>
            <w:tcW w:w="893" w:type="dxa"/>
            <w:tcBorders>
              <w:top w:val="single" w:sz="4" w:space="0" w:color="000000"/>
              <w:left w:val="single" w:sz="4" w:space="0" w:color="000000"/>
              <w:bottom w:val="single" w:sz="4" w:space="0" w:color="000000"/>
            </w:tcBorders>
            <w:shd w:val="clear" w:color="auto" w:fill="auto"/>
            <w:vAlign w:val="center"/>
          </w:tcPr>
          <w:p w14:paraId="49F3C16F" w14:textId="77777777" w:rsidR="00BB5919" w:rsidRDefault="00BB5919">
            <w:pPr>
              <w:tabs>
                <w:tab w:val="center" w:pos="4320"/>
                <w:tab w:val="right" w:pos="8640"/>
              </w:tabs>
              <w:spacing w:after="60" w:line="312" w:lineRule="auto"/>
              <w:jc w:val="center"/>
            </w:pPr>
            <w:r>
              <w:t>0,849</w:t>
            </w:r>
          </w:p>
        </w:tc>
        <w:tc>
          <w:tcPr>
            <w:tcW w:w="893" w:type="dxa"/>
            <w:tcBorders>
              <w:top w:val="single" w:sz="4" w:space="0" w:color="000000"/>
              <w:left w:val="single" w:sz="4" w:space="0" w:color="000000"/>
              <w:bottom w:val="single" w:sz="4" w:space="0" w:color="000000"/>
            </w:tcBorders>
            <w:shd w:val="clear" w:color="auto" w:fill="auto"/>
            <w:vAlign w:val="center"/>
          </w:tcPr>
          <w:p w14:paraId="27509173" w14:textId="77777777" w:rsidR="00BB5919" w:rsidRDefault="00BB5919">
            <w:pPr>
              <w:tabs>
                <w:tab w:val="center" w:pos="4320"/>
                <w:tab w:val="right" w:pos="8640"/>
              </w:tabs>
              <w:spacing w:after="60" w:line="312" w:lineRule="auto"/>
              <w:jc w:val="center"/>
            </w:pPr>
            <w:r>
              <w:t>0,852</w:t>
            </w:r>
          </w:p>
        </w:tc>
        <w:tc>
          <w:tcPr>
            <w:tcW w:w="893" w:type="dxa"/>
            <w:tcBorders>
              <w:top w:val="single" w:sz="4" w:space="0" w:color="000000"/>
              <w:left w:val="single" w:sz="4" w:space="0" w:color="000000"/>
              <w:bottom w:val="single" w:sz="4" w:space="0" w:color="000000"/>
            </w:tcBorders>
            <w:shd w:val="clear" w:color="auto" w:fill="auto"/>
            <w:vAlign w:val="center"/>
          </w:tcPr>
          <w:p w14:paraId="58E89F40" w14:textId="77777777" w:rsidR="00BB5919" w:rsidRDefault="00BB5919">
            <w:pPr>
              <w:tabs>
                <w:tab w:val="center" w:pos="4320"/>
                <w:tab w:val="right" w:pos="8640"/>
              </w:tabs>
              <w:spacing w:after="60" w:line="312" w:lineRule="auto"/>
              <w:jc w:val="center"/>
            </w:pPr>
            <w:r>
              <w:t>0,856</w:t>
            </w:r>
          </w:p>
        </w:tc>
        <w:tc>
          <w:tcPr>
            <w:tcW w:w="893" w:type="dxa"/>
            <w:tcBorders>
              <w:top w:val="single" w:sz="4" w:space="0" w:color="000000"/>
              <w:left w:val="single" w:sz="4" w:space="0" w:color="000000"/>
              <w:bottom w:val="single" w:sz="4" w:space="0" w:color="000000"/>
            </w:tcBorders>
            <w:shd w:val="clear" w:color="auto" w:fill="auto"/>
            <w:vAlign w:val="center"/>
          </w:tcPr>
          <w:p w14:paraId="6F32361C" w14:textId="77777777" w:rsidR="00BB5919" w:rsidRDefault="00BB5919">
            <w:pPr>
              <w:tabs>
                <w:tab w:val="center" w:pos="4320"/>
                <w:tab w:val="right" w:pos="8640"/>
              </w:tabs>
              <w:spacing w:after="60" w:line="312" w:lineRule="auto"/>
              <w:jc w:val="center"/>
            </w:pPr>
            <w:r>
              <w:t>0,859</w:t>
            </w:r>
          </w:p>
        </w:tc>
        <w:tc>
          <w:tcPr>
            <w:tcW w:w="893" w:type="dxa"/>
            <w:tcBorders>
              <w:top w:val="single" w:sz="4" w:space="0" w:color="000000"/>
              <w:left w:val="single" w:sz="4" w:space="0" w:color="000000"/>
              <w:bottom w:val="single" w:sz="4" w:space="0" w:color="000000"/>
            </w:tcBorders>
            <w:shd w:val="clear" w:color="auto" w:fill="auto"/>
            <w:vAlign w:val="center"/>
          </w:tcPr>
          <w:p w14:paraId="7452C488" w14:textId="77777777" w:rsidR="00BB5919" w:rsidRDefault="00BB5919">
            <w:pPr>
              <w:tabs>
                <w:tab w:val="center" w:pos="4320"/>
                <w:tab w:val="right" w:pos="8640"/>
              </w:tabs>
              <w:spacing w:after="60" w:line="312" w:lineRule="auto"/>
              <w:jc w:val="center"/>
            </w:pPr>
            <w:r>
              <w:t>0,862</w:t>
            </w:r>
          </w:p>
        </w:tc>
        <w:tc>
          <w:tcPr>
            <w:tcW w:w="9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4A990F" w14:textId="77777777" w:rsidR="00BB5919" w:rsidRDefault="00BB5919">
            <w:pPr>
              <w:tabs>
                <w:tab w:val="center" w:pos="4320"/>
                <w:tab w:val="right" w:pos="8640"/>
              </w:tabs>
              <w:spacing w:after="60" w:line="312" w:lineRule="auto"/>
              <w:jc w:val="center"/>
            </w:pPr>
            <w:r>
              <w:t>0,864</w:t>
            </w:r>
          </w:p>
        </w:tc>
      </w:tr>
      <w:tr w:rsidR="00BB5919" w14:paraId="00B96D5B" w14:textId="77777777">
        <w:trPr>
          <w:jc w:val="center"/>
        </w:trPr>
        <w:tc>
          <w:tcPr>
            <w:tcW w:w="1128" w:type="dxa"/>
            <w:tcBorders>
              <w:top w:val="single" w:sz="4" w:space="0" w:color="000000"/>
              <w:left w:val="single" w:sz="4" w:space="0" w:color="000000"/>
              <w:bottom w:val="single" w:sz="4" w:space="0" w:color="000000"/>
            </w:tcBorders>
            <w:shd w:val="clear" w:color="auto" w:fill="auto"/>
            <w:vAlign w:val="center"/>
          </w:tcPr>
          <w:p w14:paraId="72E61732" w14:textId="77777777" w:rsidR="00BB5919" w:rsidRDefault="00BB5919">
            <w:pPr>
              <w:tabs>
                <w:tab w:val="center" w:pos="4320"/>
                <w:tab w:val="right" w:pos="8640"/>
              </w:tabs>
              <w:spacing w:after="60" w:line="312" w:lineRule="auto"/>
              <w:jc w:val="center"/>
            </w:pPr>
            <w:r>
              <w:t>L/L</w:t>
            </w:r>
          </w:p>
        </w:tc>
        <w:tc>
          <w:tcPr>
            <w:tcW w:w="892" w:type="dxa"/>
            <w:tcBorders>
              <w:top w:val="single" w:sz="4" w:space="0" w:color="000000"/>
              <w:left w:val="single" w:sz="4" w:space="0" w:color="000000"/>
              <w:bottom w:val="single" w:sz="4" w:space="0" w:color="000000"/>
            </w:tcBorders>
            <w:shd w:val="clear" w:color="auto" w:fill="auto"/>
            <w:vAlign w:val="center"/>
          </w:tcPr>
          <w:p w14:paraId="0014DADF" w14:textId="77777777" w:rsidR="00BB5919" w:rsidRDefault="00BB5919">
            <w:pPr>
              <w:tabs>
                <w:tab w:val="center" w:pos="4320"/>
                <w:tab w:val="right" w:pos="8640"/>
              </w:tabs>
              <w:spacing w:after="60" w:line="312" w:lineRule="auto"/>
              <w:jc w:val="center"/>
            </w:pPr>
            <w:r>
              <w:t>1,80</w:t>
            </w:r>
          </w:p>
        </w:tc>
        <w:tc>
          <w:tcPr>
            <w:tcW w:w="892" w:type="dxa"/>
            <w:tcBorders>
              <w:top w:val="single" w:sz="4" w:space="0" w:color="000000"/>
              <w:left w:val="single" w:sz="4" w:space="0" w:color="000000"/>
              <w:bottom w:val="single" w:sz="4" w:space="0" w:color="000000"/>
            </w:tcBorders>
            <w:shd w:val="clear" w:color="auto" w:fill="auto"/>
            <w:vAlign w:val="center"/>
          </w:tcPr>
          <w:p w14:paraId="3B1D3A4F" w14:textId="77777777" w:rsidR="00BB5919" w:rsidRDefault="00BB5919">
            <w:pPr>
              <w:tabs>
                <w:tab w:val="center" w:pos="4320"/>
                <w:tab w:val="right" w:pos="8640"/>
              </w:tabs>
              <w:spacing w:after="60" w:line="312" w:lineRule="auto"/>
              <w:jc w:val="center"/>
            </w:pPr>
            <w:r>
              <w:t>1,82</w:t>
            </w:r>
          </w:p>
        </w:tc>
        <w:tc>
          <w:tcPr>
            <w:tcW w:w="892" w:type="dxa"/>
            <w:tcBorders>
              <w:top w:val="single" w:sz="4" w:space="0" w:color="000000"/>
              <w:left w:val="single" w:sz="4" w:space="0" w:color="000000"/>
              <w:bottom w:val="single" w:sz="4" w:space="0" w:color="000000"/>
            </w:tcBorders>
            <w:shd w:val="clear" w:color="auto" w:fill="auto"/>
            <w:vAlign w:val="center"/>
          </w:tcPr>
          <w:p w14:paraId="6B52C35D" w14:textId="77777777" w:rsidR="00BB5919" w:rsidRDefault="00BB5919">
            <w:pPr>
              <w:tabs>
                <w:tab w:val="center" w:pos="4320"/>
                <w:tab w:val="right" w:pos="8640"/>
              </w:tabs>
              <w:spacing w:after="60" w:line="312" w:lineRule="auto"/>
              <w:jc w:val="center"/>
            </w:pPr>
            <w:r>
              <w:t>1,84</w:t>
            </w:r>
          </w:p>
        </w:tc>
        <w:tc>
          <w:tcPr>
            <w:tcW w:w="892" w:type="dxa"/>
            <w:tcBorders>
              <w:top w:val="single" w:sz="4" w:space="0" w:color="000000"/>
              <w:left w:val="single" w:sz="4" w:space="0" w:color="000000"/>
              <w:bottom w:val="single" w:sz="4" w:space="0" w:color="000000"/>
            </w:tcBorders>
            <w:shd w:val="clear" w:color="auto" w:fill="auto"/>
            <w:vAlign w:val="center"/>
          </w:tcPr>
          <w:p w14:paraId="611DA604" w14:textId="77777777" w:rsidR="00BB5919" w:rsidRDefault="00BB5919">
            <w:pPr>
              <w:tabs>
                <w:tab w:val="center" w:pos="4320"/>
                <w:tab w:val="right" w:pos="8640"/>
              </w:tabs>
              <w:spacing w:after="60" w:line="312" w:lineRule="auto"/>
              <w:jc w:val="center"/>
            </w:pPr>
            <w:r>
              <w:t>1,86</w:t>
            </w:r>
          </w:p>
        </w:tc>
        <w:tc>
          <w:tcPr>
            <w:tcW w:w="893" w:type="dxa"/>
            <w:tcBorders>
              <w:top w:val="single" w:sz="4" w:space="0" w:color="000000"/>
              <w:left w:val="single" w:sz="4" w:space="0" w:color="000000"/>
              <w:bottom w:val="single" w:sz="4" w:space="0" w:color="000000"/>
            </w:tcBorders>
            <w:shd w:val="clear" w:color="auto" w:fill="auto"/>
            <w:vAlign w:val="center"/>
          </w:tcPr>
          <w:p w14:paraId="4976E28F" w14:textId="77777777" w:rsidR="00BB5919" w:rsidRDefault="00BB5919">
            <w:pPr>
              <w:tabs>
                <w:tab w:val="center" w:pos="4320"/>
                <w:tab w:val="right" w:pos="8640"/>
              </w:tabs>
              <w:spacing w:after="60" w:line="312" w:lineRule="auto"/>
              <w:jc w:val="center"/>
            </w:pPr>
            <w:r>
              <w:t>1,88</w:t>
            </w:r>
          </w:p>
        </w:tc>
        <w:tc>
          <w:tcPr>
            <w:tcW w:w="893" w:type="dxa"/>
            <w:tcBorders>
              <w:top w:val="single" w:sz="4" w:space="0" w:color="000000"/>
              <w:left w:val="single" w:sz="4" w:space="0" w:color="000000"/>
              <w:bottom w:val="single" w:sz="4" w:space="0" w:color="000000"/>
            </w:tcBorders>
            <w:shd w:val="clear" w:color="auto" w:fill="auto"/>
            <w:vAlign w:val="center"/>
          </w:tcPr>
          <w:p w14:paraId="70DE727F" w14:textId="77777777" w:rsidR="00BB5919" w:rsidRDefault="00BB5919">
            <w:pPr>
              <w:tabs>
                <w:tab w:val="center" w:pos="4320"/>
                <w:tab w:val="right" w:pos="8640"/>
              </w:tabs>
              <w:spacing w:after="60" w:line="312" w:lineRule="auto"/>
              <w:jc w:val="center"/>
            </w:pPr>
            <w:r>
              <w:t>1,90</w:t>
            </w:r>
          </w:p>
        </w:tc>
        <w:tc>
          <w:tcPr>
            <w:tcW w:w="893" w:type="dxa"/>
            <w:tcBorders>
              <w:top w:val="single" w:sz="4" w:space="0" w:color="000000"/>
              <w:left w:val="single" w:sz="4" w:space="0" w:color="000000"/>
              <w:bottom w:val="single" w:sz="4" w:space="0" w:color="000000"/>
            </w:tcBorders>
            <w:shd w:val="clear" w:color="auto" w:fill="auto"/>
            <w:vAlign w:val="center"/>
          </w:tcPr>
          <w:p w14:paraId="20DB5738" w14:textId="77777777" w:rsidR="00BB5919" w:rsidRDefault="00BB5919">
            <w:pPr>
              <w:tabs>
                <w:tab w:val="center" w:pos="4320"/>
                <w:tab w:val="right" w:pos="8640"/>
              </w:tabs>
              <w:spacing w:after="60" w:line="312" w:lineRule="auto"/>
              <w:jc w:val="center"/>
            </w:pPr>
            <w:r>
              <w:t>1,92</w:t>
            </w:r>
          </w:p>
        </w:tc>
        <w:tc>
          <w:tcPr>
            <w:tcW w:w="893" w:type="dxa"/>
            <w:tcBorders>
              <w:top w:val="single" w:sz="4" w:space="0" w:color="000000"/>
              <w:left w:val="single" w:sz="4" w:space="0" w:color="000000"/>
              <w:bottom w:val="single" w:sz="4" w:space="0" w:color="000000"/>
            </w:tcBorders>
            <w:shd w:val="clear" w:color="auto" w:fill="auto"/>
            <w:vAlign w:val="center"/>
          </w:tcPr>
          <w:p w14:paraId="19ADB42C" w14:textId="77777777" w:rsidR="00BB5919" w:rsidRDefault="00BB5919">
            <w:pPr>
              <w:tabs>
                <w:tab w:val="center" w:pos="4320"/>
                <w:tab w:val="right" w:pos="8640"/>
              </w:tabs>
              <w:spacing w:after="60" w:line="312" w:lineRule="auto"/>
              <w:jc w:val="center"/>
            </w:pPr>
            <w:r>
              <w:t>1,94</w:t>
            </w:r>
          </w:p>
        </w:tc>
        <w:tc>
          <w:tcPr>
            <w:tcW w:w="893" w:type="dxa"/>
            <w:tcBorders>
              <w:top w:val="single" w:sz="4" w:space="0" w:color="000000"/>
              <w:left w:val="single" w:sz="4" w:space="0" w:color="000000"/>
              <w:bottom w:val="single" w:sz="4" w:space="0" w:color="000000"/>
            </w:tcBorders>
            <w:shd w:val="clear" w:color="auto" w:fill="auto"/>
            <w:vAlign w:val="center"/>
          </w:tcPr>
          <w:p w14:paraId="37E5B1A2" w14:textId="77777777" w:rsidR="00BB5919" w:rsidRDefault="00BB5919">
            <w:pPr>
              <w:tabs>
                <w:tab w:val="center" w:pos="4320"/>
                <w:tab w:val="right" w:pos="8640"/>
              </w:tabs>
              <w:spacing w:after="60" w:line="312" w:lineRule="auto"/>
              <w:jc w:val="center"/>
            </w:pPr>
            <w:r>
              <w:t>1,96</w:t>
            </w:r>
          </w:p>
        </w:tc>
        <w:tc>
          <w:tcPr>
            <w:tcW w:w="9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DC6FCB" w14:textId="77777777" w:rsidR="00BB5919" w:rsidRDefault="00BB5919">
            <w:pPr>
              <w:tabs>
                <w:tab w:val="center" w:pos="4320"/>
                <w:tab w:val="right" w:pos="8640"/>
              </w:tabs>
              <w:spacing w:after="60" w:line="312" w:lineRule="auto"/>
              <w:jc w:val="center"/>
            </w:pPr>
            <w:r>
              <w:t>1,98</w:t>
            </w:r>
          </w:p>
        </w:tc>
      </w:tr>
      <w:tr w:rsidR="00BB5919" w14:paraId="02A6C283" w14:textId="77777777">
        <w:trPr>
          <w:jc w:val="center"/>
        </w:trPr>
        <w:tc>
          <w:tcPr>
            <w:tcW w:w="1128" w:type="dxa"/>
            <w:tcBorders>
              <w:top w:val="single" w:sz="4" w:space="0" w:color="000000"/>
              <w:left w:val="single" w:sz="4" w:space="0" w:color="000000"/>
              <w:bottom w:val="single" w:sz="4" w:space="0" w:color="000000"/>
            </w:tcBorders>
            <w:shd w:val="clear" w:color="auto" w:fill="auto"/>
            <w:vAlign w:val="center"/>
          </w:tcPr>
          <w:p w14:paraId="64A4EEC9" w14:textId="77777777" w:rsidR="00BB5919" w:rsidRDefault="00BB5919">
            <w:pPr>
              <w:tabs>
                <w:tab w:val="center" w:pos="4320"/>
                <w:tab w:val="right" w:pos="8640"/>
              </w:tabs>
              <w:spacing w:after="60" w:line="312" w:lineRule="auto"/>
              <w:jc w:val="center"/>
            </w:pPr>
            <w:r>
              <w:t>k</w:t>
            </w:r>
          </w:p>
        </w:tc>
        <w:tc>
          <w:tcPr>
            <w:tcW w:w="892" w:type="dxa"/>
            <w:tcBorders>
              <w:top w:val="single" w:sz="4" w:space="0" w:color="000000"/>
              <w:left w:val="single" w:sz="4" w:space="0" w:color="000000"/>
              <w:bottom w:val="single" w:sz="4" w:space="0" w:color="000000"/>
            </w:tcBorders>
            <w:shd w:val="clear" w:color="auto" w:fill="auto"/>
            <w:vAlign w:val="center"/>
          </w:tcPr>
          <w:p w14:paraId="266984BC" w14:textId="77777777" w:rsidR="00BB5919" w:rsidRDefault="00BB5919">
            <w:pPr>
              <w:tabs>
                <w:tab w:val="center" w:pos="4320"/>
                <w:tab w:val="right" w:pos="8640"/>
              </w:tabs>
              <w:spacing w:after="60" w:line="312" w:lineRule="auto"/>
              <w:jc w:val="center"/>
            </w:pPr>
            <w:r>
              <w:t>0,867</w:t>
            </w:r>
          </w:p>
        </w:tc>
        <w:tc>
          <w:tcPr>
            <w:tcW w:w="892" w:type="dxa"/>
            <w:tcBorders>
              <w:top w:val="single" w:sz="4" w:space="0" w:color="000000"/>
              <w:left w:val="single" w:sz="4" w:space="0" w:color="000000"/>
              <w:bottom w:val="single" w:sz="4" w:space="0" w:color="000000"/>
            </w:tcBorders>
            <w:shd w:val="clear" w:color="auto" w:fill="auto"/>
            <w:vAlign w:val="center"/>
          </w:tcPr>
          <w:p w14:paraId="3915E05C" w14:textId="77777777" w:rsidR="00BB5919" w:rsidRDefault="00BB5919">
            <w:pPr>
              <w:tabs>
                <w:tab w:val="center" w:pos="4320"/>
                <w:tab w:val="right" w:pos="8640"/>
              </w:tabs>
              <w:spacing w:after="60" w:line="312" w:lineRule="auto"/>
              <w:jc w:val="center"/>
            </w:pPr>
            <w:r>
              <w:t>0,870</w:t>
            </w:r>
          </w:p>
        </w:tc>
        <w:tc>
          <w:tcPr>
            <w:tcW w:w="892" w:type="dxa"/>
            <w:tcBorders>
              <w:top w:val="single" w:sz="4" w:space="0" w:color="000000"/>
              <w:left w:val="single" w:sz="4" w:space="0" w:color="000000"/>
              <w:bottom w:val="single" w:sz="4" w:space="0" w:color="000000"/>
            </w:tcBorders>
            <w:shd w:val="clear" w:color="auto" w:fill="auto"/>
            <w:vAlign w:val="center"/>
          </w:tcPr>
          <w:p w14:paraId="174D0EE1" w14:textId="77777777" w:rsidR="00BB5919" w:rsidRDefault="00BB5919">
            <w:pPr>
              <w:tabs>
                <w:tab w:val="center" w:pos="4320"/>
                <w:tab w:val="right" w:pos="8640"/>
              </w:tabs>
              <w:spacing w:after="60" w:line="312" w:lineRule="auto"/>
              <w:jc w:val="center"/>
            </w:pPr>
            <w:r>
              <w:t>0,872</w:t>
            </w:r>
          </w:p>
        </w:tc>
        <w:tc>
          <w:tcPr>
            <w:tcW w:w="892" w:type="dxa"/>
            <w:tcBorders>
              <w:top w:val="single" w:sz="4" w:space="0" w:color="000000"/>
              <w:left w:val="single" w:sz="4" w:space="0" w:color="000000"/>
              <w:bottom w:val="single" w:sz="4" w:space="0" w:color="000000"/>
            </w:tcBorders>
            <w:shd w:val="clear" w:color="auto" w:fill="auto"/>
            <w:vAlign w:val="center"/>
          </w:tcPr>
          <w:p w14:paraId="02407EF8" w14:textId="77777777" w:rsidR="00BB5919" w:rsidRDefault="00BB5919">
            <w:pPr>
              <w:tabs>
                <w:tab w:val="center" w:pos="4320"/>
                <w:tab w:val="right" w:pos="8640"/>
              </w:tabs>
              <w:spacing w:after="60" w:line="312" w:lineRule="auto"/>
              <w:jc w:val="center"/>
            </w:pPr>
            <w:r>
              <w:t>0,875</w:t>
            </w:r>
          </w:p>
        </w:tc>
        <w:tc>
          <w:tcPr>
            <w:tcW w:w="893" w:type="dxa"/>
            <w:tcBorders>
              <w:top w:val="single" w:sz="4" w:space="0" w:color="000000"/>
              <w:left w:val="single" w:sz="4" w:space="0" w:color="000000"/>
              <w:bottom w:val="single" w:sz="4" w:space="0" w:color="000000"/>
            </w:tcBorders>
            <w:shd w:val="clear" w:color="auto" w:fill="auto"/>
            <w:vAlign w:val="center"/>
          </w:tcPr>
          <w:p w14:paraId="7F53B087" w14:textId="77777777" w:rsidR="00BB5919" w:rsidRDefault="00BB5919">
            <w:pPr>
              <w:tabs>
                <w:tab w:val="center" w:pos="4320"/>
                <w:tab w:val="right" w:pos="8640"/>
              </w:tabs>
              <w:spacing w:after="60" w:line="312" w:lineRule="auto"/>
              <w:jc w:val="center"/>
            </w:pPr>
            <w:r>
              <w:t>0,877</w:t>
            </w:r>
          </w:p>
        </w:tc>
        <w:tc>
          <w:tcPr>
            <w:tcW w:w="893" w:type="dxa"/>
            <w:tcBorders>
              <w:top w:val="single" w:sz="4" w:space="0" w:color="000000"/>
              <w:left w:val="single" w:sz="4" w:space="0" w:color="000000"/>
              <w:bottom w:val="single" w:sz="4" w:space="0" w:color="000000"/>
            </w:tcBorders>
            <w:shd w:val="clear" w:color="auto" w:fill="auto"/>
            <w:vAlign w:val="center"/>
          </w:tcPr>
          <w:p w14:paraId="48A83357" w14:textId="77777777" w:rsidR="00BB5919" w:rsidRDefault="00BB5919">
            <w:pPr>
              <w:tabs>
                <w:tab w:val="center" w:pos="4320"/>
                <w:tab w:val="right" w:pos="8640"/>
              </w:tabs>
              <w:spacing w:after="60" w:line="312" w:lineRule="auto"/>
              <w:jc w:val="center"/>
            </w:pPr>
            <w:r>
              <w:t>0,880</w:t>
            </w:r>
          </w:p>
        </w:tc>
        <w:tc>
          <w:tcPr>
            <w:tcW w:w="893" w:type="dxa"/>
            <w:tcBorders>
              <w:top w:val="single" w:sz="4" w:space="0" w:color="000000"/>
              <w:left w:val="single" w:sz="4" w:space="0" w:color="000000"/>
              <w:bottom w:val="single" w:sz="4" w:space="0" w:color="000000"/>
            </w:tcBorders>
            <w:shd w:val="clear" w:color="auto" w:fill="auto"/>
            <w:vAlign w:val="center"/>
          </w:tcPr>
          <w:p w14:paraId="77C66A97" w14:textId="77777777" w:rsidR="00BB5919" w:rsidRDefault="00BB5919">
            <w:pPr>
              <w:tabs>
                <w:tab w:val="center" w:pos="4320"/>
                <w:tab w:val="right" w:pos="8640"/>
              </w:tabs>
              <w:spacing w:after="60" w:line="312" w:lineRule="auto"/>
              <w:jc w:val="center"/>
            </w:pPr>
            <w:r>
              <w:t>0,882</w:t>
            </w:r>
          </w:p>
        </w:tc>
        <w:tc>
          <w:tcPr>
            <w:tcW w:w="893" w:type="dxa"/>
            <w:tcBorders>
              <w:top w:val="single" w:sz="4" w:space="0" w:color="000000"/>
              <w:left w:val="single" w:sz="4" w:space="0" w:color="000000"/>
              <w:bottom w:val="single" w:sz="4" w:space="0" w:color="000000"/>
            </w:tcBorders>
            <w:shd w:val="clear" w:color="auto" w:fill="auto"/>
            <w:vAlign w:val="center"/>
          </w:tcPr>
          <w:p w14:paraId="11F428D5" w14:textId="77777777" w:rsidR="00BB5919" w:rsidRDefault="00BB5919">
            <w:pPr>
              <w:tabs>
                <w:tab w:val="center" w:pos="4320"/>
                <w:tab w:val="right" w:pos="8640"/>
              </w:tabs>
              <w:spacing w:after="60" w:line="312" w:lineRule="auto"/>
              <w:jc w:val="center"/>
            </w:pPr>
            <w:r>
              <w:t>0,884</w:t>
            </w:r>
          </w:p>
        </w:tc>
        <w:tc>
          <w:tcPr>
            <w:tcW w:w="893" w:type="dxa"/>
            <w:tcBorders>
              <w:top w:val="single" w:sz="4" w:space="0" w:color="000000"/>
              <w:left w:val="single" w:sz="4" w:space="0" w:color="000000"/>
              <w:bottom w:val="single" w:sz="4" w:space="0" w:color="000000"/>
            </w:tcBorders>
            <w:shd w:val="clear" w:color="auto" w:fill="auto"/>
            <w:vAlign w:val="center"/>
          </w:tcPr>
          <w:p w14:paraId="5ECF1E29" w14:textId="77777777" w:rsidR="00BB5919" w:rsidRDefault="00BB5919">
            <w:pPr>
              <w:tabs>
                <w:tab w:val="center" w:pos="4320"/>
                <w:tab w:val="right" w:pos="8640"/>
              </w:tabs>
              <w:spacing w:after="60" w:line="312" w:lineRule="auto"/>
              <w:jc w:val="center"/>
            </w:pPr>
            <w:r>
              <w:t>0,886</w:t>
            </w:r>
          </w:p>
        </w:tc>
        <w:tc>
          <w:tcPr>
            <w:tcW w:w="9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C5003B" w14:textId="77777777" w:rsidR="00BB5919" w:rsidRDefault="00BB5919">
            <w:pPr>
              <w:tabs>
                <w:tab w:val="center" w:pos="4320"/>
                <w:tab w:val="right" w:pos="8640"/>
              </w:tabs>
              <w:spacing w:after="60" w:line="312" w:lineRule="auto"/>
              <w:jc w:val="center"/>
            </w:pPr>
            <w:r>
              <w:t>0,889</w:t>
            </w:r>
          </w:p>
        </w:tc>
      </w:tr>
      <w:tr w:rsidR="00BB5919" w14:paraId="49F253C0" w14:textId="77777777">
        <w:trPr>
          <w:jc w:val="center"/>
        </w:trPr>
        <w:tc>
          <w:tcPr>
            <w:tcW w:w="1128" w:type="dxa"/>
            <w:tcBorders>
              <w:top w:val="single" w:sz="4" w:space="0" w:color="000000"/>
              <w:left w:val="single" w:sz="4" w:space="0" w:color="000000"/>
              <w:bottom w:val="single" w:sz="4" w:space="0" w:color="000000"/>
            </w:tcBorders>
            <w:shd w:val="clear" w:color="auto" w:fill="auto"/>
            <w:vAlign w:val="center"/>
          </w:tcPr>
          <w:p w14:paraId="5280BE5B" w14:textId="77777777" w:rsidR="00BB5919" w:rsidRDefault="00BB5919">
            <w:pPr>
              <w:tabs>
                <w:tab w:val="center" w:pos="4320"/>
                <w:tab w:val="right" w:pos="8640"/>
              </w:tabs>
              <w:spacing w:after="60" w:line="312" w:lineRule="auto"/>
              <w:jc w:val="center"/>
            </w:pPr>
            <w:r>
              <w:t>L/L</w:t>
            </w:r>
          </w:p>
        </w:tc>
        <w:tc>
          <w:tcPr>
            <w:tcW w:w="892" w:type="dxa"/>
            <w:tcBorders>
              <w:top w:val="single" w:sz="4" w:space="0" w:color="000000"/>
              <w:left w:val="single" w:sz="4" w:space="0" w:color="000000"/>
              <w:bottom w:val="single" w:sz="4" w:space="0" w:color="000000"/>
            </w:tcBorders>
            <w:shd w:val="clear" w:color="auto" w:fill="auto"/>
            <w:vAlign w:val="center"/>
          </w:tcPr>
          <w:p w14:paraId="30138DB1" w14:textId="77777777" w:rsidR="00BB5919" w:rsidRDefault="00BB5919">
            <w:pPr>
              <w:tabs>
                <w:tab w:val="center" w:pos="4320"/>
                <w:tab w:val="right" w:pos="8640"/>
              </w:tabs>
              <w:spacing w:after="60" w:line="312" w:lineRule="auto"/>
              <w:jc w:val="center"/>
            </w:pPr>
            <w:r>
              <w:t>2,00</w:t>
            </w:r>
          </w:p>
        </w:tc>
        <w:tc>
          <w:tcPr>
            <w:tcW w:w="892" w:type="dxa"/>
            <w:tcBorders>
              <w:top w:val="single" w:sz="4" w:space="0" w:color="000000"/>
              <w:left w:val="single" w:sz="4" w:space="0" w:color="000000"/>
              <w:bottom w:val="single" w:sz="4" w:space="0" w:color="000000"/>
            </w:tcBorders>
            <w:shd w:val="clear" w:color="auto" w:fill="auto"/>
            <w:vAlign w:val="center"/>
          </w:tcPr>
          <w:p w14:paraId="792F879A" w14:textId="77777777" w:rsidR="00BB5919" w:rsidRDefault="00BB5919">
            <w:pPr>
              <w:tabs>
                <w:tab w:val="center" w:pos="4320"/>
                <w:tab w:val="right" w:pos="8640"/>
              </w:tabs>
              <w:spacing w:after="60" w:line="312" w:lineRule="auto"/>
              <w:jc w:val="center"/>
            </w:pPr>
            <w:r>
              <w:t>2,40</w:t>
            </w:r>
          </w:p>
        </w:tc>
        <w:tc>
          <w:tcPr>
            <w:tcW w:w="892" w:type="dxa"/>
            <w:tcBorders>
              <w:top w:val="single" w:sz="4" w:space="0" w:color="000000"/>
              <w:left w:val="single" w:sz="4" w:space="0" w:color="000000"/>
              <w:bottom w:val="single" w:sz="4" w:space="0" w:color="000000"/>
            </w:tcBorders>
            <w:shd w:val="clear" w:color="auto" w:fill="auto"/>
            <w:vAlign w:val="center"/>
          </w:tcPr>
          <w:p w14:paraId="2F722A03" w14:textId="77777777" w:rsidR="00BB5919" w:rsidRDefault="00BB5919">
            <w:pPr>
              <w:tabs>
                <w:tab w:val="center" w:pos="4320"/>
                <w:tab w:val="right" w:pos="8640"/>
              </w:tabs>
              <w:spacing w:after="60" w:line="312" w:lineRule="auto"/>
              <w:jc w:val="center"/>
            </w:pPr>
            <w:r>
              <w:t>2,43</w:t>
            </w:r>
          </w:p>
        </w:tc>
        <w:tc>
          <w:tcPr>
            <w:tcW w:w="892" w:type="dxa"/>
            <w:tcBorders>
              <w:top w:val="single" w:sz="4" w:space="0" w:color="000000"/>
              <w:left w:val="single" w:sz="4" w:space="0" w:color="000000"/>
              <w:bottom w:val="single" w:sz="4" w:space="0" w:color="000000"/>
            </w:tcBorders>
            <w:shd w:val="clear" w:color="auto" w:fill="auto"/>
            <w:vAlign w:val="center"/>
          </w:tcPr>
          <w:p w14:paraId="49C293B9" w14:textId="77777777" w:rsidR="00BB5919" w:rsidRDefault="00BB5919">
            <w:pPr>
              <w:tabs>
                <w:tab w:val="center" w:pos="4320"/>
                <w:tab w:val="right" w:pos="8640"/>
              </w:tabs>
              <w:spacing w:after="60" w:line="312" w:lineRule="auto"/>
              <w:jc w:val="center"/>
            </w:pPr>
            <w:r>
              <w:t>2,67</w:t>
            </w:r>
          </w:p>
        </w:tc>
        <w:tc>
          <w:tcPr>
            <w:tcW w:w="893" w:type="dxa"/>
            <w:tcBorders>
              <w:top w:val="single" w:sz="4" w:space="0" w:color="000000"/>
              <w:left w:val="single" w:sz="4" w:space="0" w:color="000000"/>
              <w:bottom w:val="single" w:sz="4" w:space="0" w:color="000000"/>
            </w:tcBorders>
            <w:shd w:val="clear" w:color="auto" w:fill="auto"/>
            <w:vAlign w:val="center"/>
          </w:tcPr>
          <w:p w14:paraId="48AA09DB" w14:textId="77777777" w:rsidR="00BB5919" w:rsidRDefault="00BB5919">
            <w:pPr>
              <w:tabs>
                <w:tab w:val="center" w:pos="4320"/>
                <w:tab w:val="right" w:pos="8640"/>
              </w:tabs>
              <w:spacing w:after="60" w:line="312" w:lineRule="auto"/>
              <w:jc w:val="center"/>
            </w:pPr>
            <w:r>
              <w:t>3,00</w:t>
            </w:r>
          </w:p>
        </w:tc>
        <w:tc>
          <w:tcPr>
            <w:tcW w:w="893" w:type="dxa"/>
            <w:tcBorders>
              <w:top w:val="single" w:sz="4" w:space="0" w:color="000000"/>
              <w:left w:val="single" w:sz="4" w:space="0" w:color="000000"/>
              <w:bottom w:val="single" w:sz="4" w:space="0" w:color="000000"/>
            </w:tcBorders>
            <w:shd w:val="clear" w:color="auto" w:fill="auto"/>
            <w:vAlign w:val="center"/>
          </w:tcPr>
          <w:p w14:paraId="3E48F4BE" w14:textId="77777777" w:rsidR="00BB5919" w:rsidRDefault="00BB5919">
            <w:pPr>
              <w:tabs>
                <w:tab w:val="center" w:pos="4320"/>
                <w:tab w:val="right" w:pos="8640"/>
              </w:tabs>
              <w:spacing w:after="60" w:line="312" w:lineRule="auto"/>
              <w:jc w:val="center"/>
            </w:pPr>
            <w:r>
              <w:t>3,33</w:t>
            </w:r>
          </w:p>
        </w:tc>
        <w:tc>
          <w:tcPr>
            <w:tcW w:w="893" w:type="dxa"/>
            <w:tcBorders>
              <w:top w:val="single" w:sz="4" w:space="0" w:color="000000"/>
              <w:left w:val="single" w:sz="4" w:space="0" w:color="000000"/>
              <w:bottom w:val="single" w:sz="4" w:space="0" w:color="000000"/>
            </w:tcBorders>
            <w:shd w:val="clear" w:color="auto" w:fill="auto"/>
            <w:vAlign w:val="center"/>
          </w:tcPr>
          <w:p w14:paraId="0FE2033B" w14:textId="77777777" w:rsidR="00BB5919" w:rsidRDefault="00BB5919">
            <w:pPr>
              <w:tabs>
                <w:tab w:val="center" w:pos="4320"/>
                <w:tab w:val="right" w:pos="8640"/>
              </w:tabs>
              <w:spacing w:after="60" w:line="312" w:lineRule="auto"/>
              <w:jc w:val="center"/>
            </w:pPr>
            <w:r>
              <w:t>3.90</w:t>
            </w:r>
          </w:p>
        </w:tc>
        <w:tc>
          <w:tcPr>
            <w:tcW w:w="893" w:type="dxa"/>
            <w:tcBorders>
              <w:top w:val="single" w:sz="4" w:space="0" w:color="000000"/>
              <w:left w:val="single" w:sz="4" w:space="0" w:color="000000"/>
              <w:bottom w:val="single" w:sz="4" w:space="0" w:color="000000"/>
            </w:tcBorders>
            <w:shd w:val="clear" w:color="auto" w:fill="auto"/>
            <w:vAlign w:val="center"/>
          </w:tcPr>
          <w:p w14:paraId="6CA2989E" w14:textId="77777777" w:rsidR="00BB5919" w:rsidRDefault="00BB5919">
            <w:pPr>
              <w:tabs>
                <w:tab w:val="center" w:pos="4320"/>
                <w:tab w:val="right" w:pos="8640"/>
              </w:tabs>
              <w:spacing w:after="60" w:line="312" w:lineRule="auto"/>
              <w:jc w:val="center"/>
            </w:pPr>
            <w:r>
              <w:t>4,00</w:t>
            </w:r>
          </w:p>
        </w:tc>
        <w:tc>
          <w:tcPr>
            <w:tcW w:w="893" w:type="dxa"/>
            <w:tcBorders>
              <w:top w:val="single" w:sz="4" w:space="0" w:color="000000"/>
              <w:left w:val="single" w:sz="4" w:space="0" w:color="000000"/>
              <w:bottom w:val="single" w:sz="4" w:space="0" w:color="000000"/>
            </w:tcBorders>
            <w:shd w:val="clear" w:color="auto" w:fill="auto"/>
            <w:vAlign w:val="center"/>
          </w:tcPr>
          <w:p w14:paraId="34C5C95B" w14:textId="77777777" w:rsidR="00BB5919" w:rsidRDefault="00BB5919">
            <w:pPr>
              <w:tabs>
                <w:tab w:val="center" w:pos="4320"/>
                <w:tab w:val="right" w:pos="8640"/>
              </w:tabs>
              <w:snapToGrid w:val="0"/>
              <w:spacing w:after="60" w:line="312" w:lineRule="auto"/>
              <w:jc w:val="center"/>
            </w:pPr>
          </w:p>
        </w:tc>
        <w:tc>
          <w:tcPr>
            <w:tcW w:w="9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CA6786" w14:textId="77777777" w:rsidR="00BB5919" w:rsidRDefault="00BB5919">
            <w:pPr>
              <w:tabs>
                <w:tab w:val="center" w:pos="4320"/>
                <w:tab w:val="right" w:pos="8640"/>
              </w:tabs>
              <w:snapToGrid w:val="0"/>
              <w:spacing w:after="60" w:line="312" w:lineRule="auto"/>
              <w:jc w:val="center"/>
            </w:pPr>
          </w:p>
        </w:tc>
      </w:tr>
      <w:tr w:rsidR="00BB5919" w14:paraId="07A53CFA" w14:textId="77777777">
        <w:trPr>
          <w:jc w:val="center"/>
        </w:trPr>
        <w:tc>
          <w:tcPr>
            <w:tcW w:w="1128" w:type="dxa"/>
            <w:tcBorders>
              <w:top w:val="single" w:sz="4" w:space="0" w:color="000000"/>
              <w:left w:val="single" w:sz="4" w:space="0" w:color="000000"/>
              <w:bottom w:val="single" w:sz="4" w:space="0" w:color="000000"/>
            </w:tcBorders>
            <w:shd w:val="clear" w:color="auto" w:fill="auto"/>
            <w:vAlign w:val="center"/>
          </w:tcPr>
          <w:p w14:paraId="7083BEF2" w14:textId="77777777" w:rsidR="00BB5919" w:rsidRDefault="00BB5919">
            <w:pPr>
              <w:tabs>
                <w:tab w:val="center" w:pos="4320"/>
                <w:tab w:val="right" w:pos="8640"/>
              </w:tabs>
              <w:spacing w:after="60" w:line="312" w:lineRule="auto"/>
              <w:jc w:val="center"/>
            </w:pPr>
            <w:r>
              <w:t>k</w:t>
            </w:r>
          </w:p>
        </w:tc>
        <w:tc>
          <w:tcPr>
            <w:tcW w:w="892" w:type="dxa"/>
            <w:tcBorders>
              <w:top w:val="single" w:sz="4" w:space="0" w:color="000000"/>
              <w:left w:val="single" w:sz="4" w:space="0" w:color="000000"/>
              <w:bottom w:val="single" w:sz="4" w:space="0" w:color="000000"/>
            </w:tcBorders>
            <w:shd w:val="clear" w:color="auto" w:fill="auto"/>
            <w:vAlign w:val="center"/>
          </w:tcPr>
          <w:p w14:paraId="09412DB9" w14:textId="77777777" w:rsidR="00BB5919" w:rsidRDefault="00BB5919">
            <w:pPr>
              <w:tabs>
                <w:tab w:val="center" w:pos="4320"/>
                <w:tab w:val="right" w:pos="8640"/>
              </w:tabs>
              <w:spacing w:after="60" w:line="312" w:lineRule="auto"/>
              <w:jc w:val="center"/>
            </w:pPr>
            <w:r>
              <w:t>0,891</w:t>
            </w:r>
          </w:p>
        </w:tc>
        <w:tc>
          <w:tcPr>
            <w:tcW w:w="892" w:type="dxa"/>
            <w:tcBorders>
              <w:top w:val="single" w:sz="4" w:space="0" w:color="000000"/>
              <w:left w:val="single" w:sz="4" w:space="0" w:color="000000"/>
              <w:bottom w:val="single" w:sz="4" w:space="0" w:color="000000"/>
            </w:tcBorders>
            <w:shd w:val="clear" w:color="auto" w:fill="auto"/>
            <w:vAlign w:val="center"/>
          </w:tcPr>
          <w:p w14:paraId="2483C396" w14:textId="77777777" w:rsidR="00BB5919" w:rsidRDefault="00BB5919">
            <w:pPr>
              <w:tabs>
                <w:tab w:val="center" w:pos="4320"/>
                <w:tab w:val="right" w:pos="8640"/>
              </w:tabs>
              <w:spacing w:after="60" w:line="312" w:lineRule="auto"/>
              <w:jc w:val="center"/>
            </w:pPr>
            <w:r>
              <w:t>0,922</w:t>
            </w:r>
          </w:p>
        </w:tc>
        <w:tc>
          <w:tcPr>
            <w:tcW w:w="892" w:type="dxa"/>
            <w:tcBorders>
              <w:top w:val="single" w:sz="4" w:space="0" w:color="000000"/>
              <w:left w:val="single" w:sz="4" w:space="0" w:color="000000"/>
              <w:bottom w:val="single" w:sz="4" w:space="0" w:color="000000"/>
            </w:tcBorders>
            <w:shd w:val="clear" w:color="auto" w:fill="auto"/>
            <w:vAlign w:val="center"/>
          </w:tcPr>
          <w:p w14:paraId="6DF31FDD" w14:textId="77777777" w:rsidR="00BB5919" w:rsidRDefault="00BB5919">
            <w:pPr>
              <w:tabs>
                <w:tab w:val="center" w:pos="4320"/>
                <w:tab w:val="right" w:pos="8640"/>
              </w:tabs>
              <w:spacing w:after="60" w:line="312" w:lineRule="auto"/>
              <w:jc w:val="center"/>
            </w:pPr>
            <w:r>
              <w:t>0,924</w:t>
            </w:r>
          </w:p>
        </w:tc>
        <w:tc>
          <w:tcPr>
            <w:tcW w:w="892" w:type="dxa"/>
            <w:tcBorders>
              <w:top w:val="single" w:sz="4" w:space="0" w:color="000000"/>
              <w:left w:val="single" w:sz="4" w:space="0" w:color="000000"/>
              <w:bottom w:val="single" w:sz="4" w:space="0" w:color="000000"/>
            </w:tcBorders>
            <w:shd w:val="clear" w:color="auto" w:fill="auto"/>
            <w:vAlign w:val="center"/>
          </w:tcPr>
          <w:p w14:paraId="231A6157" w14:textId="77777777" w:rsidR="00BB5919" w:rsidRDefault="00BB5919">
            <w:pPr>
              <w:tabs>
                <w:tab w:val="center" w:pos="4320"/>
                <w:tab w:val="right" w:pos="8640"/>
              </w:tabs>
              <w:spacing w:after="60" w:line="312" w:lineRule="auto"/>
              <w:jc w:val="center"/>
            </w:pPr>
            <w:r>
              <w:t>0,937</w:t>
            </w:r>
          </w:p>
        </w:tc>
        <w:tc>
          <w:tcPr>
            <w:tcW w:w="893" w:type="dxa"/>
            <w:tcBorders>
              <w:top w:val="single" w:sz="4" w:space="0" w:color="000000"/>
              <w:left w:val="single" w:sz="4" w:space="0" w:color="000000"/>
              <w:bottom w:val="single" w:sz="4" w:space="0" w:color="000000"/>
            </w:tcBorders>
            <w:shd w:val="clear" w:color="auto" w:fill="auto"/>
            <w:vAlign w:val="center"/>
          </w:tcPr>
          <w:p w14:paraId="46150A6A" w14:textId="77777777" w:rsidR="00BB5919" w:rsidRDefault="00BB5919">
            <w:pPr>
              <w:tabs>
                <w:tab w:val="center" w:pos="4320"/>
                <w:tab w:val="right" w:pos="8640"/>
              </w:tabs>
              <w:spacing w:after="60" w:line="312" w:lineRule="auto"/>
              <w:jc w:val="center"/>
            </w:pPr>
            <w:r>
              <w:t>0,949</w:t>
            </w:r>
          </w:p>
        </w:tc>
        <w:tc>
          <w:tcPr>
            <w:tcW w:w="893" w:type="dxa"/>
            <w:tcBorders>
              <w:top w:val="single" w:sz="4" w:space="0" w:color="000000"/>
              <w:left w:val="single" w:sz="4" w:space="0" w:color="000000"/>
              <w:bottom w:val="single" w:sz="4" w:space="0" w:color="000000"/>
            </w:tcBorders>
            <w:shd w:val="clear" w:color="auto" w:fill="auto"/>
            <w:vAlign w:val="center"/>
          </w:tcPr>
          <w:p w14:paraId="303D6D1C" w14:textId="77777777" w:rsidR="00BB5919" w:rsidRDefault="00BB5919">
            <w:pPr>
              <w:tabs>
                <w:tab w:val="center" w:pos="4320"/>
                <w:tab w:val="right" w:pos="8640"/>
              </w:tabs>
              <w:spacing w:after="60" w:line="312" w:lineRule="auto"/>
              <w:jc w:val="center"/>
            </w:pPr>
            <w:r>
              <w:t>0,958</w:t>
            </w:r>
          </w:p>
        </w:tc>
        <w:tc>
          <w:tcPr>
            <w:tcW w:w="893" w:type="dxa"/>
            <w:tcBorders>
              <w:top w:val="single" w:sz="4" w:space="0" w:color="000000"/>
              <w:left w:val="single" w:sz="4" w:space="0" w:color="000000"/>
              <w:bottom w:val="single" w:sz="4" w:space="0" w:color="000000"/>
            </w:tcBorders>
            <w:shd w:val="clear" w:color="auto" w:fill="auto"/>
            <w:vAlign w:val="center"/>
          </w:tcPr>
          <w:p w14:paraId="3F8F9487" w14:textId="77777777" w:rsidR="00BB5919" w:rsidRDefault="00BB5919">
            <w:pPr>
              <w:tabs>
                <w:tab w:val="center" w:pos="4320"/>
                <w:tab w:val="right" w:pos="8640"/>
              </w:tabs>
              <w:spacing w:after="60" w:line="312" w:lineRule="auto"/>
              <w:jc w:val="center"/>
            </w:pPr>
            <w:r>
              <w:t>0,969</w:t>
            </w:r>
          </w:p>
        </w:tc>
        <w:tc>
          <w:tcPr>
            <w:tcW w:w="893" w:type="dxa"/>
            <w:tcBorders>
              <w:top w:val="single" w:sz="4" w:space="0" w:color="000000"/>
              <w:left w:val="single" w:sz="4" w:space="0" w:color="000000"/>
              <w:bottom w:val="single" w:sz="4" w:space="0" w:color="000000"/>
            </w:tcBorders>
            <w:shd w:val="clear" w:color="auto" w:fill="auto"/>
            <w:vAlign w:val="center"/>
          </w:tcPr>
          <w:p w14:paraId="0241D238" w14:textId="77777777" w:rsidR="00BB5919" w:rsidRDefault="00BB5919">
            <w:pPr>
              <w:tabs>
                <w:tab w:val="center" w:pos="4320"/>
                <w:tab w:val="right" w:pos="8640"/>
              </w:tabs>
              <w:spacing w:after="60" w:line="312" w:lineRule="auto"/>
              <w:jc w:val="center"/>
            </w:pPr>
            <w:r>
              <w:t>0,971</w:t>
            </w:r>
          </w:p>
        </w:tc>
        <w:tc>
          <w:tcPr>
            <w:tcW w:w="893" w:type="dxa"/>
            <w:tcBorders>
              <w:top w:val="single" w:sz="4" w:space="0" w:color="000000"/>
              <w:left w:val="single" w:sz="4" w:space="0" w:color="000000"/>
              <w:bottom w:val="single" w:sz="4" w:space="0" w:color="000000"/>
            </w:tcBorders>
            <w:shd w:val="clear" w:color="auto" w:fill="auto"/>
            <w:vAlign w:val="center"/>
          </w:tcPr>
          <w:p w14:paraId="322A5349" w14:textId="77777777" w:rsidR="00BB5919" w:rsidRDefault="00BB5919">
            <w:pPr>
              <w:tabs>
                <w:tab w:val="center" w:pos="4320"/>
                <w:tab w:val="right" w:pos="8640"/>
              </w:tabs>
              <w:snapToGrid w:val="0"/>
              <w:spacing w:after="60" w:line="312" w:lineRule="auto"/>
              <w:jc w:val="center"/>
            </w:pPr>
          </w:p>
        </w:tc>
        <w:tc>
          <w:tcPr>
            <w:tcW w:w="9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C9E00E" w14:textId="77777777" w:rsidR="00BB5919" w:rsidRDefault="00BB5919">
            <w:pPr>
              <w:tabs>
                <w:tab w:val="center" w:pos="4320"/>
                <w:tab w:val="right" w:pos="8640"/>
              </w:tabs>
              <w:snapToGrid w:val="0"/>
              <w:spacing w:after="60" w:line="312" w:lineRule="auto"/>
              <w:jc w:val="center"/>
            </w:pPr>
          </w:p>
        </w:tc>
      </w:tr>
    </w:tbl>
    <w:p w14:paraId="6920E5A9" w14:textId="77777777" w:rsidR="00BB5919" w:rsidRDefault="00BB5919">
      <w:pPr>
        <w:spacing w:after="60" w:line="312" w:lineRule="auto"/>
        <w:ind w:firstLine="720"/>
      </w:pPr>
      <w:r>
        <w:t xml:space="preserve">Nếu tải truyền từ hai phía dầm giống nhau (cùng tam giác hoạc hình thang) thì nhân 2.     </w:t>
      </w:r>
    </w:p>
    <w:p w14:paraId="2E176FFE" w14:textId="77777777" w:rsidR="00BB5919" w:rsidRDefault="00BB5919">
      <w:pPr>
        <w:spacing w:after="60" w:line="312" w:lineRule="auto"/>
        <w:ind w:firstLine="720"/>
      </w:pPr>
      <w:r>
        <w:t>Đối với sàn một phương: Tải truyền chủ  yếu theo phương cạnh dài. Tải truyền vào cạnh ngắn theo dạng tam giác nhỏ.</w:t>
      </w:r>
    </w:p>
    <w:p w14:paraId="543036D1" w14:textId="77777777" w:rsidR="00BB5919" w:rsidRDefault="00BB5919">
      <w:r>
        <w:rPr>
          <w:b/>
        </w:rPr>
        <w:t>1. Tĩnh tải.</w:t>
      </w:r>
    </w:p>
    <w:p w14:paraId="58B3DE12" w14:textId="77777777" w:rsidR="00BB5919" w:rsidRDefault="00BB5919">
      <w:r>
        <w:rPr>
          <w:b/>
        </w:rPr>
        <w:t xml:space="preserve">- </w:t>
      </w:r>
      <w:r>
        <w:t>Tĩnh tải sàn truyền vào dầm các tầng:</w:t>
      </w:r>
    </w:p>
    <w:p w14:paraId="075B32D5" w14:textId="77777777" w:rsidR="00BB5919" w:rsidRDefault="00BB5919">
      <w:r>
        <w:t xml:space="preserve"> </w:t>
      </w:r>
      <w:r>
        <w:tab/>
        <w:t>g = 381 kG/m .</w:t>
      </w:r>
    </w:p>
    <w:p w14:paraId="50B9C422" w14:textId="77777777" w:rsidR="00BB5919" w:rsidRDefault="00BB5919">
      <w:r>
        <w:t>- Tĩnh tải sàn truyền vào dầm tầng mái:</w:t>
      </w:r>
    </w:p>
    <w:p w14:paraId="01A63362" w14:textId="77777777" w:rsidR="00BB5919" w:rsidRDefault="00BB5919">
      <w:r>
        <w:t xml:space="preserve"> </w:t>
      </w:r>
      <w:r>
        <w:tab/>
        <w:t>g = 459 kG/m .</w:t>
      </w:r>
    </w:p>
    <w:p w14:paraId="600DE0B6" w14:textId="77777777" w:rsidR="00BB5919" w:rsidRDefault="00BB5919">
      <w:r>
        <w:t>- Tĩnh tải do trọng lượng tường xây trên dầm:</w:t>
      </w:r>
    </w:p>
    <w:p w14:paraId="0F72831C" w14:textId="77777777" w:rsidR="00BB5919" w:rsidRDefault="00BB5919">
      <w:r>
        <w:t xml:space="preserve"> </w:t>
      </w:r>
      <w:r>
        <w:tab/>
        <w:t xml:space="preserve">q = </w:t>
      </w:r>
      <w:r>
        <w:rPr>
          <w:rFonts w:ascii="Symbol" w:eastAsia="Symbol" w:hAnsi="Symbol" w:cs="Symbol"/>
        </w:rPr>
        <w:t></w:t>
      </w:r>
      <w:r>
        <w:t>×h×n  (kG/m).</w:t>
      </w:r>
    </w:p>
    <w:p w14:paraId="371C71B5" w14:textId="77777777" w:rsidR="00BB5919" w:rsidRDefault="00BB5919">
      <w:r>
        <w:t xml:space="preserve">  Trong đó:</w:t>
      </w:r>
    </w:p>
    <w:p w14:paraId="594310DB" w14:textId="77777777" w:rsidR="00BB5919" w:rsidRDefault="00BB5919">
      <w:r>
        <w:t xml:space="preserve"> </w:t>
      </w:r>
      <w:r>
        <w:tab/>
      </w:r>
      <w:r>
        <w:tab/>
        <w:t>n = 1.1 : hệ số vượt tải.</w:t>
      </w:r>
    </w:p>
    <w:p w14:paraId="7CEA952B" w14:textId="77777777" w:rsidR="00BB5919" w:rsidRDefault="00BB5919">
      <w:r>
        <w:t xml:space="preserve"> </w:t>
      </w:r>
      <w:r>
        <w:tab/>
      </w:r>
      <w:r>
        <w:tab/>
        <w:t>h : chiều cao tường.</w:t>
      </w:r>
    </w:p>
    <w:p w14:paraId="4E699D3D" w14:textId="77777777" w:rsidR="00BB5919" w:rsidRDefault="00BB5919">
      <w:r>
        <w:t xml:space="preserve"> </w:t>
      </w:r>
      <w:r>
        <w:tab/>
      </w:r>
      <w:r>
        <w:tab/>
      </w:r>
      <w:r>
        <w:rPr>
          <w:rFonts w:ascii="Symbol" w:eastAsia="Symbol" w:hAnsi="Symbol" w:cs="Symbol"/>
        </w:rPr>
        <w:t></w:t>
      </w:r>
      <w:r>
        <w:t xml:space="preserve"> : trọng lượng bản than tường.</w:t>
      </w:r>
    </w:p>
    <w:p w14:paraId="44C2087F" w14:textId="77777777" w:rsidR="00BB5919" w:rsidRDefault="00BB5919">
      <w:r>
        <w:t xml:space="preserve"> </w:t>
      </w:r>
      <w:r>
        <w:tab/>
      </w:r>
      <w:r>
        <w:tab/>
      </w:r>
      <w:r>
        <w:tab/>
      </w:r>
      <w:r>
        <w:rPr>
          <w:rFonts w:ascii="Symbol" w:eastAsia="Symbol" w:hAnsi="Symbol" w:cs="Symbol"/>
        </w:rPr>
        <w:t></w:t>
      </w:r>
      <w:r>
        <w:t xml:space="preserve"> = 180 kG/m đối với tường dày 100mm.</w:t>
      </w:r>
    </w:p>
    <w:p w14:paraId="62CCDA15" w14:textId="77777777" w:rsidR="00BB5919" w:rsidRDefault="00BB5919">
      <w:r>
        <w:t xml:space="preserve"> </w:t>
      </w:r>
      <w:r>
        <w:tab/>
      </w:r>
      <w:r>
        <w:tab/>
      </w:r>
      <w:r>
        <w:tab/>
      </w:r>
      <w:r>
        <w:rPr>
          <w:rFonts w:ascii="Symbol" w:eastAsia="Symbol" w:hAnsi="Symbol" w:cs="Symbol"/>
        </w:rPr>
        <w:t></w:t>
      </w:r>
      <w:r>
        <w:t xml:space="preserve"> = 330 kG/m đối với tường dày 200mm.</w:t>
      </w:r>
    </w:p>
    <w:p w14:paraId="67D751AF" w14:textId="77777777" w:rsidR="00BB5919" w:rsidRDefault="00BB5919">
      <w:r>
        <w:t>- Tải trọng nước (hoạt tải tạm thời dài hạn) có thể xem như tĩnh tải, chứa trong sê nô dày 30 cm: p</w:t>
      </w:r>
      <w:r>
        <w:rPr>
          <w:vertAlign w:val="superscript"/>
        </w:rPr>
        <w:t>tt</w:t>
      </w:r>
      <w:r>
        <w:t xml:space="preserve"> = 360 kG/m</w:t>
      </w:r>
      <w:r>
        <w:rPr>
          <w:vertAlign w:val="superscript"/>
        </w:rPr>
        <w:t>2</w:t>
      </w:r>
      <w:r>
        <w:t>.</w:t>
      </w:r>
    </w:p>
    <w:p w14:paraId="4A65A2A8" w14:textId="77777777" w:rsidR="00BB5919" w:rsidRDefault="00BB5919">
      <w:r>
        <w:t>- Tĩnh tải do trọng lượng bản thân dầm dọc, dầm phụ:</w:t>
      </w:r>
    </w:p>
    <w:p w14:paraId="381DD914" w14:textId="77777777" w:rsidR="00BB5919" w:rsidRDefault="00BB5919">
      <w:r>
        <w:t xml:space="preserve"> </w:t>
      </w:r>
      <w:r>
        <w:tab/>
        <w:t>q = h×b×</w:t>
      </w:r>
      <w:r>
        <w:rPr>
          <w:rFonts w:ascii="Symbol" w:eastAsia="Symbol" w:hAnsi="Symbol" w:cs="Symbol"/>
        </w:rPr>
        <w:t></w:t>
      </w:r>
      <w:r>
        <w:t xml:space="preserve">×n </w:t>
      </w:r>
    </w:p>
    <w:p w14:paraId="6C1DAA22" w14:textId="77777777" w:rsidR="00BB5919" w:rsidRDefault="00BB5919">
      <w:r>
        <w:t xml:space="preserve">  Trong đó: </w:t>
      </w:r>
    </w:p>
    <w:p w14:paraId="4914BA56" w14:textId="77777777" w:rsidR="00BB5919" w:rsidRDefault="00BB5919">
      <w:r>
        <w:lastRenderedPageBreak/>
        <w:tab/>
      </w:r>
      <w:r>
        <w:tab/>
        <w:t>n = 1.1 : hệ số vượt tải.</w:t>
      </w:r>
    </w:p>
    <w:p w14:paraId="3B3D42F2" w14:textId="77777777" w:rsidR="00BB5919" w:rsidRDefault="00BB5919">
      <w:r>
        <w:t xml:space="preserve"> </w:t>
      </w:r>
      <w:r>
        <w:tab/>
      </w:r>
      <w:r>
        <w:tab/>
      </w:r>
      <w:r>
        <w:rPr>
          <w:rFonts w:ascii="Symbol" w:eastAsia="Symbol" w:hAnsi="Symbol" w:cs="Symbol"/>
        </w:rPr>
        <w:t></w:t>
      </w:r>
      <w:r>
        <w:t xml:space="preserve"> = 2500 kG/m : trọng lượng riêng của bê tông.</w:t>
      </w:r>
    </w:p>
    <w:p w14:paraId="383DFF41" w14:textId="77777777" w:rsidR="00BB5919" w:rsidRDefault="00BB5919">
      <w:r>
        <w:t xml:space="preserve"> </w:t>
      </w:r>
      <w:r>
        <w:tab/>
      </w:r>
      <w:r>
        <w:tab/>
        <w:t>b : bề rộng dầm.</w:t>
      </w:r>
    </w:p>
    <w:p w14:paraId="3D762313" w14:textId="77777777" w:rsidR="00BB5919" w:rsidRDefault="00BB5919">
      <w:r>
        <w:t xml:space="preserve"> </w:t>
      </w:r>
      <w:r>
        <w:tab/>
      </w:r>
      <w:r>
        <w:tab/>
        <w:t>h : chiều cao dầm.</w:t>
      </w:r>
    </w:p>
    <w:p w14:paraId="782C6E29" w14:textId="77777777" w:rsidR="00BB5919" w:rsidRDefault="00BB5919">
      <w:r>
        <w:t xml:space="preserve"> </w:t>
      </w:r>
      <w:r>
        <w:tab/>
      </w:r>
      <w:r>
        <w:tab/>
        <w:t>h : độ dày sàn.</w:t>
      </w:r>
    </w:p>
    <w:p w14:paraId="5B8B0810" w14:textId="77777777" w:rsidR="00BB5919" w:rsidRDefault="00BB5919">
      <w:r>
        <w:rPr>
          <w:b/>
        </w:rPr>
        <w:t>2. Hoạt tải.</w:t>
      </w:r>
    </w:p>
    <w:p w14:paraId="7FC140AD" w14:textId="77777777" w:rsidR="00BB5919" w:rsidRDefault="00BB5919">
      <w:r>
        <w:rPr>
          <w:b/>
        </w:rPr>
        <w:t xml:space="preserve">2.1. Hoạt tải đứng: </w:t>
      </w:r>
    </w:p>
    <w:p w14:paraId="33DB1825" w14:textId="77777777" w:rsidR="00BB5919" w:rsidRDefault="00BB5919">
      <w:pPr>
        <w:ind w:firstLine="720"/>
      </w:pPr>
      <w:r>
        <w:t>Tùy phòng chức năng.</w:t>
      </w:r>
    </w:p>
    <w:p w14:paraId="773A2179" w14:textId="77777777" w:rsidR="00BB5919" w:rsidRDefault="00BB5919">
      <w:r>
        <w:t xml:space="preserve"> </w:t>
      </w:r>
      <w:r>
        <w:tab/>
      </w:r>
      <w:r>
        <w:tab/>
        <w:t xml:space="preserve">p = n.p </w:t>
      </w:r>
    </w:p>
    <w:p w14:paraId="0C231D97" w14:textId="77777777" w:rsidR="00BB5919" w:rsidRDefault="00BB5919">
      <w:r>
        <w:t xml:space="preserve">  Trong đó: </w:t>
      </w:r>
    </w:p>
    <w:p w14:paraId="3A32DC6F" w14:textId="77777777" w:rsidR="00BB5919" w:rsidRDefault="00BB5919">
      <w:r>
        <w:t xml:space="preserve"> </w:t>
      </w:r>
      <w:r>
        <w:tab/>
      </w:r>
      <w:r>
        <w:tab/>
        <w:t xml:space="preserve">n = 1,2: hệ số vượt tải (đối với hoạt tải </w:t>
      </w:r>
      <w:r>
        <w:rPr>
          <w:rFonts w:ascii="Symbol" w:eastAsia="Symbol" w:hAnsi="Symbol" w:cs="Symbol"/>
        </w:rPr>
        <w:t></w:t>
      </w:r>
      <w:r>
        <w:t xml:space="preserve"> 200 kG/m).</w:t>
      </w:r>
    </w:p>
    <w:p w14:paraId="4C3F591A" w14:textId="77777777" w:rsidR="00BB5919" w:rsidRDefault="00BB5919">
      <w:r>
        <w:t xml:space="preserve"> </w:t>
      </w:r>
      <w:r>
        <w:tab/>
      </w:r>
      <w:r>
        <w:tab/>
        <w:t xml:space="preserve">   = 1.3: hệ số vượt tải (đối với hoạt tải &lt; 200 kG/m</w:t>
      </w:r>
      <w:r>
        <w:rPr>
          <w:vertAlign w:val="superscript"/>
        </w:rPr>
        <w:t>2</w:t>
      </w:r>
      <w:r>
        <w:t>).</w:t>
      </w:r>
      <w:r>
        <w:tab/>
      </w:r>
    </w:p>
    <w:p w14:paraId="354A1EED" w14:textId="77777777" w:rsidR="00BB5919" w:rsidRDefault="00BB5919">
      <w:pPr>
        <w:ind w:left="720" w:firstLine="720"/>
      </w:pPr>
      <w:r>
        <w:t>p : hoạt tải tiêu chuẩn.</w:t>
      </w:r>
    </w:p>
    <w:p w14:paraId="779133D3" w14:textId="77777777" w:rsidR="00BB5919" w:rsidRDefault="00BB5919">
      <w:r>
        <w:rPr>
          <w:b/>
          <w:lang w:val="fr-FR"/>
        </w:rPr>
        <w:t>2.2. Hoạt tải ngang (hoạt tải gió):</w:t>
      </w:r>
    </w:p>
    <w:p w14:paraId="187E1BAB" w14:textId="77777777" w:rsidR="00BB5919" w:rsidRDefault="00BB5919">
      <w:pPr>
        <w:ind w:firstLine="720"/>
        <w:jc w:val="both"/>
      </w:pPr>
      <w:r>
        <w:t>Cao trình cao nhất của tòa nhà là 25m &lt; 40m nên tải trọng gió chỉ cần xác định một thành phần ( nghĩa là không tính thành phần động ).</w:t>
      </w:r>
    </w:p>
    <w:p w14:paraId="38F825E5" w14:textId="77777777" w:rsidR="00BB5919" w:rsidRDefault="00BB5919">
      <w:pPr>
        <w:jc w:val="both"/>
      </w:pPr>
      <w:r>
        <w:t xml:space="preserve">           Giá trị tính toán thành phần tĩnh của tải trọng gió ở cao độ z so với mốc chuẩn (nền tầng trệt) được xác định theo công thức sau ( TCVN 2737 – 1995 ) :</w:t>
      </w:r>
    </w:p>
    <w:p w14:paraId="22D29391" w14:textId="77777777" w:rsidR="00BB5919" w:rsidRDefault="00BB5919">
      <w:pPr>
        <w:tabs>
          <w:tab w:val="left" w:pos="720"/>
          <w:tab w:val="left" w:pos="1440"/>
          <w:tab w:val="left" w:pos="2160"/>
          <w:tab w:val="left" w:pos="2880"/>
        </w:tabs>
        <w:ind w:left="491" w:firstLine="229"/>
        <w:jc w:val="center"/>
      </w:pPr>
      <w:r>
        <w:t>q = W</w:t>
      </w:r>
      <w:r>
        <w:rPr>
          <w:vertAlign w:val="subscript"/>
        </w:rPr>
        <w:t>O</w:t>
      </w:r>
      <w:r>
        <w:t>×k×C×n×B (kG/m)</w:t>
      </w:r>
    </w:p>
    <w:p w14:paraId="0373DF32" w14:textId="77777777" w:rsidR="00BB5919" w:rsidRDefault="00BB5919">
      <w:pPr>
        <w:ind w:firstLine="491"/>
        <w:jc w:val="both"/>
      </w:pPr>
      <w:r>
        <w:t xml:space="preserve">Trong đó: </w:t>
      </w:r>
    </w:p>
    <w:p w14:paraId="0F463983" w14:textId="77777777" w:rsidR="00BB5919" w:rsidRDefault="00BB5919">
      <w:pPr>
        <w:ind w:firstLine="720"/>
        <w:jc w:val="both"/>
      </w:pPr>
      <w:r>
        <w:t>+ W</w:t>
      </w:r>
      <w:r>
        <w:rPr>
          <w:vertAlign w:val="subscript"/>
        </w:rPr>
        <w:t>o</w:t>
      </w:r>
      <w:r>
        <w:t>: áp lực gió tiêu chuẩn, theo phân vùng áp lực gió(giả sử công  trình xây dựng ở vùng có áp lực gió là vùng IIA lấy bằng 83daN/m</w:t>
      </w:r>
      <w:r>
        <w:rPr>
          <w:vertAlign w:val="superscript"/>
        </w:rPr>
        <w:t>2</w:t>
      </w:r>
      <w:r>
        <w:t xml:space="preserve">).  </w:t>
      </w:r>
      <w:r>
        <w:rPr>
          <w:b/>
        </w:rPr>
        <w:t xml:space="preserve"> </w:t>
      </w:r>
    </w:p>
    <w:p w14:paraId="141920D9" w14:textId="77777777" w:rsidR="00BB5919" w:rsidRDefault="00BB5919">
      <w:pPr>
        <w:ind w:firstLine="720"/>
        <w:jc w:val="both"/>
      </w:pPr>
      <w:r>
        <w:t>+ k: Hệ số tính đến sự thay đổi của áp lực gió theo độ cao với dạng địa  hình B.</w:t>
      </w:r>
    </w:p>
    <w:p w14:paraId="230DD889" w14:textId="77777777" w:rsidR="00BB5919" w:rsidRDefault="00BB5919">
      <w:pPr>
        <w:tabs>
          <w:tab w:val="left" w:pos="558"/>
        </w:tabs>
        <w:jc w:val="both"/>
      </w:pPr>
      <w:r>
        <w:tab/>
        <w:t xml:space="preserve">+ C: Hệ số khí động: </w:t>
      </w:r>
    </w:p>
    <w:p w14:paraId="6538BFFB" w14:textId="77777777" w:rsidR="00BB5919" w:rsidRDefault="00BB5919">
      <w:pPr>
        <w:tabs>
          <w:tab w:val="left" w:pos="1800"/>
        </w:tabs>
        <w:ind w:left="491" w:firstLine="229"/>
        <w:jc w:val="both"/>
      </w:pPr>
      <w:r>
        <w:t xml:space="preserve">                              + Mặt đón gió: C = 0.8.</w:t>
      </w:r>
    </w:p>
    <w:p w14:paraId="4D29F393" w14:textId="77777777" w:rsidR="00BB5919" w:rsidRDefault="00BB5919">
      <w:pPr>
        <w:tabs>
          <w:tab w:val="left" w:pos="1800"/>
        </w:tabs>
        <w:ind w:left="491" w:firstLine="229"/>
        <w:jc w:val="both"/>
      </w:pPr>
      <w:r>
        <w:t xml:space="preserve">                              + Mặt khuất gió: C = -0.6.</w:t>
      </w:r>
    </w:p>
    <w:p w14:paraId="5D721DC0" w14:textId="77777777" w:rsidR="00BB5919" w:rsidRDefault="00BB5919">
      <w:pPr>
        <w:ind w:firstLine="491"/>
        <w:jc w:val="both"/>
      </w:pPr>
      <w:r>
        <w:t xml:space="preserve">+ </w:t>
      </w:r>
      <w:r>
        <w:rPr>
          <w:lang w:val="pt-BR"/>
        </w:rPr>
        <w:t>n = 1.2 -Hệ số vượt tải.</w:t>
      </w:r>
      <w:r>
        <w:rPr>
          <w:lang w:val="pt-BR"/>
        </w:rPr>
        <w:tab/>
      </w:r>
    </w:p>
    <w:p w14:paraId="7DEC364C" w14:textId="4A6A81CE" w:rsidR="00BB5919" w:rsidRDefault="00BB5919" w:rsidP="00A1519B">
      <w:pPr>
        <w:ind w:firstLine="491"/>
        <w:jc w:val="both"/>
      </w:pPr>
      <w:r>
        <w:rPr>
          <w:lang w:val="pt-BR"/>
        </w:rPr>
        <w:t xml:space="preserve">+ B: bề rộng diện hứng gió của khung đang xét, bằng khoảng cách </w:t>
      </w:r>
      <m:oMath>
        <m:f>
          <m:fPr>
            <m:ctrlPr>
              <w:rPr>
                <w:rFonts w:ascii="Cambria Math" w:hAnsi="Cambria Math"/>
                <w:i/>
              </w:rPr>
            </m:ctrlPr>
          </m:fPr>
          <m:num>
            <m:r>
              <w:rPr>
                <w:rFonts w:ascii="Cambria Math"/>
              </w:rPr>
              <m:t>1</m:t>
            </m:r>
          </m:num>
          <m:den>
            <m:r>
              <w:rPr>
                <w:rFonts w:ascii="Cambria Math"/>
              </w:rPr>
              <m:t>2</m:t>
            </m:r>
          </m:den>
        </m:f>
      </m:oMath>
      <w:r>
        <w:rPr>
          <w:lang w:val="pt-BR"/>
        </w:rPr>
        <w:t xml:space="preserve"> bước khung mỗi bên</w:t>
      </w:r>
      <w:r>
        <w:rPr>
          <w:lang w:val="pt-BR"/>
        </w:rPr>
        <w:fldChar w:fldCharType="begin"/>
      </w:r>
      <w:r>
        <w:rPr>
          <w:lang w:val="pt-BR"/>
        </w:rPr>
        <w:instrText xml:space="preserve"> REF (1,2) \h </w:instrText>
      </w:r>
      <w:r>
        <w:rPr>
          <w:lang w:val="pt-BR"/>
        </w:rPr>
      </w:r>
      <w:r>
        <w:rPr>
          <w:lang w:val="pt-BR"/>
        </w:rPr>
        <w:fldChar w:fldCharType="separate"/>
      </w:r>
      <w:r>
        <w:rPr>
          <w:lang w:val="pt-BR"/>
        </w:rPr>
        <w:t>Error: Reference source not found</w:t>
      </w:r>
      <w:r>
        <w:rPr>
          <w:lang w:val="pt-BR"/>
        </w:rPr>
        <w:fldChar w:fldCharType="end"/>
      </w:r>
      <w:r>
        <w:rPr>
          <w:lang w:val="pt-BR"/>
        </w:rPr>
        <w:t>. Với khung trục B thì B = (3.5 + 3.5)/2 = 3.5 m.</w:t>
      </w:r>
    </w:p>
    <w:p w14:paraId="69EC02DC" w14:textId="77777777" w:rsidR="00BB5919" w:rsidRDefault="00BB5919">
      <w:pPr>
        <w:ind w:firstLine="491"/>
        <w:jc w:val="both"/>
        <w:rPr>
          <w:lang w:val="pt-BR"/>
        </w:rPr>
      </w:pPr>
    </w:p>
    <w:p w14:paraId="1E369880" w14:textId="77777777" w:rsidR="00BB5919" w:rsidRDefault="00BB5919">
      <w:pPr>
        <w:jc w:val="center"/>
      </w:pPr>
      <w:r>
        <w:rPr>
          <w:b/>
          <w:i/>
          <w:u w:val="single"/>
          <w:lang w:val="pt-BR"/>
        </w:rPr>
        <w:t>BẢNG TỔNG HỢP TẢI TRỌNG GIÓ</w:t>
      </w:r>
    </w:p>
    <w:p w14:paraId="2F853387" w14:textId="77777777" w:rsidR="00BB5919" w:rsidRDefault="00BB5919">
      <w:pPr>
        <w:ind w:firstLine="720"/>
        <w:rPr>
          <w:b/>
          <w:i/>
          <w:u w:val="single"/>
          <w:lang w:val="pt-BR"/>
        </w:rPr>
      </w:pPr>
    </w:p>
    <w:tbl>
      <w:tblPr>
        <w:tblW w:w="0" w:type="auto"/>
        <w:tblInd w:w="190" w:type="dxa"/>
        <w:tblLayout w:type="fixed"/>
        <w:tblLook w:val="0000" w:firstRow="0" w:lastRow="0" w:firstColumn="0" w:lastColumn="0" w:noHBand="0" w:noVBand="0"/>
      </w:tblPr>
      <w:tblGrid>
        <w:gridCol w:w="2400"/>
        <w:gridCol w:w="900"/>
        <w:gridCol w:w="1260"/>
        <w:gridCol w:w="2160"/>
        <w:gridCol w:w="2278"/>
      </w:tblGrid>
      <w:tr w:rsidR="00BB5919" w14:paraId="55C3AB90" w14:textId="77777777">
        <w:tc>
          <w:tcPr>
            <w:tcW w:w="2400" w:type="dxa"/>
            <w:vMerge w:val="restart"/>
            <w:tcBorders>
              <w:top w:val="single" w:sz="4" w:space="0" w:color="000000"/>
              <w:left w:val="single" w:sz="4" w:space="0" w:color="000000"/>
              <w:bottom w:val="single" w:sz="4" w:space="0" w:color="000000"/>
            </w:tcBorders>
            <w:shd w:val="clear" w:color="auto" w:fill="auto"/>
            <w:vAlign w:val="center"/>
          </w:tcPr>
          <w:p w14:paraId="24169165" w14:textId="77777777" w:rsidR="00BB5919" w:rsidRDefault="00BB5919">
            <w:pPr>
              <w:ind w:firstLine="720"/>
            </w:pPr>
            <w:r>
              <w:rPr>
                <w:b/>
              </w:rPr>
              <w:t>Tầng</w:t>
            </w:r>
          </w:p>
        </w:tc>
        <w:tc>
          <w:tcPr>
            <w:tcW w:w="900" w:type="dxa"/>
            <w:vMerge w:val="restart"/>
            <w:tcBorders>
              <w:top w:val="single" w:sz="4" w:space="0" w:color="000000"/>
              <w:left w:val="single" w:sz="4" w:space="0" w:color="000000"/>
              <w:bottom w:val="single" w:sz="4" w:space="0" w:color="000000"/>
            </w:tcBorders>
            <w:shd w:val="clear" w:color="auto" w:fill="auto"/>
            <w:vAlign w:val="center"/>
          </w:tcPr>
          <w:p w14:paraId="10D490E2" w14:textId="77777777" w:rsidR="00BB5919" w:rsidRDefault="00BB5919">
            <w:pPr>
              <w:jc w:val="center"/>
            </w:pPr>
            <w:r>
              <w:rPr>
                <w:b/>
              </w:rPr>
              <w:t>Cao độ</w:t>
            </w:r>
          </w:p>
          <w:p w14:paraId="45C6E2A0" w14:textId="77777777" w:rsidR="00BB5919" w:rsidRDefault="00BB5919">
            <w:pPr>
              <w:jc w:val="center"/>
            </w:pPr>
            <w:r>
              <w:rPr>
                <w:b/>
              </w:rPr>
              <w:t>(m)</w:t>
            </w:r>
          </w:p>
        </w:tc>
        <w:tc>
          <w:tcPr>
            <w:tcW w:w="1260" w:type="dxa"/>
            <w:vMerge w:val="restart"/>
            <w:tcBorders>
              <w:top w:val="single" w:sz="4" w:space="0" w:color="000000"/>
              <w:left w:val="single" w:sz="4" w:space="0" w:color="000000"/>
              <w:bottom w:val="single" w:sz="4" w:space="0" w:color="000000"/>
            </w:tcBorders>
            <w:shd w:val="clear" w:color="auto" w:fill="auto"/>
            <w:vAlign w:val="center"/>
          </w:tcPr>
          <w:p w14:paraId="79F0FAA0" w14:textId="77777777" w:rsidR="00BB5919" w:rsidRDefault="00BB5919">
            <w:pPr>
              <w:jc w:val="center"/>
            </w:pPr>
            <w:r>
              <w:rPr>
                <w:b/>
              </w:rPr>
              <w:t>Hệ số</w:t>
            </w:r>
          </w:p>
          <w:p w14:paraId="2CCBB88C" w14:textId="77777777" w:rsidR="00BB5919" w:rsidRDefault="00BB5919">
            <w:pPr>
              <w:jc w:val="center"/>
            </w:pPr>
            <w:r>
              <w:rPr>
                <w:b/>
              </w:rPr>
              <w:t>K</w:t>
            </w:r>
          </w:p>
        </w:tc>
        <w:tc>
          <w:tcPr>
            <w:tcW w:w="443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E73A668" w14:textId="61F03C1C" w:rsidR="00BB5919" w:rsidRDefault="00FD7EE9" w:rsidP="00A1519B">
            <w:pPr>
              <w:jc w:val="center"/>
            </w:pPr>
            <m:oMath>
              <m:r>
                <w:rPr>
                  <w:rFonts w:ascii="Cambria Math"/>
                </w:rPr>
                <m:t>q=</m:t>
              </m:r>
              <m:sSub>
                <m:sSubPr>
                  <m:ctrlPr>
                    <w:rPr>
                      <w:rFonts w:ascii="Cambria Math" w:hAnsi="Cambria Math"/>
                      <w:i/>
                    </w:rPr>
                  </m:ctrlPr>
                </m:sSubPr>
                <m:e>
                  <m:r>
                    <w:rPr>
                      <w:rFonts w:ascii="Cambria Math"/>
                    </w:rPr>
                    <m:t>W</m:t>
                  </m:r>
                </m:e>
                <m:sub>
                  <m:r>
                    <w:rPr>
                      <w:rFonts w:ascii="Cambria Math"/>
                    </w:rPr>
                    <m:t>o</m:t>
                  </m:r>
                </m:sub>
              </m:sSub>
              <m:r>
                <w:rPr>
                  <w:rFonts w:ascii="Cambria Math"/>
                </w:rPr>
                <m:t>×</m:t>
              </m:r>
              <m:r>
                <w:rPr>
                  <w:rFonts w:ascii="Cambria Math"/>
                </w:rPr>
                <m:t>K</m:t>
              </m:r>
              <m:r>
                <w:rPr>
                  <w:rFonts w:ascii="Cambria Math"/>
                </w:rPr>
                <m:t>×</m:t>
              </m:r>
              <m:r>
                <w:rPr>
                  <w:rFonts w:ascii="Cambria Math"/>
                </w:rPr>
                <m:t>B</m:t>
              </m:r>
              <m:r>
                <w:rPr>
                  <w:rFonts w:ascii="Cambria Math"/>
                </w:rPr>
                <m:t>×</m:t>
              </m:r>
              <m:r>
                <w:rPr>
                  <w:rFonts w:ascii="Cambria Math"/>
                </w:rPr>
                <m:t>C</m:t>
              </m:r>
              <m:r>
                <w:rPr>
                  <w:rFonts w:ascii="Cambria Math"/>
                </w:rPr>
                <m:t>×</m:t>
              </m:r>
              <m:r>
                <w:rPr>
                  <w:rFonts w:ascii="Cambria Math"/>
                </w:rPr>
                <m:t>n</m:t>
              </m:r>
            </m:oMath>
            <w:r w:rsidR="00A1519B">
              <w:rPr>
                <w:b/>
              </w:rPr>
              <w:t xml:space="preserve"> </w:t>
            </w:r>
            <w:r w:rsidR="00BB5919">
              <w:rPr>
                <w:b/>
              </w:rPr>
              <w:t>(kG/m)</w:t>
            </w:r>
          </w:p>
        </w:tc>
      </w:tr>
      <w:tr w:rsidR="00BB5919" w14:paraId="5D5A4170" w14:textId="77777777">
        <w:tc>
          <w:tcPr>
            <w:tcW w:w="2400" w:type="dxa"/>
            <w:vMerge/>
            <w:tcBorders>
              <w:top w:val="single" w:sz="4" w:space="0" w:color="000000"/>
              <w:left w:val="single" w:sz="4" w:space="0" w:color="000000"/>
              <w:bottom w:val="single" w:sz="4" w:space="0" w:color="000000"/>
            </w:tcBorders>
            <w:shd w:val="clear" w:color="auto" w:fill="auto"/>
            <w:vAlign w:val="center"/>
          </w:tcPr>
          <w:p w14:paraId="4E998D9A" w14:textId="77777777" w:rsidR="00BB5919" w:rsidRDefault="00BB5919">
            <w:pPr>
              <w:snapToGrid w:val="0"/>
              <w:ind w:firstLine="720"/>
              <w:jc w:val="center"/>
              <w:rPr>
                <w:b/>
              </w:rPr>
            </w:pPr>
          </w:p>
        </w:tc>
        <w:tc>
          <w:tcPr>
            <w:tcW w:w="900" w:type="dxa"/>
            <w:vMerge/>
            <w:tcBorders>
              <w:top w:val="single" w:sz="4" w:space="0" w:color="000000"/>
              <w:left w:val="single" w:sz="4" w:space="0" w:color="000000"/>
              <w:bottom w:val="single" w:sz="4" w:space="0" w:color="000000"/>
            </w:tcBorders>
            <w:shd w:val="clear" w:color="auto" w:fill="auto"/>
            <w:vAlign w:val="center"/>
          </w:tcPr>
          <w:p w14:paraId="73DA2210" w14:textId="77777777" w:rsidR="00BB5919" w:rsidRDefault="00BB5919">
            <w:pPr>
              <w:snapToGrid w:val="0"/>
              <w:ind w:firstLine="720"/>
              <w:jc w:val="center"/>
            </w:pPr>
          </w:p>
        </w:tc>
        <w:tc>
          <w:tcPr>
            <w:tcW w:w="1260" w:type="dxa"/>
            <w:vMerge/>
            <w:tcBorders>
              <w:top w:val="single" w:sz="4" w:space="0" w:color="000000"/>
              <w:left w:val="single" w:sz="4" w:space="0" w:color="000000"/>
              <w:bottom w:val="single" w:sz="4" w:space="0" w:color="000000"/>
            </w:tcBorders>
            <w:shd w:val="clear" w:color="auto" w:fill="auto"/>
            <w:vAlign w:val="center"/>
          </w:tcPr>
          <w:p w14:paraId="1259A6D8" w14:textId="77777777" w:rsidR="00BB5919" w:rsidRDefault="00BB5919">
            <w:pPr>
              <w:snapToGrid w:val="0"/>
              <w:ind w:firstLine="720"/>
              <w:jc w:val="center"/>
            </w:pPr>
          </w:p>
        </w:tc>
        <w:tc>
          <w:tcPr>
            <w:tcW w:w="2160" w:type="dxa"/>
            <w:tcBorders>
              <w:top w:val="single" w:sz="4" w:space="0" w:color="000000"/>
              <w:left w:val="single" w:sz="4" w:space="0" w:color="000000"/>
              <w:bottom w:val="single" w:sz="4" w:space="0" w:color="000000"/>
            </w:tcBorders>
            <w:shd w:val="clear" w:color="auto" w:fill="auto"/>
            <w:vAlign w:val="center"/>
          </w:tcPr>
          <w:p w14:paraId="146256A8" w14:textId="77777777" w:rsidR="00BB5919" w:rsidRDefault="00BB5919">
            <w:pPr>
              <w:jc w:val="center"/>
            </w:pPr>
            <w:r>
              <w:rPr>
                <w:b/>
              </w:rPr>
              <w:t>C = 0.8 (Gió đẩy)</w:t>
            </w:r>
          </w:p>
        </w:tc>
        <w:tc>
          <w:tcPr>
            <w:tcW w:w="2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A328A0" w14:textId="77777777" w:rsidR="00BB5919" w:rsidRDefault="00BB5919">
            <w:pPr>
              <w:jc w:val="center"/>
            </w:pPr>
            <w:r>
              <w:rPr>
                <w:b/>
              </w:rPr>
              <w:t xml:space="preserve">C = </w:t>
            </w:r>
            <w:r>
              <w:t>-</w:t>
            </w:r>
            <w:r>
              <w:rPr>
                <w:b/>
              </w:rPr>
              <w:t xml:space="preserve"> 0.6 (Gió hút)</w:t>
            </w:r>
          </w:p>
        </w:tc>
      </w:tr>
      <w:tr w:rsidR="00BB5919" w14:paraId="1CFFFCB1" w14:textId="77777777">
        <w:tc>
          <w:tcPr>
            <w:tcW w:w="2400" w:type="dxa"/>
            <w:tcBorders>
              <w:top w:val="single" w:sz="4" w:space="0" w:color="000000"/>
              <w:left w:val="single" w:sz="4" w:space="0" w:color="000000"/>
              <w:bottom w:val="single" w:sz="4" w:space="0" w:color="000000"/>
            </w:tcBorders>
            <w:shd w:val="clear" w:color="auto" w:fill="auto"/>
            <w:vAlign w:val="center"/>
          </w:tcPr>
          <w:p w14:paraId="6A8D522E" w14:textId="77777777" w:rsidR="00BB5919" w:rsidRDefault="00BB5919">
            <w:pPr>
              <w:jc w:val="center"/>
            </w:pPr>
            <w:r>
              <w:t>Tầng 1</w:t>
            </w:r>
          </w:p>
        </w:tc>
        <w:tc>
          <w:tcPr>
            <w:tcW w:w="900" w:type="dxa"/>
            <w:tcBorders>
              <w:top w:val="single" w:sz="4" w:space="0" w:color="000000"/>
              <w:left w:val="single" w:sz="4" w:space="0" w:color="000000"/>
              <w:bottom w:val="single" w:sz="4" w:space="0" w:color="000000"/>
            </w:tcBorders>
            <w:shd w:val="clear" w:color="auto" w:fill="auto"/>
            <w:vAlign w:val="center"/>
          </w:tcPr>
          <w:p w14:paraId="4A96AF83" w14:textId="77777777" w:rsidR="00BB5919" w:rsidRDefault="00BB5919">
            <w:pPr>
              <w:jc w:val="center"/>
            </w:pPr>
            <w:r>
              <w:t>4</w:t>
            </w:r>
          </w:p>
        </w:tc>
        <w:tc>
          <w:tcPr>
            <w:tcW w:w="1260" w:type="dxa"/>
            <w:tcBorders>
              <w:top w:val="single" w:sz="4" w:space="0" w:color="000000"/>
              <w:left w:val="single" w:sz="4" w:space="0" w:color="000000"/>
              <w:bottom w:val="single" w:sz="4" w:space="0" w:color="000000"/>
            </w:tcBorders>
            <w:shd w:val="clear" w:color="auto" w:fill="auto"/>
            <w:vAlign w:val="center"/>
          </w:tcPr>
          <w:p w14:paraId="11D817A6" w14:textId="77777777" w:rsidR="00BB5919" w:rsidRDefault="00BB5919">
            <w:pPr>
              <w:jc w:val="center"/>
            </w:pPr>
            <w:r>
              <w:t>0.84</w:t>
            </w:r>
          </w:p>
        </w:tc>
        <w:tc>
          <w:tcPr>
            <w:tcW w:w="2160" w:type="dxa"/>
            <w:tcBorders>
              <w:top w:val="single" w:sz="4" w:space="0" w:color="000000"/>
              <w:left w:val="single" w:sz="4" w:space="0" w:color="000000"/>
              <w:bottom w:val="single" w:sz="4" w:space="0" w:color="000000"/>
            </w:tcBorders>
            <w:shd w:val="clear" w:color="auto" w:fill="auto"/>
            <w:vAlign w:val="center"/>
          </w:tcPr>
          <w:p w14:paraId="2A0FF3BA" w14:textId="77777777" w:rsidR="00BB5919" w:rsidRDefault="00BB5919">
            <w:pPr>
              <w:jc w:val="center"/>
            </w:pPr>
            <w:r>
              <w:t>234</w:t>
            </w:r>
          </w:p>
        </w:tc>
        <w:tc>
          <w:tcPr>
            <w:tcW w:w="2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05F7CB" w14:textId="77777777" w:rsidR="00BB5919" w:rsidRDefault="00BB5919">
            <w:pPr>
              <w:jc w:val="center"/>
            </w:pPr>
            <w:r>
              <w:t>176</w:t>
            </w:r>
          </w:p>
        </w:tc>
      </w:tr>
      <w:tr w:rsidR="00BB5919" w14:paraId="5703EEDC" w14:textId="77777777">
        <w:tc>
          <w:tcPr>
            <w:tcW w:w="2400" w:type="dxa"/>
            <w:tcBorders>
              <w:top w:val="single" w:sz="4" w:space="0" w:color="000000"/>
              <w:left w:val="single" w:sz="4" w:space="0" w:color="000000"/>
              <w:bottom w:val="single" w:sz="4" w:space="0" w:color="000000"/>
            </w:tcBorders>
            <w:shd w:val="clear" w:color="auto" w:fill="auto"/>
            <w:vAlign w:val="center"/>
          </w:tcPr>
          <w:p w14:paraId="238DD2E4" w14:textId="77777777" w:rsidR="00BB5919" w:rsidRDefault="00BB5919">
            <w:pPr>
              <w:jc w:val="center"/>
            </w:pPr>
            <w:r>
              <w:t>Tầng 2</w:t>
            </w:r>
          </w:p>
        </w:tc>
        <w:tc>
          <w:tcPr>
            <w:tcW w:w="900" w:type="dxa"/>
            <w:tcBorders>
              <w:top w:val="single" w:sz="4" w:space="0" w:color="000000"/>
              <w:left w:val="single" w:sz="4" w:space="0" w:color="000000"/>
              <w:bottom w:val="single" w:sz="4" w:space="0" w:color="000000"/>
            </w:tcBorders>
            <w:shd w:val="clear" w:color="auto" w:fill="auto"/>
            <w:vAlign w:val="center"/>
          </w:tcPr>
          <w:p w14:paraId="12E03E56" w14:textId="77777777" w:rsidR="00BB5919" w:rsidRDefault="00BB5919">
            <w:pPr>
              <w:jc w:val="center"/>
            </w:pPr>
            <w:r>
              <w:t>7.5</w:t>
            </w:r>
          </w:p>
        </w:tc>
        <w:tc>
          <w:tcPr>
            <w:tcW w:w="1260" w:type="dxa"/>
            <w:tcBorders>
              <w:top w:val="single" w:sz="4" w:space="0" w:color="000000"/>
              <w:left w:val="single" w:sz="4" w:space="0" w:color="000000"/>
              <w:bottom w:val="single" w:sz="4" w:space="0" w:color="000000"/>
            </w:tcBorders>
            <w:shd w:val="clear" w:color="auto" w:fill="auto"/>
            <w:vAlign w:val="center"/>
          </w:tcPr>
          <w:p w14:paraId="3FC423FC" w14:textId="77777777" w:rsidR="00BB5919" w:rsidRDefault="00BB5919">
            <w:pPr>
              <w:jc w:val="center"/>
            </w:pPr>
            <w:r>
              <w:t>0.94</w:t>
            </w:r>
          </w:p>
        </w:tc>
        <w:tc>
          <w:tcPr>
            <w:tcW w:w="2160" w:type="dxa"/>
            <w:tcBorders>
              <w:top w:val="single" w:sz="4" w:space="0" w:color="000000"/>
              <w:left w:val="single" w:sz="4" w:space="0" w:color="000000"/>
              <w:bottom w:val="single" w:sz="4" w:space="0" w:color="000000"/>
            </w:tcBorders>
            <w:shd w:val="clear" w:color="auto" w:fill="auto"/>
            <w:vAlign w:val="center"/>
          </w:tcPr>
          <w:p w14:paraId="62A563F8" w14:textId="77777777" w:rsidR="00BB5919" w:rsidRDefault="00BB5919">
            <w:pPr>
              <w:jc w:val="center"/>
            </w:pPr>
            <w:r>
              <w:t>262</w:t>
            </w:r>
          </w:p>
        </w:tc>
        <w:tc>
          <w:tcPr>
            <w:tcW w:w="2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F910BC" w14:textId="77777777" w:rsidR="00BB5919" w:rsidRDefault="00BB5919">
            <w:pPr>
              <w:jc w:val="center"/>
            </w:pPr>
            <w:r>
              <w:t>197</w:t>
            </w:r>
          </w:p>
        </w:tc>
      </w:tr>
      <w:tr w:rsidR="00BB5919" w14:paraId="5E84578A" w14:textId="77777777">
        <w:tc>
          <w:tcPr>
            <w:tcW w:w="2400" w:type="dxa"/>
            <w:tcBorders>
              <w:top w:val="single" w:sz="4" w:space="0" w:color="000000"/>
              <w:left w:val="single" w:sz="4" w:space="0" w:color="000000"/>
              <w:bottom w:val="single" w:sz="4" w:space="0" w:color="000000"/>
            </w:tcBorders>
            <w:shd w:val="clear" w:color="auto" w:fill="auto"/>
            <w:vAlign w:val="center"/>
          </w:tcPr>
          <w:p w14:paraId="4CEF63C9" w14:textId="77777777" w:rsidR="00BB5919" w:rsidRDefault="00BB5919">
            <w:pPr>
              <w:jc w:val="center"/>
            </w:pPr>
            <w:r>
              <w:t>Tầng 3</w:t>
            </w:r>
          </w:p>
        </w:tc>
        <w:tc>
          <w:tcPr>
            <w:tcW w:w="900" w:type="dxa"/>
            <w:tcBorders>
              <w:top w:val="single" w:sz="4" w:space="0" w:color="000000"/>
              <w:left w:val="single" w:sz="4" w:space="0" w:color="000000"/>
              <w:bottom w:val="single" w:sz="4" w:space="0" w:color="000000"/>
            </w:tcBorders>
            <w:shd w:val="clear" w:color="auto" w:fill="auto"/>
            <w:vAlign w:val="center"/>
          </w:tcPr>
          <w:p w14:paraId="16D3E526" w14:textId="77777777" w:rsidR="00BB5919" w:rsidRDefault="00BB5919">
            <w:pPr>
              <w:jc w:val="center"/>
            </w:pPr>
            <w:r>
              <w:t>11</w:t>
            </w:r>
          </w:p>
        </w:tc>
        <w:tc>
          <w:tcPr>
            <w:tcW w:w="1260" w:type="dxa"/>
            <w:tcBorders>
              <w:top w:val="single" w:sz="4" w:space="0" w:color="000000"/>
              <w:left w:val="single" w:sz="4" w:space="0" w:color="000000"/>
              <w:bottom w:val="single" w:sz="4" w:space="0" w:color="000000"/>
            </w:tcBorders>
            <w:shd w:val="clear" w:color="auto" w:fill="auto"/>
            <w:vAlign w:val="center"/>
          </w:tcPr>
          <w:p w14:paraId="5A0A8F16" w14:textId="77777777" w:rsidR="00BB5919" w:rsidRDefault="00BB5919">
            <w:pPr>
              <w:jc w:val="center"/>
            </w:pPr>
            <w:r>
              <w:t>1.02</w:t>
            </w:r>
          </w:p>
        </w:tc>
        <w:tc>
          <w:tcPr>
            <w:tcW w:w="2160" w:type="dxa"/>
            <w:tcBorders>
              <w:top w:val="single" w:sz="4" w:space="0" w:color="000000"/>
              <w:left w:val="single" w:sz="4" w:space="0" w:color="000000"/>
              <w:bottom w:val="single" w:sz="4" w:space="0" w:color="000000"/>
            </w:tcBorders>
            <w:shd w:val="clear" w:color="auto" w:fill="auto"/>
            <w:vAlign w:val="center"/>
          </w:tcPr>
          <w:p w14:paraId="6220263E" w14:textId="77777777" w:rsidR="00BB5919" w:rsidRDefault="00BB5919">
            <w:pPr>
              <w:jc w:val="center"/>
            </w:pPr>
            <w:r>
              <w:t>285</w:t>
            </w:r>
          </w:p>
        </w:tc>
        <w:tc>
          <w:tcPr>
            <w:tcW w:w="2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67FDE8" w14:textId="77777777" w:rsidR="00BB5919" w:rsidRDefault="00BB5919">
            <w:pPr>
              <w:jc w:val="center"/>
            </w:pPr>
            <w:r>
              <w:t>213</w:t>
            </w:r>
          </w:p>
        </w:tc>
      </w:tr>
      <w:tr w:rsidR="00BB5919" w14:paraId="2F2FC832" w14:textId="77777777">
        <w:tc>
          <w:tcPr>
            <w:tcW w:w="2400" w:type="dxa"/>
            <w:tcBorders>
              <w:top w:val="single" w:sz="4" w:space="0" w:color="000000"/>
              <w:left w:val="single" w:sz="4" w:space="0" w:color="000000"/>
              <w:bottom w:val="single" w:sz="4" w:space="0" w:color="000000"/>
            </w:tcBorders>
            <w:shd w:val="clear" w:color="auto" w:fill="auto"/>
            <w:vAlign w:val="center"/>
          </w:tcPr>
          <w:p w14:paraId="161F340F" w14:textId="77777777" w:rsidR="00BB5919" w:rsidRDefault="00BB5919">
            <w:pPr>
              <w:jc w:val="center"/>
            </w:pPr>
            <w:r>
              <w:t>Tầng 4</w:t>
            </w:r>
          </w:p>
        </w:tc>
        <w:tc>
          <w:tcPr>
            <w:tcW w:w="900" w:type="dxa"/>
            <w:tcBorders>
              <w:top w:val="single" w:sz="4" w:space="0" w:color="000000"/>
              <w:left w:val="single" w:sz="4" w:space="0" w:color="000000"/>
              <w:bottom w:val="single" w:sz="4" w:space="0" w:color="000000"/>
            </w:tcBorders>
            <w:shd w:val="clear" w:color="auto" w:fill="auto"/>
            <w:vAlign w:val="center"/>
          </w:tcPr>
          <w:p w14:paraId="461CDEA4" w14:textId="77777777" w:rsidR="00BB5919" w:rsidRDefault="00BB5919">
            <w:pPr>
              <w:jc w:val="center"/>
            </w:pPr>
            <w:r>
              <w:t>14.5</w:t>
            </w:r>
          </w:p>
        </w:tc>
        <w:tc>
          <w:tcPr>
            <w:tcW w:w="1260" w:type="dxa"/>
            <w:tcBorders>
              <w:top w:val="single" w:sz="4" w:space="0" w:color="000000"/>
              <w:left w:val="single" w:sz="4" w:space="0" w:color="000000"/>
              <w:bottom w:val="single" w:sz="4" w:space="0" w:color="000000"/>
            </w:tcBorders>
            <w:shd w:val="clear" w:color="auto" w:fill="auto"/>
            <w:vAlign w:val="center"/>
          </w:tcPr>
          <w:p w14:paraId="5C962673" w14:textId="77777777" w:rsidR="00BB5919" w:rsidRDefault="00BB5919">
            <w:pPr>
              <w:jc w:val="center"/>
            </w:pPr>
            <w:r>
              <w:t>1.07</w:t>
            </w:r>
          </w:p>
        </w:tc>
        <w:tc>
          <w:tcPr>
            <w:tcW w:w="2160" w:type="dxa"/>
            <w:tcBorders>
              <w:top w:val="single" w:sz="4" w:space="0" w:color="000000"/>
              <w:left w:val="single" w:sz="4" w:space="0" w:color="000000"/>
              <w:bottom w:val="single" w:sz="4" w:space="0" w:color="000000"/>
            </w:tcBorders>
            <w:shd w:val="clear" w:color="auto" w:fill="auto"/>
            <w:vAlign w:val="center"/>
          </w:tcPr>
          <w:p w14:paraId="074DE0B3" w14:textId="77777777" w:rsidR="00BB5919" w:rsidRDefault="00BB5919">
            <w:pPr>
              <w:jc w:val="center"/>
            </w:pPr>
            <w:r>
              <w:t>298</w:t>
            </w:r>
          </w:p>
        </w:tc>
        <w:tc>
          <w:tcPr>
            <w:tcW w:w="2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B1DB1D" w14:textId="77777777" w:rsidR="00BB5919" w:rsidRDefault="00BB5919">
            <w:pPr>
              <w:jc w:val="center"/>
            </w:pPr>
            <w:r>
              <w:t>224</w:t>
            </w:r>
          </w:p>
        </w:tc>
      </w:tr>
      <w:tr w:rsidR="00BB5919" w14:paraId="3A21A291" w14:textId="77777777">
        <w:tc>
          <w:tcPr>
            <w:tcW w:w="2400" w:type="dxa"/>
            <w:tcBorders>
              <w:top w:val="single" w:sz="4" w:space="0" w:color="000000"/>
              <w:left w:val="single" w:sz="4" w:space="0" w:color="000000"/>
              <w:bottom w:val="single" w:sz="4" w:space="0" w:color="000000"/>
            </w:tcBorders>
            <w:shd w:val="clear" w:color="auto" w:fill="auto"/>
            <w:vAlign w:val="center"/>
          </w:tcPr>
          <w:p w14:paraId="571FE5C7" w14:textId="77777777" w:rsidR="00BB5919" w:rsidRDefault="00BB5919">
            <w:pPr>
              <w:jc w:val="center"/>
            </w:pPr>
            <w:r>
              <w:t>Tầng 5</w:t>
            </w:r>
          </w:p>
        </w:tc>
        <w:tc>
          <w:tcPr>
            <w:tcW w:w="900" w:type="dxa"/>
            <w:tcBorders>
              <w:top w:val="single" w:sz="4" w:space="0" w:color="000000"/>
              <w:left w:val="single" w:sz="4" w:space="0" w:color="000000"/>
              <w:bottom w:val="single" w:sz="4" w:space="0" w:color="000000"/>
            </w:tcBorders>
            <w:shd w:val="clear" w:color="auto" w:fill="auto"/>
            <w:vAlign w:val="center"/>
          </w:tcPr>
          <w:p w14:paraId="7DBEE54C" w14:textId="77777777" w:rsidR="00BB5919" w:rsidRDefault="00BB5919">
            <w:pPr>
              <w:jc w:val="center"/>
            </w:pPr>
            <w:r>
              <w:t>18</w:t>
            </w:r>
          </w:p>
        </w:tc>
        <w:tc>
          <w:tcPr>
            <w:tcW w:w="1260" w:type="dxa"/>
            <w:tcBorders>
              <w:top w:val="single" w:sz="4" w:space="0" w:color="000000"/>
              <w:left w:val="single" w:sz="4" w:space="0" w:color="000000"/>
              <w:bottom w:val="single" w:sz="4" w:space="0" w:color="000000"/>
            </w:tcBorders>
            <w:shd w:val="clear" w:color="auto" w:fill="auto"/>
            <w:vAlign w:val="center"/>
          </w:tcPr>
          <w:p w14:paraId="1F6F84EE" w14:textId="77777777" w:rsidR="00BB5919" w:rsidRDefault="00BB5919">
            <w:pPr>
              <w:jc w:val="center"/>
            </w:pPr>
            <w:r>
              <w:t>1.11</w:t>
            </w:r>
          </w:p>
        </w:tc>
        <w:tc>
          <w:tcPr>
            <w:tcW w:w="2160" w:type="dxa"/>
            <w:tcBorders>
              <w:top w:val="single" w:sz="4" w:space="0" w:color="000000"/>
              <w:left w:val="single" w:sz="4" w:space="0" w:color="000000"/>
              <w:bottom w:val="single" w:sz="4" w:space="0" w:color="000000"/>
            </w:tcBorders>
            <w:shd w:val="clear" w:color="auto" w:fill="auto"/>
            <w:vAlign w:val="center"/>
          </w:tcPr>
          <w:p w14:paraId="144B5CBB" w14:textId="77777777" w:rsidR="00BB5919" w:rsidRDefault="00BB5919">
            <w:pPr>
              <w:jc w:val="center"/>
            </w:pPr>
            <w:r>
              <w:t>310</w:t>
            </w:r>
          </w:p>
        </w:tc>
        <w:tc>
          <w:tcPr>
            <w:tcW w:w="2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31233D" w14:textId="77777777" w:rsidR="00BB5919" w:rsidRDefault="00BB5919">
            <w:pPr>
              <w:jc w:val="center"/>
            </w:pPr>
            <w:r>
              <w:t>232</w:t>
            </w:r>
          </w:p>
        </w:tc>
      </w:tr>
      <w:tr w:rsidR="00BB5919" w14:paraId="5BC9E307" w14:textId="77777777">
        <w:tc>
          <w:tcPr>
            <w:tcW w:w="2400" w:type="dxa"/>
            <w:tcBorders>
              <w:top w:val="single" w:sz="4" w:space="0" w:color="000000"/>
              <w:left w:val="single" w:sz="4" w:space="0" w:color="000000"/>
              <w:bottom w:val="single" w:sz="4" w:space="0" w:color="000000"/>
            </w:tcBorders>
            <w:shd w:val="clear" w:color="auto" w:fill="auto"/>
            <w:vAlign w:val="center"/>
          </w:tcPr>
          <w:p w14:paraId="3766727D" w14:textId="77777777" w:rsidR="00BB5919" w:rsidRDefault="00BB5919">
            <w:pPr>
              <w:jc w:val="center"/>
            </w:pPr>
            <w:r>
              <w:t>Tầng 6</w:t>
            </w:r>
          </w:p>
        </w:tc>
        <w:tc>
          <w:tcPr>
            <w:tcW w:w="900" w:type="dxa"/>
            <w:tcBorders>
              <w:top w:val="single" w:sz="4" w:space="0" w:color="000000"/>
              <w:left w:val="single" w:sz="4" w:space="0" w:color="000000"/>
              <w:bottom w:val="single" w:sz="4" w:space="0" w:color="000000"/>
            </w:tcBorders>
            <w:shd w:val="clear" w:color="auto" w:fill="auto"/>
            <w:vAlign w:val="center"/>
          </w:tcPr>
          <w:p w14:paraId="7042E8C5" w14:textId="77777777" w:rsidR="00BB5919" w:rsidRDefault="00BB5919">
            <w:pPr>
              <w:jc w:val="center"/>
            </w:pPr>
            <w:r>
              <w:t>21.5</w:t>
            </w:r>
          </w:p>
        </w:tc>
        <w:tc>
          <w:tcPr>
            <w:tcW w:w="1260" w:type="dxa"/>
            <w:tcBorders>
              <w:top w:val="single" w:sz="4" w:space="0" w:color="000000"/>
              <w:left w:val="single" w:sz="4" w:space="0" w:color="000000"/>
              <w:bottom w:val="single" w:sz="4" w:space="0" w:color="000000"/>
            </w:tcBorders>
            <w:shd w:val="clear" w:color="auto" w:fill="auto"/>
            <w:vAlign w:val="center"/>
          </w:tcPr>
          <w:p w14:paraId="51E8B2B8" w14:textId="77777777" w:rsidR="00BB5919" w:rsidRDefault="00BB5919">
            <w:pPr>
              <w:jc w:val="center"/>
            </w:pPr>
            <w:r>
              <w:t>1.14</w:t>
            </w:r>
          </w:p>
        </w:tc>
        <w:tc>
          <w:tcPr>
            <w:tcW w:w="2160" w:type="dxa"/>
            <w:tcBorders>
              <w:top w:val="single" w:sz="4" w:space="0" w:color="000000"/>
              <w:left w:val="single" w:sz="4" w:space="0" w:color="000000"/>
              <w:bottom w:val="single" w:sz="4" w:space="0" w:color="000000"/>
            </w:tcBorders>
            <w:shd w:val="clear" w:color="auto" w:fill="auto"/>
            <w:vAlign w:val="center"/>
          </w:tcPr>
          <w:p w14:paraId="671D1F13" w14:textId="77777777" w:rsidR="00BB5919" w:rsidRDefault="00BB5919">
            <w:pPr>
              <w:jc w:val="center"/>
            </w:pPr>
            <w:r>
              <w:t>318</w:t>
            </w:r>
          </w:p>
        </w:tc>
        <w:tc>
          <w:tcPr>
            <w:tcW w:w="2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3DFAC2" w14:textId="77777777" w:rsidR="00BB5919" w:rsidRDefault="00BB5919">
            <w:pPr>
              <w:jc w:val="center"/>
            </w:pPr>
            <w:r>
              <w:t>238</w:t>
            </w:r>
          </w:p>
        </w:tc>
      </w:tr>
      <w:tr w:rsidR="00BB5919" w14:paraId="0087F416" w14:textId="77777777">
        <w:tc>
          <w:tcPr>
            <w:tcW w:w="2400" w:type="dxa"/>
            <w:tcBorders>
              <w:top w:val="single" w:sz="4" w:space="0" w:color="000000"/>
              <w:left w:val="single" w:sz="4" w:space="0" w:color="000000"/>
              <w:bottom w:val="single" w:sz="4" w:space="0" w:color="000000"/>
            </w:tcBorders>
            <w:shd w:val="clear" w:color="auto" w:fill="auto"/>
            <w:vAlign w:val="center"/>
          </w:tcPr>
          <w:p w14:paraId="6B177BBA" w14:textId="77777777" w:rsidR="00BB5919" w:rsidRDefault="00BB5919">
            <w:pPr>
              <w:jc w:val="center"/>
            </w:pPr>
            <w:r>
              <w:t>Tầng 7</w:t>
            </w:r>
          </w:p>
        </w:tc>
        <w:tc>
          <w:tcPr>
            <w:tcW w:w="900" w:type="dxa"/>
            <w:tcBorders>
              <w:top w:val="single" w:sz="4" w:space="0" w:color="000000"/>
              <w:left w:val="single" w:sz="4" w:space="0" w:color="000000"/>
              <w:bottom w:val="single" w:sz="4" w:space="0" w:color="000000"/>
            </w:tcBorders>
            <w:shd w:val="clear" w:color="auto" w:fill="auto"/>
            <w:vAlign w:val="center"/>
          </w:tcPr>
          <w:p w14:paraId="7EF275E5" w14:textId="77777777" w:rsidR="00BB5919" w:rsidRDefault="00BB5919">
            <w:pPr>
              <w:jc w:val="center"/>
            </w:pPr>
            <w:r>
              <w:t>25</w:t>
            </w:r>
          </w:p>
        </w:tc>
        <w:tc>
          <w:tcPr>
            <w:tcW w:w="1260" w:type="dxa"/>
            <w:tcBorders>
              <w:top w:val="single" w:sz="4" w:space="0" w:color="000000"/>
              <w:left w:val="single" w:sz="4" w:space="0" w:color="000000"/>
              <w:bottom w:val="single" w:sz="4" w:space="0" w:color="000000"/>
            </w:tcBorders>
            <w:shd w:val="clear" w:color="auto" w:fill="auto"/>
            <w:vAlign w:val="center"/>
          </w:tcPr>
          <w:p w14:paraId="36A1BE9D" w14:textId="77777777" w:rsidR="00BB5919" w:rsidRDefault="00BB5919">
            <w:pPr>
              <w:jc w:val="center"/>
            </w:pPr>
            <w:r>
              <w:t xml:space="preserve">1.18   </w:t>
            </w:r>
          </w:p>
        </w:tc>
        <w:tc>
          <w:tcPr>
            <w:tcW w:w="2160" w:type="dxa"/>
            <w:tcBorders>
              <w:top w:val="single" w:sz="4" w:space="0" w:color="000000"/>
              <w:left w:val="single" w:sz="4" w:space="0" w:color="000000"/>
              <w:bottom w:val="single" w:sz="4" w:space="0" w:color="000000"/>
            </w:tcBorders>
            <w:shd w:val="clear" w:color="auto" w:fill="auto"/>
            <w:vAlign w:val="center"/>
          </w:tcPr>
          <w:p w14:paraId="761A6094" w14:textId="77777777" w:rsidR="00BB5919" w:rsidRDefault="00BB5919">
            <w:pPr>
              <w:jc w:val="center"/>
            </w:pPr>
            <w:r>
              <w:t>329</w:t>
            </w:r>
          </w:p>
        </w:tc>
        <w:tc>
          <w:tcPr>
            <w:tcW w:w="2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F7FBE8" w14:textId="77777777" w:rsidR="00BB5919" w:rsidRDefault="00BB5919">
            <w:pPr>
              <w:jc w:val="center"/>
            </w:pPr>
            <w:r>
              <w:t>247</w:t>
            </w:r>
          </w:p>
        </w:tc>
      </w:tr>
    </w:tbl>
    <w:p w14:paraId="7AABACC1" w14:textId="77777777" w:rsidR="00BB5919" w:rsidRDefault="00BB5919">
      <w:pPr>
        <w:spacing w:after="60" w:line="312" w:lineRule="auto"/>
        <w:jc w:val="both"/>
        <w:rPr>
          <w:b/>
          <w:lang w:val="fr-FR"/>
        </w:rPr>
      </w:pPr>
    </w:p>
    <w:p w14:paraId="270F743B" w14:textId="77777777" w:rsidR="00BB5919" w:rsidRDefault="00BB5919">
      <w:pPr>
        <w:spacing w:after="60" w:line="312" w:lineRule="auto"/>
        <w:jc w:val="both"/>
      </w:pPr>
      <w:r>
        <w:rPr>
          <w:b/>
          <w:lang w:val="fr-FR"/>
        </w:rPr>
        <w:t>III. Sơ đồ truyền tải :</w:t>
      </w:r>
    </w:p>
    <w:p w14:paraId="16EAD414" w14:textId="055772F5" w:rsidR="00BB5919" w:rsidRDefault="00B3551F">
      <w:pPr>
        <w:spacing w:after="60" w:line="312" w:lineRule="auto"/>
        <w:jc w:val="both"/>
        <w:rPr>
          <w:b/>
          <w:sz w:val="28"/>
          <w:szCs w:val="28"/>
          <w:lang w:val="fr-FR"/>
        </w:rPr>
      </w:pPr>
      <w:r>
        <w:rPr>
          <w:noProof/>
        </w:rPr>
        <w:lastRenderedPageBreak/>
        <w:drawing>
          <wp:inline distT="0" distB="0" distL="0" distR="0" wp14:anchorId="0D0F2289" wp14:editId="6865DC02">
            <wp:extent cx="5760085" cy="4606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4606340"/>
                    </a:xfrm>
                    <a:prstGeom prst="rect">
                      <a:avLst/>
                    </a:prstGeom>
                    <a:noFill/>
                    <a:ln>
                      <a:noFill/>
                    </a:ln>
                  </pic:spPr>
                </pic:pic>
              </a:graphicData>
            </a:graphic>
          </wp:inline>
        </w:drawing>
      </w:r>
      <w:bookmarkStart w:id="0" w:name="_GoBack"/>
      <w:bookmarkEnd w:id="0"/>
      <w:r w:rsidR="00FD7EE9">
        <w:rPr>
          <w:noProof/>
          <w:lang w:val="fr-FR" w:eastAsia="en-US"/>
        </w:rPr>
        <w:drawing>
          <wp:inline distT="0" distB="0" distL="0" distR="0" wp14:anchorId="03C2A137" wp14:editId="734DDD67">
            <wp:extent cx="6162675" cy="29337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5">
                      <a:extLst>
                        <a:ext uri="{28A0092B-C50C-407E-A947-70E740481C1C}">
                          <a14:useLocalDpi xmlns:a14="http://schemas.microsoft.com/office/drawing/2010/main" val="0"/>
                        </a:ext>
                      </a:extLst>
                    </a:blip>
                    <a:srcRect l="-8" t="-18" r="-8" b="-18"/>
                    <a:stretch>
                      <a:fillRect/>
                    </a:stretch>
                  </pic:blipFill>
                  <pic:spPr bwMode="auto">
                    <a:xfrm>
                      <a:off x="0" y="0"/>
                      <a:ext cx="6162675" cy="2933700"/>
                    </a:xfrm>
                    <a:prstGeom prst="rect">
                      <a:avLst/>
                    </a:prstGeom>
                    <a:solidFill>
                      <a:srgbClr val="FFFFFF"/>
                    </a:solidFill>
                    <a:ln>
                      <a:noFill/>
                    </a:ln>
                  </pic:spPr>
                </pic:pic>
              </a:graphicData>
            </a:graphic>
          </wp:inline>
        </w:drawing>
      </w:r>
    </w:p>
    <w:p w14:paraId="49D6B22C" w14:textId="77777777" w:rsidR="00BB5919" w:rsidRDefault="00BB5919">
      <w:pPr>
        <w:rPr>
          <w:b/>
          <w:sz w:val="28"/>
          <w:szCs w:val="28"/>
          <w:lang w:val="fr-FR"/>
        </w:rPr>
      </w:pPr>
    </w:p>
    <w:p w14:paraId="4C7E1095" w14:textId="77777777" w:rsidR="00BB5919" w:rsidRDefault="00BB5919">
      <w:r>
        <w:rPr>
          <w:b/>
          <w:sz w:val="28"/>
          <w:szCs w:val="28"/>
        </w:rPr>
        <w:t>IV. XÁC ĐỊNH SƠ ĐỒ TÍNH.</w:t>
      </w:r>
    </w:p>
    <w:p w14:paraId="1B4F12BA" w14:textId="77777777" w:rsidR="00BB5919" w:rsidRDefault="00BB5919">
      <w:pPr>
        <w:spacing w:after="60" w:line="312" w:lineRule="auto"/>
        <w:jc w:val="both"/>
      </w:pPr>
      <w:r>
        <w:rPr>
          <w:b/>
        </w:rPr>
        <w:tab/>
        <w:t xml:space="preserve">- </w:t>
      </w:r>
      <w:r>
        <w:t>Giả sử móng đạt khá sâu, có 2 hệ đà kiềng và giằng móng riêng biệt. Lấy liên kết cứng ở mặt trên giằng móng (giả sử ở cao trình -1,2m).</w:t>
      </w:r>
    </w:p>
    <w:p w14:paraId="438E20F1" w14:textId="77777777" w:rsidR="00BB5919" w:rsidRDefault="00BB5919">
      <w:pPr>
        <w:spacing w:after="60" w:line="312" w:lineRule="auto"/>
        <w:jc w:val="both"/>
      </w:pPr>
      <w:r>
        <w:tab/>
        <w:t>- Giằng móng và đà kiềng không tính vào hệ khung (tính thiên về an toàn).</w:t>
      </w:r>
    </w:p>
    <w:p w14:paraId="3E92A04F" w14:textId="77777777" w:rsidR="00BB5919" w:rsidRDefault="00BB5919">
      <w:pPr>
        <w:spacing w:after="60" w:line="312" w:lineRule="auto"/>
        <w:jc w:val="both"/>
      </w:pPr>
      <w:r>
        <w:lastRenderedPageBreak/>
        <w:tab/>
        <w:t>- Chuyển vị của móng xem như không có, vì trong tính toán móng đã khống chế lún lệch của các móng trong khoảng cho phép (ít gây phá hoại kết cấu bên trên).</w:t>
      </w:r>
    </w:p>
    <w:p w14:paraId="1A1CB99D" w14:textId="77777777" w:rsidR="00BB5919" w:rsidRDefault="00BB5919">
      <w:pPr>
        <w:spacing w:after="60" w:line="312" w:lineRule="auto"/>
        <w:jc w:val="both"/>
      </w:pPr>
      <w:r>
        <w:tab/>
        <w:t>- Góc xoay (do móng lún nghiêng) cũng xem như không có. Vì góc xoay khá nhỏ và đã được hệ giằng móng khống chế.</w:t>
      </w:r>
    </w:p>
    <w:p w14:paraId="5B097761" w14:textId="77777777" w:rsidR="00BB5919" w:rsidRDefault="00BB5919">
      <w:pPr>
        <w:spacing w:after="60" w:line="312" w:lineRule="auto"/>
        <w:jc w:val="both"/>
      </w:pPr>
      <w:r>
        <w:tab/>
        <w:t>- Liên kết của dầm-cột trong tính toán khung phẳng quan niệm như sau:</w:t>
      </w:r>
    </w:p>
    <w:p w14:paraId="153598AF" w14:textId="77777777" w:rsidR="00BB5919" w:rsidRDefault="00BB5919">
      <w:pPr>
        <w:spacing w:after="60" w:line="312" w:lineRule="auto"/>
        <w:ind w:firstLine="720"/>
        <w:jc w:val="both"/>
      </w:pPr>
      <w:r>
        <w:t>Liên kết cột với dầm ngang là ngàm (tạo thành khung cứng), còn cột và dầm dọc liên kết khớp với nhau (xem như dầm dọc liên kết các khung với nhau).</w:t>
      </w:r>
    </w:p>
    <w:p w14:paraId="442F4040" w14:textId="77777777" w:rsidR="00BB5919" w:rsidRDefault="00BB5919">
      <w:r>
        <w:rPr>
          <w:b/>
          <w:sz w:val="28"/>
          <w:szCs w:val="28"/>
        </w:rPr>
        <w:t>V.  XÁC ĐỊNH TẢI TRỌNG TRÊN KHUNG TRỤC B</w:t>
      </w:r>
    </w:p>
    <w:p w14:paraId="63C0A673" w14:textId="77777777" w:rsidR="00BB5919" w:rsidRDefault="00BB5919">
      <w:r>
        <w:rPr>
          <w:b/>
        </w:rPr>
        <w:t>1. Tải trọng trên các tầng.</w:t>
      </w:r>
    </w:p>
    <w:p w14:paraId="70BE6364" w14:textId="77777777" w:rsidR="00BB5919" w:rsidRDefault="00BB5919">
      <w:r>
        <w:tab/>
        <w:t>Trong phần thuyết minh này ta chỉ tính toán đại diện cho tải trọng là tĩnh tải còn hoạt tải thì ta sẽ sử dụng phần mềm Excel để tính toán.</w:t>
      </w:r>
    </w:p>
    <w:p w14:paraId="52F7D675" w14:textId="77777777" w:rsidR="00BB5919" w:rsidRDefault="00BB5919">
      <w:pPr>
        <w:jc w:val="both"/>
      </w:pPr>
      <w:r>
        <w:tab/>
        <w:t>Mỗi loại dầm ta sẽ tính đại diện một đoạn dầm, sau đó ta sử dụng phần mềm Excel để tính toán cho các đoạn dầm còn lại. (tính đại diện cho các dầm tầng lầu).</w:t>
      </w:r>
    </w:p>
    <w:p w14:paraId="08EB2C56" w14:textId="77777777" w:rsidR="00BB5919" w:rsidRDefault="00BB5919">
      <w:pPr>
        <w:tabs>
          <w:tab w:val="left" w:pos="567"/>
        </w:tabs>
        <w:jc w:val="both"/>
      </w:pPr>
      <w:r>
        <w:rPr>
          <w:b/>
        </w:rPr>
        <w:t>a. Tải phân bố trên đoạn dầm 1-2:</w:t>
      </w:r>
    </w:p>
    <w:p w14:paraId="41108CF3" w14:textId="77777777" w:rsidR="00BB5919" w:rsidRDefault="00BB5919">
      <w:pPr>
        <w:jc w:val="both"/>
      </w:pPr>
      <w:r>
        <w:rPr>
          <w:b/>
        </w:rPr>
        <w:tab/>
      </w:r>
      <w:r>
        <w:t>-</w:t>
      </w:r>
      <w:r>
        <w:rPr>
          <w:b/>
        </w:rPr>
        <w:t xml:space="preserve"> </w:t>
      </w:r>
      <w:r>
        <w:t>Tải truyền vào dầm do sàn S26:</w:t>
      </w:r>
    </w:p>
    <w:p w14:paraId="32FC187A" w14:textId="70C767F8" w:rsidR="00BB5919" w:rsidRDefault="00BC44C7" w:rsidP="00A1519B">
      <w:pPr>
        <w:jc w:val="center"/>
      </w:pPr>
      <m:oMath>
        <m:sSubSup>
          <m:sSubSupPr>
            <m:ctrlPr>
              <w:rPr>
                <w:rFonts w:ascii="Cambria Math" w:hAnsi="Cambria Math"/>
                <w:i/>
              </w:rPr>
            </m:ctrlPr>
          </m:sSubSupPr>
          <m:e>
            <m:r>
              <w:rPr>
                <w:rFonts w:ascii="Cambria Math" w:hAnsi="Cambria Math"/>
              </w:rPr>
              <m:t>q</m:t>
            </m:r>
          </m:e>
          <m:sub>
            <m:r>
              <w:rPr>
                <w:rFonts w:ascii="Cambria Math" w:hAnsi="Cambria Math"/>
              </w:rPr>
              <m:t>S26</m:t>
            </m:r>
          </m:sub>
          <m:sup>
            <m:r>
              <w:rPr>
                <w:rFonts w:ascii="Cambria Math" w:hAnsi="Cambria Math"/>
              </w:rPr>
              <m:t>HT</m:t>
            </m:r>
          </m:sup>
        </m:sSubSup>
      </m:oMath>
      <w:r w:rsidR="00BB5919">
        <w:t>= k×q×</w:t>
      </w:r>
      <m:oMath>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1</m:t>
                </m:r>
              </m:sub>
            </m:sSub>
          </m:num>
          <m:den>
            <m:r>
              <w:rPr>
                <w:rFonts w:ascii="Cambria Math"/>
              </w:rPr>
              <m:t>2</m:t>
            </m:r>
          </m:den>
        </m:f>
      </m:oMath>
    </w:p>
    <w:p w14:paraId="0C43BDC4" w14:textId="504BF5B6" w:rsidR="00BB5919" w:rsidRDefault="00BB5919" w:rsidP="00A1519B">
      <w:pPr>
        <w:jc w:val="both"/>
      </w:pPr>
      <w:r>
        <w:tab/>
        <w:t xml:space="preserve">Ta có: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3.5</m:t>
            </m:r>
          </m:den>
        </m:f>
      </m:oMath>
      <w:r>
        <w:t xml:space="preserve">= 1.43 </w:t>
      </w:r>
      <m:oMath>
        <m:r>
          <w:rPr>
            <w:rFonts w:ascii="Cambria Math" w:hAnsi="Cambria Math" w:cs="Cambria Math"/>
          </w:rPr>
          <m:t>⇒</m:t>
        </m:r>
      </m:oMath>
      <w:r>
        <w:t xml:space="preserve"> k = 0.798.</w:t>
      </w:r>
    </w:p>
    <w:p w14:paraId="1DD3B995" w14:textId="4755E522" w:rsidR="00BB5919" w:rsidRDefault="00BB5919" w:rsidP="00A1519B">
      <w:pPr>
        <w:jc w:val="both"/>
      </w:pPr>
      <w:r>
        <w:tab/>
      </w:r>
      <w:r w:rsidR="00BC44C7">
        <w:rPr>
          <w:position w:val="2"/>
        </w:rPr>
        <w:pict w14:anchorId="30FB692E">
          <v:shape id="_x0000_i1026" type="#_x0000_t75" style="width:15.05pt;height:11.9pt" filled="t">
            <v:fill color2="black"/>
            <v:imagedata r:id="rId16" o:title="" croptop="-273f" cropbottom="-273f" cropleft="-218f" cropright="-218f"/>
          </v:shape>
        </w:pict>
      </w:r>
      <m:oMath>
        <m:sSubSup>
          <m:sSubSupPr>
            <m:ctrlPr>
              <w:rPr>
                <w:rFonts w:ascii="Cambria Math" w:hAnsi="Cambria Math"/>
                <w:i/>
              </w:rPr>
            </m:ctrlPr>
          </m:sSubSupPr>
          <m:e>
            <m:r>
              <w:rPr>
                <w:rFonts w:ascii="Cambria Math" w:hAnsi="Cambria Math"/>
              </w:rPr>
              <m:t>q</m:t>
            </m:r>
          </m:e>
          <m:sub>
            <m:r>
              <w:rPr>
                <w:rFonts w:ascii="Cambria Math" w:hAnsi="Cambria Math"/>
              </w:rPr>
              <m:t>S26</m:t>
            </m:r>
          </m:sub>
          <m:sup>
            <m:r>
              <w:rPr>
                <w:rFonts w:ascii="Cambria Math" w:hAnsi="Cambria Math"/>
              </w:rPr>
              <m:t>HT</m:t>
            </m:r>
          </m:sup>
        </m:sSubSup>
      </m:oMath>
      <w:r>
        <w:t>= 0.798×381×</w:t>
      </w:r>
      <m:oMath>
        <m:f>
          <m:fPr>
            <m:ctrlPr>
              <w:rPr>
                <w:rFonts w:ascii="Cambria Math" w:hAnsi="Cambria Math"/>
                <w:i/>
              </w:rPr>
            </m:ctrlPr>
          </m:fPr>
          <m:num>
            <m:r>
              <w:rPr>
                <w:rFonts w:ascii="Cambria Math"/>
              </w:rPr>
              <m:t>3.5</m:t>
            </m:r>
          </m:num>
          <m:den>
            <m:r>
              <w:rPr>
                <w:rFonts w:ascii="Cambria Math"/>
              </w:rPr>
              <m:t>2</m:t>
            </m:r>
          </m:den>
        </m:f>
      </m:oMath>
      <w:r>
        <w:t>= 532 (kG/m).</w:t>
      </w:r>
    </w:p>
    <w:p w14:paraId="5E835781" w14:textId="77777777" w:rsidR="00BB5919" w:rsidRDefault="00BB5919">
      <w:pPr>
        <w:jc w:val="both"/>
      </w:pPr>
      <w:r>
        <w:tab/>
        <w:t>- Tải truyền vào dầm do tường:</w:t>
      </w:r>
    </w:p>
    <w:p w14:paraId="6FC0C98D" w14:textId="4C9A18BD" w:rsidR="00BB5919" w:rsidRDefault="00BC44C7" w:rsidP="00A1519B">
      <w:pPr>
        <w:jc w:val="center"/>
      </w:pPr>
      <m:oMath>
        <m:sSub>
          <m:sSubPr>
            <m:ctrlPr>
              <w:rPr>
                <w:rFonts w:ascii="Cambria Math" w:hAnsi="Cambria Math"/>
                <w:i/>
              </w:rPr>
            </m:ctrlPr>
          </m:sSubPr>
          <m:e>
            <m:r>
              <w:rPr>
                <w:rFonts w:ascii="Cambria Math"/>
              </w:rPr>
              <m:t>q</m:t>
            </m:r>
          </m:e>
          <m:sub>
            <m:r>
              <w:rPr>
                <w:rFonts w:ascii="Cambria Math"/>
              </w:rPr>
              <m:t>t</m:t>
            </m:r>
          </m:sub>
        </m:sSub>
        <m:r>
          <w:rPr>
            <w:rFonts w:ascii="Cambria Math"/>
          </w:rPr>
          <m:t>=180</m:t>
        </m:r>
        <m:r>
          <w:rPr>
            <w:rFonts w:ascii="Cambria Math"/>
          </w:rPr>
          <m:t>×</m:t>
        </m:r>
        <m:r>
          <w:rPr>
            <w:rFonts w:ascii="Cambria Math"/>
          </w:rPr>
          <m:t>3.5</m:t>
        </m:r>
        <m:r>
          <w:rPr>
            <w:rFonts w:ascii="Cambria Math"/>
          </w:rPr>
          <m:t>×</m:t>
        </m:r>
        <m:r>
          <w:rPr>
            <w:rFonts w:ascii="Cambria Math"/>
          </w:rPr>
          <m:t>1.1=693</m:t>
        </m:r>
      </m:oMath>
      <w:r w:rsidR="00A1519B">
        <w:t xml:space="preserve"> </w:t>
      </w:r>
      <w:r w:rsidR="00BB5919">
        <w:t>(kG/m).</w:t>
      </w:r>
    </w:p>
    <w:p w14:paraId="52011052" w14:textId="77777777" w:rsidR="00BB5919" w:rsidRDefault="00BB5919">
      <w:pPr>
        <w:jc w:val="both"/>
      </w:pPr>
      <w:r>
        <w:tab/>
        <w:t>- Tải do trọng lượng bản thân dầm D</w:t>
      </w:r>
      <w:r>
        <w:rPr>
          <w:vertAlign w:val="subscript"/>
        </w:rPr>
        <w:t>1-2</w:t>
      </w:r>
      <w:r>
        <w:t xml:space="preserve"> (0.2×0.4m):</w:t>
      </w:r>
    </w:p>
    <w:p w14:paraId="0DDBFB6D" w14:textId="77777777" w:rsidR="00BB5919" w:rsidRDefault="00BB5919">
      <w:pPr>
        <w:jc w:val="both"/>
      </w:pPr>
      <w:r>
        <w:tab/>
      </w:r>
      <w:r>
        <w:tab/>
        <w:t>q</w:t>
      </w:r>
      <w:r>
        <w:rPr>
          <w:vertAlign w:val="subscript"/>
        </w:rPr>
        <w:t>d</w:t>
      </w:r>
      <w:r>
        <w:t xml:space="preserve"> = h</w:t>
      </w:r>
      <w:r>
        <w:rPr>
          <w:vertAlign w:val="subscript"/>
        </w:rPr>
        <w:t>d</w:t>
      </w:r>
      <w:r>
        <w:t>×b</w:t>
      </w:r>
      <w:r>
        <w:rPr>
          <w:vertAlign w:val="subscript"/>
        </w:rPr>
        <w:t>d</w:t>
      </w:r>
      <w:r>
        <w:t>×γ</w:t>
      </w:r>
      <w:r>
        <w:rPr>
          <w:vertAlign w:val="subscript"/>
        </w:rPr>
        <w:t>bt</w:t>
      </w:r>
      <w:r>
        <w:t>×n = 0.4×0.2×2500×1.1 = 220 (kG/m).</w:t>
      </w:r>
    </w:p>
    <w:p w14:paraId="4B492BB6" w14:textId="60822893" w:rsidR="00BB5919" w:rsidRDefault="00FD7EE9" w:rsidP="00A1519B">
      <w:pPr>
        <w:ind w:firstLine="720"/>
        <w:jc w:val="both"/>
      </w:pPr>
      <m:oMath>
        <m:r>
          <w:rPr>
            <w:rFonts w:ascii="Cambria Math" w:hAnsi="Cambria Math" w:cs="Cambria Math"/>
          </w:rPr>
          <m:t>⇒</m:t>
        </m:r>
      </m:oMath>
      <w:r w:rsidR="00BB5919">
        <w:t>Tổng tĩnh tải phân bố trên đoạn dầm 1-2:</w:t>
      </w:r>
    </w:p>
    <w:p w14:paraId="511EB7EA" w14:textId="77777777" w:rsidR="00BB5919" w:rsidRDefault="00BB5919">
      <w:pPr>
        <w:jc w:val="center"/>
      </w:pPr>
      <w:r>
        <w:t>q</w:t>
      </w:r>
      <w:r>
        <w:rPr>
          <w:vertAlign w:val="subscript"/>
        </w:rPr>
        <w:t>1-2</w:t>
      </w:r>
      <w:r>
        <w:t xml:space="preserve"> = 532×2 + 693 + 220 = 1977 (kG/m).</w:t>
      </w:r>
    </w:p>
    <w:p w14:paraId="22825AD6" w14:textId="77777777" w:rsidR="00BB5919" w:rsidRDefault="00BB5919">
      <w:pPr>
        <w:spacing w:after="60" w:line="312" w:lineRule="auto"/>
        <w:jc w:val="both"/>
      </w:pPr>
      <w:r>
        <w:rPr>
          <w:b/>
        </w:rPr>
        <w:t>b. Tỉnh tải tập trung tại nút B-1:</w:t>
      </w:r>
    </w:p>
    <w:p w14:paraId="7DE37A83" w14:textId="77777777" w:rsidR="00BB5919" w:rsidRDefault="00BB5919">
      <w:pPr>
        <w:spacing w:after="60" w:line="312" w:lineRule="auto"/>
        <w:jc w:val="both"/>
      </w:pPr>
      <w:r>
        <w:rPr>
          <w:b/>
        </w:rPr>
        <w:t>* Lực tập trung do dầm A1-B1 truyền vào:</w:t>
      </w:r>
    </w:p>
    <w:p w14:paraId="1ADFEB54" w14:textId="77777777" w:rsidR="00BB5919" w:rsidRDefault="00BB5919">
      <w:pPr>
        <w:spacing w:after="60" w:line="312" w:lineRule="auto"/>
        <w:jc w:val="both"/>
      </w:pPr>
      <w:r>
        <w:rPr>
          <w:b/>
        </w:rPr>
        <w:tab/>
      </w:r>
      <w:r>
        <w:t>- Tải truyền vào dầm do sàn S26:</w:t>
      </w:r>
    </w:p>
    <w:p w14:paraId="1B53B32F" w14:textId="5F471C57" w:rsidR="00BB5919" w:rsidRDefault="00BB5919" w:rsidP="00A1519B">
      <w:pPr>
        <w:spacing w:after="60" w:line="312" w:lineRule="auto"/>
        <w:jc w:val="both"/>
      </w:pPr>
      <w:r>
        <w:rPr>
          <w:b/>
        </w:rPr>
        <w:tab/>
      </w:r>
      <w:r>
        <w:t xml:space="preserve">Ta có: </w:t>
      </w:r>
      <m:oMath>
        <m:sSubSup>
          <m:sSubSupPr>
            <m:ctrlPr>
              <w:rPr>
                <w:rFonts w:ascii="Cambria Math" w:hAnsi="Cambria Math"/>
                <w:i/>
              </w:rPr>
            </m:ctrlPr>
          </m:sSubSupPr>
          <m:e>
            <m:r>
              <w:rPr>
                <w:rFonts w:ascii="Cambria Math" w:hAnsi="Cambria Math"/>
              </w:rPr>
              <m:t>q</m:t>
            </m:r>
          </m:e>
          <m:sub>
            <m:r>
              <w:rPr>
                <w:rFonts w:ascii="Cambria Math" w:hAnsi="Cambria Math"/>
              </w:rPr>
              <m:t>S26</m:t>
            </m:r>
          </m:sub>
          <m:sup>
            <m:r>
              <w:rPr>
                <w:rFonts w:ascii="Cambria Math" w:hAnsi="Cambria Math"/>
              </w:rPr>
              <m:t>TG</m:t>
            </m:r>
          </m:sup>
        </m:sSubSup>
      </m:oMath>
      <w:r>
        <w:t xml:space="preserve">= </w:t>
      </w:r>
      <m:oMath>
        <m:f>
          <m:fPr>
            <m:ctrlPr>
              <w:rPr>
                <w:rFonts w:ascii="Cambria Math" w:hAnsi="Cambria Math"/>
                <w:i/>
              </w:rPr>
            </m:ctrlPr>
          </m:fPr>
          <m:num>
            <m:r>
              <w:rPr>
                <w:rFonts w:ascii="Cambria Math" w:hAnsi="Cambria Math"/>
              </w:rPr>
              <m:t>5</m:t>
            </m:r>
          </m:num>
          <m:den>
            <m:r>
              <w:rPr>
                <w:rFonts w:ascii="Cambria Math" w:hAnsi="Cambria Math"/>
              </w:rPr>
              <m:t>8</m:t>
            </m:r>
          </m:den>
        </m:f>
      </m:oMath>
      <w:r>
        <w:t xml:space="preserve">×q×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2</m:t>
            </m:r>
          </m:den>
        </m:f>
      </m:oMath>
      <w:r>
        <w:t xml:space="preserve"> = </w:t>
      </w:r>
      <m:oMath>
        <m:f>
          <m:fPr>
            <m:ctrlPr>
              <w:rPr>
                <w:rFonts w:ascii="Cambria Math" w:hAnsi="Cambria Math"/>
                <w:i/>
              </w:rPr>
            </m:ctrlPr>
          </m:fPr>
          <m:num>
            <m:r>
              <w:rPr>
                <w:rFonts w:ascii="Cambria Math" w:hAnsi="Cambria Math"/>
              </w:rPr>
              <m:t>5</m:t>
            </m:r>
          </m:num>
          <m:den>
            <m:r>
              <w:rPr>
                <w:rFonts w:ascii="Cambria Math" w:hAnsi="Cambria Math"/>
              </w:rPr>
              <m:t>8</m:t>
            </m:r>
          </m:den>
        </m:f>
      </m:oMath>
      <w:r>
        <w:t xml:space="preserve">×381× </w:t>
      </w:r>
      <m:oMath>
        <m:f>
          <m:fPr>
            <m:ctrlPr>
              <w:rPr>
                <w:rFonts w:ascii="Cambria Math" w:hAnsi="Cambria Math"/>
                <w:i/>
              </w:rPr>
            </m:ctrlPr>
          </m:fPr>
          <m:num>
            <m:r>
              <w:rPr>
                <w:rFonts w:ascii="Cambria Math"/>
              </w:rPr>
              <m:t>3.5</m:t>
            </m:r>
          </m:num>
          <m:den>
            <m:r>
              <w:rPr>
                <w:rFonts w:ascii="Cambria Math"/>
              </w:rPr>
              <m:t>2</m:t>
            </m:r>
          </m:den>
        </m:f>
      </m:oMath>
      <w:r>
        <w:t xml:space="preserve"> = 417 (kG/m).</w:t>
      </w:r>
    </w:p>
    <w:p w14:paraId="750DD85B" w14:textId="77777777" w:rsidR="00BB5919" w:rsidRDefault="00BB5919">
      <w:pPr>
        <w:spacing w:after="60" w:line="312" w:lineRule="auto"/>
        <w:jc w:val="both"/>
      </w:pPr>
      <w:r>
        <w:tab/>
        <w:t>- Tải truyền vào dầm do tường:</w:t>
      </w:r>
    </w:p>
    <w:p w14:paraId="2F32036F" w14:textId="4F21963A" w:rsidR="00BB5919" w:rsidRDefault="00BB5919" w:rsidP="00A1519B">
      <w:pPr>
        <w:jc w:val="center"/>
      </w:pPr>
      <w:r>
        <w:tab/>
      </w:r>
      <m:oMath>
        <m:sSub>
          <m:sSubPr>
            <m:ctrlPr>
              <w:rPr>
                <w:rFonts w:ascii="Cambria Math" w:hAnsi="Cambria Math"/>
                <w:i/>
              </w:rPr>
            </m:ctrlPr>
          </m:sSubPr>
          <m:e>
            <m:r>
              <w:rPr>
                <w:rFonts w:ascii="Cambria Math"/>
              </w:rPr>
              <m:t>q</m:t>
            </m:r>
          </m:e>
          <m:sub>
            <m:r>
              <w:rPr>
                <w:rFonts w:ascii="Cambria Math"/>
              </w:rPr>
              <m:t>t</m:t>
            </m:r>
          </m:sub>
        </m:sSub>
        <m:r>
          <w:rPr>
            <w:rFonts w:ascii="Cambria Math"/>
          </w:rPr>
          <m:t>=180</m:t>
        </m:r>
        <m:r>
          <w:rPr>
            <w:rFonts w:ascii="Cambria Math"/>
          </w:rPr>
          <m:t>×</m:t>
        </m:r>
        <m:r>
          <w:rPr>
            <w:rFonts w:ascii="Cambria Math"/>
          </w:rPr>
          <m:t>3.5</m:t>
        </m:r>
        <m:r>
          <w:rPr>
            <w:rFonts w:ascii="Cambria Math"/>
          </w:rPr>
          <m:t>×</m:t>
        </m:r>
        <m:r>
          <w:rPr>
            <w:rFonts w:ascii="Cambria Math"/>
          </w:rPr>
          <m:t>1.1=693</m:t>
        </m:r>
      </m:oMath>
      <w:r w:rsidR="00A1519B">
        <w:t xml:space="preserve"> </w:t>
      </w:r>
      <w:r>
        <w:t>(kG/m).</w:t>
      </w:r>
    </w:p>
    <w:p w14:paraId="2CBA9437" w14:textId="77777777" w:rsidR="00BB5919" w:rsidRDefault="00BB5919">
      <w:pPr>
        <w:spacing w:after="60" w:line="312" w:lineRule="auto"/>
        <w:jc w:val="both"/>
      </w:pPr>
      <w:r>
        <w:tab/>
        <w:t>- Tải do trọng lượng bản thân dầm D</w:t>
      </w:r>
      <w:r>
        <w:rPr>
          <w:vertAlign w:val="subscript"/>
        </w:rPr>
        <w:t>A-B</w:t>
      </w:r>
      <w:r>
        <w:t xml:space="preserve"> (0.2×0.3m):</w:t>
      </w:r>
    </w:p>
    <w:p w14:paraId="0CD4C21F" w14:textId="77777777" w:rsidR="00BB5919" w:rsidRDefault="00BB5919">
      <w:pPr>
        <w:jc w:val="center"/>
      </w:pPr>
      <w:r>
        <w:t>q</w:t>
      </w:r>
      <w:r>
        <w:rPr>
          <w:vertAlign w:val="subscript"/>
        </w:rPr>
        <w:t>d</w:t>
      </w:r>
      <w:r>
        <w:t xml:space="preserve"> = h</w:t>
      </w:r>
      <w:r>
        <w:rPr>
          <w:vertAlign w:val="subscript"/>
        </w:rPr>
        <w:t>d</w:t>
      </w:r>
      <w:r>
        <w:t>×b</w:t>
      </w:r>
      <w:r>
        <w:rPr>
          <w:vertAlign w:val="subscript"/>
        </w:rPr>
        <w:t>d</w:t>
      </w:r>
      <w:r>
        <w:t>×γ</w:t>
      </w:r>
      <w:r>
        <w:rPr>
          <w:vertAlign w:val="subscript"/>
        </w:rPr>
        <w:t>bt</w:t>
      </w:r>
      <w:r>
        <w:t>×n = 0.3×0.2×2500×1.1 = 165 (kG/m).</w:t>
      </w:r>
    </w:p>
    <w:p w14:paraId="5927E552" w14:textId="3D0C8557" w:rsidR="00BB5919" w:rsidRDefault="00BB5919" w:rsidP="00A1519B">
      <w:pPr>
        <w:jc w:val="both"/>
      </w:pPr>
      <w:r>
        <w:tab/>
      </w:r>
      <m:oMath>
        <m:r>
          <w:rPr>
            <w:rFonts w:ascii="Cambria Math" w:hAnsi="Cambria Math" w:cs="Cambria Math"/>
          </w:rPr>
          <m:t>⇒</m:t>
        </m:r>
      </m:oMath>
      <w:r>
        <w:t>Tổng tải phân bố trên dầm:</w:t>
      </w:r>
    </w:p>
    <w:p w14:paraId="6A954E42" w14:textId="77777777" w:rsidR="00BB5919" w:rsidRDefault="00BB5919">
      <w:pPr>
        <w:jc w:val="center"/>
      </w:pPr>
      <w:r>
        <w:t>q</w:t>
      </w:r>
      <w:r>
        <w:rPr>
          <w:vertAlign w:val="subscript"/>
        </w:rPr>
        <w:t>A1-B1</w:t>
      </w:r>
      <w:r>
        <w:t xml:space="preserve"> = 417 + 693 + 165 = 1275 (kG/m).</w:t>
      </w:r>
    </w:p>
    <w:p w14:paraId="7CE82126" w14:textId="2FE0A523" w:rsidR="00BB5919" w:rsidRDefault="00BB5919" w:rsidP="00A1519B">
      <w:pPr>
        <w:jc w:val="both"/>
      </w:pPr>
      <w:r>
        <w:tab/>
      </w:r>
      <m:oMath>
        <m:r>
          <w:rPr>
            <w:rFonts w:ascii="Cambria Math" w:hAnsi="Cambria Math" w:cs="Cambria Math"/>
          </w:rPr>
          <m:t>⇒</m:t>
        </m:r>
      </m:oMath>
      <w:r>
        <w:t xml:space="preserve"> Lực tập trung do dầm A1-B1 truyền vào:</w:t>
      </w:r>
    </w:p>
    <w:p w14:paraId="704CB393" w14:textId="518167B1" w:rsidR="00BB5919" w:rsidRDefault="00BB5919" w:rsidP="00A1519B">
      <w:pPr>
        <w:jc w:val="both"/>
      </w:pPr>
      <w:r>
        <w:tab/>
      </w:r>
      <w:r>
        <w:tab/>
        <w:t>P</w:t>
      </w:r>
      <w:r>
        <w:rPr>
          <w:vertAlign w:val="subscript"/>
        </w:rPr>
        <w:t>A1-B1</w:t>
      </w:r>
      <w:r>
        <w:t xml:space="preserve"> = </w:t>
      </w:r>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A1-B1</m:t>
                </m:r>
              </m:sub>
            </m:sSub>
            <m:r>
              <w:rPr>
                <w:rFonts w:ascii="Cambria Math" w:hAnsi="Cambria Math"/>
              </w:rPr>
              <m:t>×3.5</m:t>
            </m:r>
          </m:num>
          <m:den>
            <m:r>
              <w:rPr>
                <w:rFonts w:ascii="Cambria Math" w:hAnsi="Cambria Math"/>
              </w:rPr>
              <m:t>2</m:t>
            </m:r>
          </m:den>
        </m:f>
      </m:oMath>
      <w:r>
        <w:t xml:space="preserve">= </w:t>
      </w:r>
      <m:oMath>
        <m:f>
          <m:fPr>
            <m:ctrlPr>
              <w:rPr>
                <w:rFonts w:ascii="Cambria Math" w:hAnsi="Cambria Math"/>
                <w:i/>
              </w:rPr>
            </m:ctrlPr>
          </m:fPr>
          <m:num>
            <m:r>
              <w:rPr>
                <w:rFonts w:ascii="Cambria Math"/>
              </w:rPr>
              <m:t>1275</m:t>
            </m:r>
            <m:r>
              <w:rPr>
                <w:rFonts w:ascii="Cambria Math"/>
              </w:rPr>
              <m:t>×</m:t>
            </m:r>
            <m:r>
              <w:rPr>
                <w:rFonts w:ascii="Cambria Math"/>
              </w:rPr>
              <m:t>3.5</m:t>
            </m:r>
          </m:num>
          <m:den>
            <m:r>
              <w:rPr>
                <w:rFonts w:ascii="Cambria Math"/>
              </w:rPr>
              <m:t>2</m:t>
            </m:r>
          </m:den>
        </m:f>
      </m:oMath>
      <w:r>
        <w:t>= 2231 kG.</w:t>
      </w:r>
    </w:p>
    <w:p w14:paraId="49920982" w14:textId="77777777" w:rsidR="00BB5919" w:rsidRDefault="00BB5919">
      <w:pPr>
        <w:jc w:val="both"/>
      </w:pPr>
      <w:r>
        <w:rPr>
          <w:b/>
        </w:rPr>
        <w:t>* Lực tập trung do dầm B1-C1 truyền vào:</w:t>
      </w:r>
    </w:p>
    <w:p w14:paraId="0283AADB" w14:textId="77777777" w:rsidR="00BB5919" w:rsidRDefault="00BB5919">
      <w:pPr>
        <w:jc w:val="both"/>
      </w:pPr>
      <w:r>
        <w:rPr>
          <w:b/>
        </w:rPr>
        <w:tab/>
      </w:r>
      <w:r>
        <w:t>- Tải truyền vào dầm do sàn S25 và S26:</w:t>
      </w:r>
    </w:p>
    <w:p w14:paraId="103E32E2" w14:textId="4B12915F" w:rsidR="00BB5919" w:rsidRDefault="00BB5919" w:rsidP="00A1519B">
      <w:pPr>
        <w:jc w:val="both"/>
      </w:pPr>
      <w:r>
        <w:tab/>
      </w:r>
      <w:r>
        <w:tab/>
        <w:t>+</w:t>
      </w:r>
      <m:oMath>
        <m:sSubSup>
          <m:sSubSupPr>
            <m:ctrlPr>
              <w:rPr>
                <w:rFonts w:ascii="Cambria Math" w:hAnsi="Cambria Math"/>
                <w:i/>
              </w:rPr>
            </m:ctrlPr>
          </m:sSubSupPr>
          <m:e>
            <m:r>
              <w:rPr>
                <w:rFonts w:ascii="Cambria Math"/>
              </w:rPr>
              <m:t>q</m:t>
            </m:r>
          </m:e>
          <m:sub>
            <m:r>
              <w:rPr>
                <w:rFonts w:ascii="Cambria Math"/>
              </w:rPr>
              <m:t>S25</m:t>
            </m:r>
          </m:sub>
          <m:sup>
            <m:r>
              <w:rPr>
                <w:rFonts w:ascii="Cambria Math"/>
              </w:rPr>
              <m:t>HT</m:t>
            </m:r>
          </m:sup>
        </m:sSubSup>
        <m:r>
          <w:rPr>
            <w:rFonts w:ascii="Cambria Math"/>
          </w:rPr>
          <m:t>=k</m:t>
        </m:r>
        <m:r>
          <w:rPr>
            <w:rFonts w:ascii="Cambria Math"/>
          </w:rPr>
          <m:t>×</m:t>
        </m:r>
        <m:r>
          <w:rPr>
            <w:rFonts w:ascii="Cambria Math"/>
          </w:rPr>
          <m:t>q</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1</m:t>
                </m:r>
              </m:sub>
            </m:sSub>
          </m:num>
          <m:den>
            <m:r>
              <w:rPr>
                <w:rFonts w:ascii="Cambria Math"/>
              </w:rPr>
              <m:t>2</m:t>
            </m:r>
          </m:den>
        </m:f>
      </m:oMath>
    </w:p>
    <w:p w14:paraId="3D32B8BC" w14:textId="7BEEEA5B" w:rsidR="00BB5919" w:rsidRDefault="00BB5919" w:rsidP="00A1519B">
      <w:pPr>
        <w:jc w:val="both"/>
      </w:pPr>
      <w:r>
        <w:lastRenderedPageBreak/>
        <w:tab/>
        <w:t xml:space="preserve">Ta có: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3.5</m:t>
            </m:r>
          </m:num>
          <m:den>
            <m:r>
              <w:rPr>
                <w:rFonts w:ascii="Cambria Math" w:hAnsi="Cambria Math"/>
              </w:rPr>
              <m:t>1</m:t>
            </m:r>
          </m:den>
        </m:f>
        <m:r>
          <w:rPr>
            <w:rFonts w:ascii="Cambria Math" w:hAnsi="Cambria Math"/>
          </w:rPr>
          <m:t>=3.5</m:t>
        </m:r>
        <m:r>
          <w:rPr>
            <w:rFonts w:ascii="Cambria Math" w:hAnsi="Cambria Math" w:cs="Cambria Math"/>
          </w:rPr>
          <m:t>⇒</m:t>
        </m:r>
      </m:oMath>
      <w:r>
        <w:t xml:space="preserve"> k = 0.959.</w:t>
      </w:r>
    </w:p>
    <w:p w14:paraId="5DE5CA5A" w14:textId="29FAB8A3" w:rsidR="00BB5919" w:rsidRDefault="00BB5919" w:rsidP="00A1519B">
      <w:pPr>
        <w:jc w:val="both"/>
      </w:pPr>
      <w:r>
        <w:tab/>
      </w:r>
      <w:r w:rsidR="00BC44C7">
        <w:rPr>
          <w:position w:val="2"/>
        </w:rPr>
        <w:pict w14:anchorId="5C39C6B9">
          <v:shape id="_x0000_i1027" type="#_x0000_t75" style="width:15.05pt;height:11.9pt" filled="t">
            <v:fill color2="black"/>
            <v:imagedata r:id="rId16" o:title="" croptop="-273f" cropbottom="-273f" cropleft="-218f" cropright="-218f"/>
          </v:shape>
        </w:pict>
      </w:r>
      <m:oMath>
        <m:sSubSup>
          <m:sSubSupPr>
            <m:ctrlPr>
              <w:rPr>
                <w:rFonts w:ascii="Cambria Math" w:hAnsi="Cambria Math"/>
                <w:i/>
              </w:rPr>
            </m:ctrlPr>
          </m:sSubSupPr>
          <m:e>
            <m:r>
              <w:rPr>
                <w:rFonts w:ascii="Cambria Math" w:hAnsi="Cambria Math"/>
              </w:rPr>
              <m:t>q</m:t>
            </m:r>
          </m:e>
          <m:sub>
            <m:r>
              <w:rPr>
                <w:rFonts w:ascii="Cambria Math" w:hAnsi="Cambria Math"/>
              </w:rPr>
              <m:t>S25</m:t>
            </m:r>
          </m:sub>
          <m:sup>
            <m:r>
              <w:rPr>
                <w:rFonts w:ascii="Cambria Math" w:hAnsi="Cambria Math"/>
              </w:rPr>
              <m:t>HT</m:t>
            </m:r>
          </m:sup>
        </m:sSubSup>
      </m:oMath>
      <w:r>
        <w:t>= 0.959×381×</w:t>
      </w:r>
      <m:oMath>
        <m:f>
          <m:fPr>
            <m:ctrlPr>
              <w:rPr>
                <w:rFonts w:ascii="Cambria Math" w:hAnsi="Cambria Math"/>
                <w:i/>
              </w:rPr>
            </m:ctrlPr>
          </m:fPr>
          <m:num>
            <m:r>
              <w:rPr>
                <w:rFonts w:ascii="Cambria Math"/>
              </w:rPr>
              <m:t>1</m:t>
            </m:r>
          </m:num>
          <m:den>
            <m:r>
              <w:rPr>
                <w:rFonts w:ascii="Cambria Math"/>
              </w:rPr>
              <m:t>2</m:t>
            </m:r>
          </m:den>
        </m:f>
      </m:oMath>
      <w:r>
        <w:t>= 183 (kG/m).</w:t>
      </w:r>
    </w:p>
    <w:p w14:paraId="5390D887" w14:textId="77C2C1DE" w:rsidR="00BB5919" w:rsidRDefault="00BB5919" w:rsidP="00A1519B">
      <w:pPr>
        <w:spacing w:after="60" w:line="312" w:lineRule="auto"/>
        <w:jc w:val="both"/>
      </w:pPr>
      <w:r>
        <w:tab/>
      </w:r>
      <w:r>
        <w:tab/>
        <w:t>+</w:t>
      </w:r>
      <m:oMath>
        <m:sSubSup>
          <m:sSubSupPr>
            <m:ctrlPr>
              <w:rPr>
                <w:rFonts w:ascii="Cambria Math" w:hAnsi="Cambria Math"/>
                <w:i/>
              </w:rPr>
            </m:ctrlPr>
          </m:sSubSupPr>
          <m:e>
            <m:r>
              <w:rPr>
                <w:rFonts w:ascii="Cambria Math" w:hAnsi="Cambria Math"/>
              </w:rPr>
              <m:t>q</m:t>
            </m:r>
          </m:e>
          <m:sub>
            <m:r>
              <w:rPr>
                <w:rFonts w:ascii="Cambria Math" w:hAnsi="Cambria Math"/>
              </w:rPr>
              <m:t>S26</m:t>
            </m:r>
          </m:sub>
          <m:sup>
            <m:r>
              <w:rPr>
                <w:rFonts w:ascii="Cambria Math" w:hAnsi="Cambria Math"/>
              </w:rPr>
              <m:t>TG</m:t>
            </m:r>
          </m:sup>
        </m:sSubSup>
      </m:oMath>
      <w:r>
        <w:t xml:space="preserve">= </w:t>
      </w:r>
      <m:oMath>
        <m:f>
          <m:fPr>
            <m:ctrlPr>
              <w:rPr>
                <w:rFonts w:ascii="Cambria Math" w:hAnsi="Cambria Math"/>
                <w:i/>
              </w:rPr>
            </m:ctrlPr>
          </m:fPr>
          <m:num>
            <m:r>
              <w:rPr>
                <w:rFonts w:ascii="Cambria Math" w:hAnsi="Cambria Math"/>
              </w:rPr>
              <m:t>5</m:t>
            </m:r>
          </m:num>
          <m:den>
            <m:r>
              <w:rPr>
                <w:rFonts w:ascii="Cambria Math" w:hAnsi="Cambria Math"/>
              </w:rPr>
              <m:t>8</m:t>
            </m:r>
          </m:den>
        </m:f>
      </m:oMath>
      <w:r>
        <w:t xml:space="preserve">×q×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2</m:t>
            </m:r>
          </m:den>
        </m:f>
      </m:oMath>
      <w:r>
        <w:t xml:space="preserve"> = </w:t>
      </w:r>
      <m:oMath>
        <m:f>
          <m:fPr>
            <m:ctrlPr>
              <w:rPr>
                <w:rFonts w:ascii="Cambria Math" w:hAnsi="Cambria Math"/>
                <w:i/>
              </w:rPr>
            </m:ctrlPr>
          </m:fPr>
          <m:num>
            <m:r>
              <w:rPr>
                <w:rFonts w:ascii="Cambria Math" w:hAnsi="Cambria Math"/>
              </w:rPr>
              <m:t>5</m:t>
            </m:r>
          </m:num>
          <m:den>
            <m:r>
              <w:rPr>
                <w:rFonts w:ascii="Cambria Math" w:hAnsi="Cambria Math"/>
              </w:rPr>
              <m:t>8</m:t>
            </m:r>
          </m:den>
        </m:f>
      </m:oMath>
      <w:r>
        <w:t xml:space="preserve">×381× </w:t>
      </w:r>
      <m:oMath>
        <m:f>
          <m:fPr>
            <m:ctrlPr>
              <w:rPr>
                <w:rFonts w:ascii="Cambria Math" w:hAnsi="Cambria Math"/>
                <w:i/>
              </w:rPr>
            </m:ctrlPr>
          </m:fPr>
          <m:num>
            <m:r>
              <w:rPr>
                <w:rFonts w:ascii="Cambria Math"/>
              </w:rPr>
              <m:t>3.5</m:t>
            </m:r>
          </m:num>
          <m:den>
            <m:r>
              <w:rPr>
                <w:rFonts w:ascii="Cambria Math"/>
              </w:rPr>
              <m:t>2</m:t>
            </m:r>
          </m:den>
        </m:f>
      </m:oMath>
      <w:r>
        <w:t xml:space="preserve"> = 417 (kG/m).</w:t>
      </w:r>
    </w:p>
    <w:p w14:paraId="76CF9A37" w14:textId="0E0EC7B4" w:rsidR="00BB5919" w:rsidRDefault="00BB5919" w:rsidP="00A1519B">
      <w:pPr>
        <w:spacing w:after="60" w:line="312" w:lineRule="auto"/>
        <w:jc w:val="both"/>
      </w:pPr>
      <w:r>
        <w:tab/>
      </w:r>
      <m:oMath>
        <m:r>
          <w:rPr>
            <w:rFonts w:ascii="Cambria Math" w:hAnsi="Cambria Math" w:cs="Cambria Math"/>
          </w:rPr>
          <m:t>⇒</m:t>
        </m:r>
      </m:oMath>
      <w:r>
        <w:t>Tải truyền vào dầm do sàn S25 và S25:</w:t>
      </w:r>
    </w:p>
    <w:p w14:paraId="155C34C2" w14:textId="77777777" w:rsidR="00BB5919" w:rsidRDefault="00BB5919">
      <w:pPr>
        <w:spacing w:after="60" w:line="312" w:lineRule="auto"/>
        <w:jc w:val="both"/>
      </w:pPr>
      <w:r>
        <w:tab/>
      </w:r>
      <w:r>
        <w:tab/>
        <w:t>q</w:t>
      </w:r>
      <w:r>
        <w:rPr>
          <w:vertAlign w:val="subscript"/>
        </w:rPr>
        <w:t>s</w:t>
      </w:r>
      <w:r>
        <w:t xml:space="preserve"> = 183 + 417 = 600 (kG/m).</w:t>
      </w:r>
    </w:p>
    <w:p w14:paraId="0D60A4DC" w14:textId="1465AEE2" w:rsidR="00BB5919" w:rsidRDefault="00BB5919" w:rsidP="00A1519B">
      <w:pPr>
        <w:ind w:firstLine="720"/>
      </w:pPr>
      <w:r>
        <w:t xml:space="preserve">- Tải truyền vào dầm do tường: </w:t>
      </w:r>
      <m:oMath>
        <m:sSub>
          <m:sSubPr>
            <m:ctrlPr>
              <w:rPr>
                <w:rFonts w:ascii="Cambria Math" w:hAnsi="Cambria Math"/>
                <w:i/>
              </w:rPr>
            </m:ctrlPr>
          </m:sSubPr>
          <m:e>
            <m:r>
              <w:rPr>
                <w:rFonts w:ascii="Cambria Math"/>
              </w:rPr>
              <m:t>q</m:t>
            </m:r>
          </m:e>
          <m:sub>
            <m:r>
              <w:rPr>
                <w:rFonts w:ascii="Cambria Math"/>
              </w:rPr>
              <m:t>t</m:t>
            </m:r>
          </m:sub>
        </m:sSub>
        <m:r>
          <w:rPr>
            <w:rFonts w:ascii="Cambria Math"/>
          </w:rPr>
          <m:t>=180</m:t>
        </m:r>
        <m:r>
          <w:rPr>
            <w:rFonts w:ascii="Cambria Math"/>
          </w:rPr>
          <m:t>×</m:t>
        </m:r>
        <m:r>
          <w:rPr>
            <w:rFonts w:ascii="Cambria Math"/>
          </w:rPr>
          <m:t>3.5</m:t>
        </m:r>
        <m:r>
          <w:rPr>
            <w:rFonts w:ascii="Cambria Math"/>
          </w:rPr>
          <m:t>×</m:t>
        </m:r>
        <m:r>
          <w:rPr>
            <w:rFonts w:ascii="Cambria Math"/>
          </w:rPr>
          <m:t>1.1=693</m:t>
        </m:r>
      </m:oMath>
      <w:r w:rsidR="00A1519B">
        <w:t xml:space="preserve"> </w:t>
      </w:r>
      <w:r>
        <w:t>(kG/m).</w:t>
      </w:r>
    </w:p>
    <w:p w14:paraId="4FA1501B" w14:textId="77777777" w:rsidR="00BB5919" w:rsidRDefault="00BB5919">
      <w:pPr>
        <w:ind w:firstLine="720"/>
      </w:pPr>
      <w:r>
        <w:t>- Tải do trọng lượng bản thân dầm D</w:t>
      </w:r>
      <w:r>
        <w:rPr>
          <w:vertAlign w:val="subscript"/>
        </w:rPr>
        <w:t>B-C</w:t>
      </w:r>
      <w:r>
        <w:t xml:space="preserve"> (0.2×0.3m):</w:t>
      </w:r>
    </w:p>
    <w:p w14:paraId="7A8B00E2" w14:textId="77777777" w:rsidR="00BB5919" w:rsidRDefault="00BB5919">
      <w:pPr>
        <w:jc w:val="center"/>
      </w:pPr>
      <w:r>
        <w:tab/>
        <w:t>q</w:t>
      </w:r>
      <w:r>
        <w:rPr>
          <w:vertAlign w:val="subscript"/>
        </w:rPr>
        <w:t>d</w:t>
      </w:r>
      <w:r>
        <w:t xml:space="preserve"> = h</w:t>
      </w:r>
      <w:r>
        <w:rPr>
          <w:vertAlign w:val="subscript"/>
        </w:rPr>
        <w:t>d</w:t>
      </w:r>
      <w:r>
        <w:t>×b</w:t>
      </w:r>
      <w:r>
        <w:rPr>
          <w:vertAlign w:val="subscript"/>
        </w:rPr>
        <w:t>d</w:t>
      </w:r>
      <w:r>
        <w:t>×γ</w:t>
      </w:r>
      <w:r>
        <w:rPr>
          <w:vertAlign w:val="subscript"/>
        </w:rPr>
        <w:t>bt</w:t>
      </w:r>
      <w:r>
        <w:t>×n = 0.3×0.2×2500×1.1 = 165 (kG/m).</w:t>
      </w:r>
    </w:p>
    <w:p w14:paraId="41ADDF94" w14:textId="5E8EC50B" w:rsidR="00BB5919" w:rsidRDefault="00BB5919" w:rsidP="00A1519B">
      <w:pPr>
        <w:jc w:val="both"/>
      </w:pPr>
      <w:r>
        <w:tab/>
      </w:r>
      <m:oMath>
        <m:r>
          <w:rPr>
            <w:rFonts w:ascii="Cambria Math" w:hAnsi="Cambria Math" w:cs="Cambria Math"/>
          </w:rPr>
          <m:t>⇒</m:t>
        </m:r>
      </m:oMath>
      <w:r>
        <w:t>Tổng tải phân bố trên dầm:</w:t>
      </w:r>
    </w:p>
    <w:p w14:paraId="466705CF" w14:textId="77777777" w:rsidR="00BB5919" w:rsidRDefault="00BB5919">
      <w:pPr>
        <w:jc w:val="center"/>
      </w:pPr>
      <w:r>
        <w:t>q</w:t>
      </w:r>
      <w:r>
        <w:rPr>
          <w:vertAlign w:val="subscript"/>
        </w:rPr>
        <w:t>B1-C1</w:t>
      </w:r>
      <w:r>
        <w:t xml:space="preserve"> = 600 + 693 + 165 = 1458 (kG/m).</w:t>
      </w:r>
    </w:p>
    <w:p w14:paraId="7956B641" w14:textId="40D70F5C" w:rsidR="00BB5919" w:rsidRDefault="00BB5919" w:rsidP="00A1519B">
      <w:pPr>
        <w:jc w:val="both"/>
      </w:pPr>
      <w:r>
        <w:tab/>
      </w:r>
      <m:oMath>
        <m:r>
          <w:rPr>
            <w:rFonts w:ascii="Cambria Math" w:hAnsi="Cambria Math" w:cs="Cambria Math"/>
          </w:rPr>
          <m:t>⇒</m:t>
        </m:r>
      </m:oMath>
      <w:r>
        <w:t xml:space="preserve"> Lực tập trung do dầm A1-B1 truyền vào:</w:t>
      </w:r>
    </w:p>
    <w:p w14:paraId="0E9AD693" w14:textId="60E5304A" w:rsidR="00BB5919" w:rsidRDefault="00BB5919" w:rsidP="00A1519B">
      <w:pPr>
        <w:jc w:val="both"/>
      </w:pPr>
      <w:r>
        <w:tab/>
      </w:r>
      <w:r>
        <w:tab/>
        <w:t>P</w:t>
      </w:r>
      <w:r>
        <w:rPr>
          <w:vertAlign w:val="subscript"/>
        </w:rPr>
        <w:t>B1-C1</w:t>
      </w:r>
      <w:r>
        <w:t xml:space="preserve"> = </w:t>
      </w:r>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B1-C1</m:t>
                </m:r>
              </m:sub>
            </m:sSub>
            <m:r>
              <w:rPr>
                <w:rFonts w:ascii="Cambria Math" w:hAnsi="Cambria Math"/>
              </w:rPr>
              <m:t>×3.5</m:t>
            </m:r>
          </m:num>
          <m:den>
            <m:r>
              <w:rPr>
                <w:rFonts w:ascii="Cambria Math" w:hAnsi="Cambria Math"/>
              </w:rPr>
              <m:t>2</m:t>
            </m:r>
          </m:den>
        </m:f>
      </m:oMath>
      <w:r>
        <w:t xml:space="preserve">= </w:t>
      </w:r>
      <m:oMath>
        <m:f>
          <m:fPr>
            <m:ctrlPr>
              <w:rPr>
                <w:rFonts w:ascii="Cambria Math" w:hAnsi="Cambria Math"/>
                <w:i/>
              </w:rPr>
            </m:ctrlPr>
          </m:fPr>
          <m:num>
            <m:r>
              <w:rPr>
                <w:rFonts w:ascii="Cambria Math"/>
              </w:rPr>
              <m:t>1458</m:t>
            </m:r>
            <m:r>
              <w:rPr>
                <w:rFonts w:ascii="Cambria Math"/>
              </w:rPr>
              <m:t>×</m:t>
            </m:r>
            <m:r>
              <w:rPr>
                <w:rFonts w:ascii="Cambria Math"/>
              </w:rPr>
              <m:t>3.5</m:t>
            </m:r>
          </m:num>
          <m:den>
            <m:r>
              <w:rPr>
                <w:rFonts w:ascii="Cambria Math"/>
              </w:rPr>
              <m:t>2</m:t>
            </m:r>
          </m:den>
        </m:f>
      </m:oMath>
      <w:r>
        <w:t>= 2551 kG.</w:t>
      </w:r>
    </w:p>
    <w:p w14:paraId="65267BB9" w14:textId="3122D271" w:rsidR="00BB5919" w:rsidRDefault="00BB5919" w:rsidP="00A1519B">
      <w:pPr>
        <w:jc w:val="both"/>
      </w:pPr>
      <w:r>
        <w:tab/>
      </w:r>
      <m:oMath>
        <m:r>
          <w:rPr>
            <w:rFonts w:ascii="Cambria Math" w:hAnsi="Cambria Math" w:cs="Cambria Math"/>
          </w:rPr>
          <m:t>⇒</m:t>
        </m:r>
      </m:oMath>
      <w:r>
        <w:t>Vậy lực tập trung tại nút B-1:</w:t>
      </w:r>
    </w:p>
    <w:p w14:paraId="10655C80" w14:textId="77777777" w:rsidR="00BB5919" w:rsidRDefault="00BB5919">
      <w:pPr>
        <w:jc w:val="center"/>
      </w:pPr>
      <w:r>
        <w:t>P</w:t>
      </w:r>
      <w:r>
        <w:rPr>
          <w:vertAlign w:val="subscript"/>
        </w:rPr>
        <w:t>B-1</w:t>
      </w:r>
      <w:r>
        <w:t xml:space="preserve"> = 2231 + 2551 = 4782 kG.</w:t>
      </w:r>
    </w:p>
    <w:p w14:paraId="1B9A4A62" w14:textId="77777777" w:rsidR="00BB5919" w:rsidRDefault="00BB5919">
      <w:pPr>
        <w:jc w:val="both"/>
      </w:pPr>
      <w:r>
        <w:rPr>
          <w:b/>
        </w:rPr>
        <w:t>c. Tĩnh tải tập trung tại nút B-2:</w:t>
      </w:r>
    </w:p>
    <w:p w14:paraId="092447B4" w14:textId="77777777" w:rsidR="00BB5919" w:rsidRDefault="00BB5919">
      <w:pPr>
        <w:jc w:val="both"/>
      </w:pPr>
      <w:r>
        <w:tab/>
        <w:t>Ta có:</w:t>
      </w:r>
    </w:p>
    <w:p w14:paraId="4FDF7D69" w14:textId="7BE03A36" w:rsidR="00BB5919" w:rsidRDefault="00BB5919" w:rsidP="00A1519B">
      <w:pPr>
        <w:jc w:val="both"/>
      </w:pPr>
      <w:r>
        <w:tab/>
      </w:r>
      <w:r>
        <w:tab/>
        <w:t>+</w:t>
      </w:r>
      <m:oMath>
        <m:sSubSup>
          <m:sSubSupPr>
            <m:ctrlPr>
              <w:rPr>
                <w:rFonts w:ascii="Cambria Math" w:hAnsi="Cambria Math"/>
                <w:i/>
              </w:rPr>
            </m:ctrlPr>
          </m:sSubSupPr>
          <m:e>
            <m:r>
              <w:rPr>
                <w:rFonts w:ascii="Cambria Math" w:hAnsi="Cambria Math"/>
              </w:rPr>
              <m:t>q</m:t>
            </m:r>
          </m:e>
          <m:sub>
            <m:r>
              <w:rPr>
                <w:rFonts w:ascii="Cambria Math" w:hAnsi="Cambria Math"/>
              </w:rPr>
              <m:t>S27</m:t>
            </m:r>
          </m:sub>
          <m:sup>
            <m:r>
              <w:rPr>
                <w:rFonts w:ascii="Cambria Math" w:hAnsi="Cambria Math"/>
              </w:rPr>
              <m:t>HT</m:t>
            </m:r>
          </m:sup>
        </m:sSubSup>
        <m:r>
          <w:rPr>
            <w:rFonts w:ascii="Cambria Math" w:hAnsi="Cambria Math"/>
          </w:rPr>
          <m:t>=k×q×</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2</m:t>
            </m:r>
          </m:den>
        </m:f>
      </m:oMath>
      <w:r>
        <w:t xml:space="preserve"> (với: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3.5</m:t>
            </m:r>
          </m:num>
          <m:den>
            <m:r>
              <w:rPr>
                <w:rFonts w:ascii="Cambria Math" w:hAnsi="Cambria Math"/>
              </w:rPr>
              <m:t>1.6</m:t>
            </m:r>
          </m:den>
        </m:f>
        <m:r>
          <w:rPr>
            <w:rFonts w:ascii="Cambria Math" w:hAnsi="Cambria Math"/>
          </w:rPr>
          <m:t>=2.2</m:t>
        </m:r>
        <m:r>
          <w:rPr>
            <w:rFonts w:ascii="Cambria Math" w:hAnsi="Cambria Math" w:cs="Cambria Math"/>
          </w:rPr>
          <m:t>⇒</m:t>
        </m:r>
      </m:oMath>
      <w:r>
        <w:t>k = 0.911)</w:t>
      </w:r>
    </w:p>
    <w:p w14:paraId="4BDB07C0" w14:textId="56E4BAB4" w:rsidR="00BB5919" w:rsidRDefault="00BB5919" w:rsidP="00A1519B">
      <w:pPr>
        <w:jc w:val="both"/>
      </w:pPr>
      <w:r>
        <w:tab/>
      </w:r>
      <w:r w:rsidR="00BC44C7">
        <w:rPr>
          <w:position w:val="2"/>
        </w:rPr>
        <w:pict w14:anchorId="5BFE0E2B">
          <v:shape id="_x0000_i1028" type="#_x0000_t75" style="width:15.05pt;height:11.9pt" filled="t">
            <v:fill color2="black"/>
            <v:imagedata r:id="rId16" o:title="" croptop="-273f" cropbottom="-273f" cropleft="-218f" cropright="-218f"/>
          </v:shape>
        </w:pict>
      </w:r>
      <m:oMath>
        <m:sSubSup>
          <m:sSubSupPr>
            <m:ctrlPr>
              <w:rPr>
                <w:rFonts w:ascii="Cambria Math" w:hAnsi="Cambria Math"/>
                <w:i/>
              </w:rPr>
            </m:ctrlPr>
          </m:sSubSupPr>
          <m:e>
            <m:r>
              <w:rPr>
                <w:rFonts w:ascii="Cambria Math"/>
              </w:rPr>
              <m:t>q</m:t>
            </m:r>
          </m:e>
          <m:sub>
            <m:r>
              <w:rPr>
                <w:rFonts w:ascii="Cambria Math"/>
              </w:rPr>
              <m:t>S27</m:t>
            </m:r>
          </m:sub>
          <m:sup>
            <m:r>
              <w:rPr>
                <w:rFonts w:ascii="Cambria Math"/>
              </w:rPr>
              <m:t>HT</m:t>
            </m:r>
          </m:sup>
        </m:sSubSup>
        <m:r>
          <w:rPr>
            <w:rFonts w:ascii="Cambria Math"/>
          </w:rPr>
          <m:t>=0.911</m:t>
        </m:r>
        <m:r>
          <w:rPr>
            <w:rFonts w:ascii="Cambria Math"/>
          </w:rPr>
          <m:t>×</m:t>
        </m:r>
        <m:r>
          <w:rPr>
            <w:rFonts w:ascii="Cambria Math"/>
          </w:rPr>
          <m:t>381</m:t>
        </m:r>
        <m:r>
          <w:rPr>
            <w:rFonts w:ascii="Cambria Math"/>
          </w:rPr>
          <m:t>×</m:t>
        </m:r>
        <m:f>
          <m:fPr>
            <m:ctrlPr>
              <w:rPr>
                <w:rFonts w:ascii="Cambria Math" w:hAnsi="Cambria Math"/>
                <w:i/>
              </w:rPr>
            </m:ctrlPr>
          </m:fPr>
          <m:num>
            <m:r>
              <w:rPr>
                <w:rFonts w:ascii="Cambria Math"/>
              </w:rPr>
              <m:t>1.6</m:t>
            </m:r>
          </m:num>
          <m:den>
            <m:r>
              <w:rPr>
                <w:rFonts w:ascii="Cambria Math"/>
              </w:rPr>
              <m:t>2</m:t>
            </m:r>
          </m:den>
        </m:f>
        <m:r>
          <w:rPr>
            <w:rFonts w:ascii="Cambria Math"/>
          </w:rPr>
          <m:t>=278</m:t>
        </m:r>
      </m:oMath>
      <w:r w:rsidR="00A1519B">
        <w:t xml:space="preserve"> </w:t>
      </w:r>
      <w:r>
        <w:t>(kG/m).</w:t>
      </w:r>
    </w:p>
    <w:p w14:paraId="2CC52C17" w14:textId="596987D4" w:rsidR="00BB5919" w:rsidRDefault="00BB5919" w:rsidP="00A1519B">
      <w:pPr>
        <w:jc w:val="both"/>
      </w:pPr>
      <w:r>
        <w:tab/>
      </w:r>
      <w:r>
        <w:tab/>
        <w:t>+</w:t>
      </w:r>
      <m:oMath>
        <m:sSubSup>
          <m:sSubSupPr>
            <m:ctrlPr>
              <w:rPr>
                <w:rFonts w:ascii="Cambria Math" w:hAnsi="Cambria Math"/>
                <w:i/>
              </w:rPr>
            </m:ctrlPr>
          </m:sSubSupPr>
          <m:e>
            <m:r>
              <w:rPr>
                <w:rFonts w:ascii="Cambria Math" w:hAnsi="Cambria Math"/>
              </w:rPr>
              <m:t>q</m:t>
            </m:r>
          </m:e>
          <m:sub>
            <m:r>
              <w:rPr>
                <w:rFonts w:ascii="Cambria Math" w:hAnsi="Cambria Math"/>
              </w:rPr>
              <m:t>S27</m:t>
            </m:r>
          </m:sub>
          <m:sup>
            <m:r>
              <w:rPr>
                <w:rFonts w:ascii="Cambria Math" w:hAnsi="Cambria Math"/>
              </w:rPr>
              <m:t>TG</m:t>
            </m:r>
          </m:sup>
        </m:sSubSup>
      </m:oMath>
      <w:r>
        <w:t xml:space="preserve">= </w:t>
      </w:r>
      <m:oMath>
        <m:f>
          <m:fPr>
            <m:ctrlPr>
              <w:rPr>
                <w:rFonts w:ascii="Cambria Math" w:hAnsi="Cambria Math"/>
                <w:i/>
              </w:rPr>
            </m:ctrlPr>
          </m:fPr>
          <m:num>
            <m:r>
              <w:rPr>
                <w:rFonts w:ascii="Cambria Math" w:hAnsi="Cambria Math"/>
              </w:rPr>
              <m:t>5</m:t>
            </m:r>
          </m:num>
          <m:den>
            <m:r>
              <w:rPr>
                <w:rFonts w:ascii="Cambria Math" w:hAnsi="Cambria Math"/>
              </w:rPr>
              <m:t>8</m:t>
            </m:r>
          </m:den>
        </m:f>
      </m:oMath>
      <w:r>
        <w:t xml:space="preserve">×q×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2</m:t>
            </m:r>
          </m:den>
        </m:f>
      </m:oMath>
      <w:r>
        <w:t xml:space="preserve"> = </w:t>
      </w:r>
      <m:oMath>
        <m:f>
          <m:fPr>
            <m:ctrlPr>
              <w:rPr>
                <w:rFonts w:ascii="Cambria Math" w:hAnsi="Cambria Math"/>
                <w:i/>
              </w:rPr>
            </m:ctrlPr>
          </m:fPr>
          <m:num>
            <m:r>
              <w:rPr>
                <w:rFonts w:ascii="Cambria Math" w:hAnsi="Cambria Math"/>
              </w:rPr>
              <m:t>5</m:t>
            </m:r>
          </m:num>
          <m:den>
            <m:r>
              <w:rPr>
                <w:rFonts w:ascii="Cambria Math" w:hAnsi="Cambria Math"/>
              </w:rPr>
              <m:t>8</m:t>
            </m:r>
          </m:den>
        </m:f>
      </m:oMath>
      <w:r>
        <w:t xml:space="preserve">×381× </w:t>
      </w:r>
      <m:oMath>
        <m:f>
          <m:fPr>
            <m:ctrlPr>
              <w:rPr>
                <w:rFonts w:ascii="Cambria Math" w:hAnsi="Cambria Math"/>
                <w:i/>
              </w:rPr>
            </m:ctrlPr>
          </m:fPr>
          <m:num>
            <m:r>
              <w:rPr>
                <w:rFonts w:ascii="Cambria Math"/>
              </w:rPr>
              <m:t>1.6</m:t>
            </m:r>
          </m:num>
          <m:den>
            <m:r>
              <w:rPr>
                <w:rFonts w:ascii="Cambria Math"/>
              </w:rPr>
              <m:t>2</m:t>
            </m:r>
          </m:den>
        </m:f>
      </m:oMath>
      <w:r>
        <w:t xml:space="preserve"> = 191 (kG/m).</w:t>
      </w:r>
    </w:p>
    <w:p w14:paraId="233931F1" w14:textId="0C67312C" w:rsidR="00BB5919" w:rsidRDefault="00BB5919" w:rsidP="00A1519B">
      <w:pPr>
        <w:ind w:left="720" w:firstLine="720"/>
        <w:jc w:val="both"/>
      </w:pPr>
      <w:r>
        <w:t>+</w:t>
      </w:r>
      <m:oMath>
        <m:sSubSup>
          <m:sSubSupPr>
            <m:ctrlPr>
              <w:rPr>
                <w:rFonts w:ascii="Cambria Math" w:hAnsi="Cambria Math"/>
                <w:i/>
              </w:rPr>
            </m:ctrlPr>
          </m:sSubSupPr>
          <m:e>
            <m:r>
              <w:rPr>
                <w:rFonts w:ascii="Cambria Math" w:hAnsi="Cambria Math"/>
              </w:rPr>
              <m:t>q</m:t>
            </m:r>
          </m:e>
          <m:sub>
            <m:r>
              <w:rPr>
                <w:rFonts w:ascii="Cambria Math" w:hAnsi="Cambria Math"/>
              </w:rPr>
              <m:t>S28</m:t>
            </m:r>
          </m:sub>
          <m:sup>
            <m:r>
              <w:rPr>
                <w:rFonts w:ascii="Cambria Math" w:hAnsi="Cambria Math"/>
              </w:rPr>
              <m:t>HT</m:t>
            </m:r>
          </m:sup>
        </m:sSubSup>
        <m:r>
          <w:rPr>
            <w:rFonts w:ascii="Cambria Math" w:hAnsi="Cambria Math"/>
          </w:rPr>
          <m:t>=k×q×</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2</m:t>
            </m:r>
          </m:den>
        </m:f>
      </m:oMath>
      <w:r>
        <w:t xml:space="preserve"> (với: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1.9</m:t>
            </m:r>
          </m:den>
        </m:f>
        <m:r>
          <w:rPr>
            <w:rFonts w:ascii="Cambria Math" w:hAnsi="Cambria Math"/>
          </w:rPr>
          <m:t>=1.1</m:t>
        </m:r>
        <m:r>
          <w:rPr>
            <w:rFonts w:ascii="Cambria Math" w:hAnsi="Cambria Math" w:cs="Cambria Math"/>
          </w:rPr>
          <m:t>⇒</m:t>
        </m:r>
      </m:oMath>
      <w:r>
        <w:t>k = 0.681)</w:t>
      </w:r>
    </w:p>
    <w:p w14:paraId="643DBE3E" w14:textId="05BF7097" w:rsidR="00BB5919" w:rsidRDefault="00BB5919" w:rsidP="00A1519B">
      <w:pPr>
        <w:jc w:val="both"/>
      </w:pPr>
      <w:r>
        <w:tab/>
      </w:r>
      <w:r w:rsidR="00BC44C7">
        <w:rPr>
          <w:position w:val="2"/>
        </w:rPr>
        <w:pict w14:anchorId="5DBD9870">
          <v:shape id="_x0000_i1029" type="#_x0000_t75" style="width:15.05pt;height:11.9pt" filled="t">
            <v:fill color2="black"/>
            <v:imagedata r:id="rId16" o:title="" croptop="-273f" cropbottom="-273f" cropleft="-218f" cropright="-218f"/>
          </v:shape>
        </w:pict>
      </w:r>
      <m:oMath>
        <m:sSubSup>
          <m:sSubSupPr>
            <m:ctrlPr>
              <w:rPr>
                <w:rFonts w:ascii="Cambria Math" w:hAnsi="Cambria Math"/>
                <w:i/>
              </w:rPr>
            </m:ctrlPr>
          </m:sSubSupPr>
          <m:e>
            <m:r>
              <w:rPr>
                <w:rFonts w:ascii="Cambria Math"/>
              </w:rPr>
              <m:t>q</m:t>
            </m:r>
          </m:e>
          <m:sub>
            <m:r>
              <w:rPr>
                <w:rFonts w:ascii="Cambria Math"/>
              </w:rPr>
              <m:t>S28</m:t>
            </m:r>
          </m:sub>
          <m:sup>
            <m:r>
              <w:rPr>
                <w:rFonts w:ascii="Cambria Math"/>
              </w:rPr>
              <m:t>HT</m:t>
            </m:r>
          </m:sup>
        </m:sSubSup>
        <m:r>
          <w:rPr>
            <w:rFonts w:ascii="Cambria Math"/>
          </w:rPr>
          <m:t>=0.681</m:t>
        </m:r>
        <m:r>
          <w:rPr>
            <w:rFonts w:ascii="Cambria Math"/>
          </w:rPr>
          <m:t>×</m:t>
        </m:r>
        <m:r>
          <w:rPr>
            <w:rFonts w:ascii="Cambria Math"/>
          </w:rPr>
          <m:t>381</m:t>
        </m:r>
        <m:r>
          <w:rPr>
            <w:rFonts w:ascii="Cambria Math"/>
          </w:rPr>
          <m:t>×</m:t>
        </m:r>
        <m:f>
          <m:fPr>
            <m:ctrlPr>
              <w:rPr>
                <w:rFonts w:ascii="Cambria Math" w:hAnsi="Cambria Math"/>
                <w:i/>
              </w:rPr>
            </m:ctrlPr>
          </m:fPr>
          <m:num>
            <m:r>
              <w:rPr>
                <w:rFonts w:ascii="Cambria Math"/>
              </w:rPr>
              <m:t>1.9</m:t>
            </m:r>
          </m:num>
          <m:den>
            <m:r>
              <w:rPr>
                <w:rFonts w:ascii="Cambria Math"/>
              </w:rPr>
              <m:t>2</m:t>
            </m:r>
          </m:den>
        </m:f>
        <m:r>
          <w:rPr>
            <w:rFonts w:ascii="Cambria Math"/>
          </w:rPr>
          <m:t>=247</m:t>
        </m:r>
      </m:oMath>
      <w:r w:rsidR="00A1519B">
        <w:t xml:space="preserve"> </w:t>
      </w:r>
      <w:r>
        <w:t>(kG/m).</w:t>
      </w:r>
    </w:p>
    <w:p w14:paraId="2FB84C9B" w14:textId="249B0977" w:rsidR="00BB5919" w:rsidRDefault="00BB5919" w:rsidP="00A1519B">
      <w:pPr>
        <w:spacing w:after="60" w:line="312" w:lineRule="auto"/>
        <w:jc w:val="both"/>
      </w:pPr>
      <w:r>
        <w:tab/>
      </w:r>
      <w:r>
        <w:tab/>
        <w:t>+</w:t>
      </w:r>
      <m:oMath>
        <m:sSubSup>
          <m:sSubSupPr>
            <m:ctrlPr>
              <w:rPr>
                <w:rFonts w:ascii="Cambria Math" w:hAnsi="Cambria Math"/>
                <w:i/>
              </w:rPr>
            </m:ctrlPr>
          </m:sSubSupPr>
          <m:e>
            <m:r>
              <w:rPr>
                <w:rFonts w:ascii="Cambria Math" w:hAnsi="Cambria Math"/>
              </w:rPr>
              <m:t>q</m:t>
            </m:r>
          </m:e>
          <m:sub>
            <m:r>
              <w:rPr>
                <w:rFonts w:ascii="Cambria Math" w:hAnsi="Cambria Math"/>
              </w:rPr>
              <m:t>S28</m:t>
            </m:r>
          </m:sub>
          <m:sup>
            <m:r>
              <w:rPr>
                <w:rFonts w:ascii="Cambria Math" w:hAnsi="Cambria Math"/>
              </w:rPr>
              <m:t>TG</m:t>
            </m:r>
          </m:sup>
        </m:sSubSup>
      </m:oMath>
      <w:r>
        <w:t xml:space="preserve">= </w:t>
      </w:r>
      <m:oMath>
        <m:f>
          <m:fPr>
            <m:ctrlPr>
              <w:rPr>
                <w:rFonts w:ascii="Cambria Math" w:hAnsi="Cambria Math"/>
                <w:i/>
              </w:rPr>
            </m:ctrlPr>
          </m:fPr>
          <m:num>
            <m:r>
              <w:rPr>
                <w:rFonts w:ascii="Cambria Math" w:hAnsi="Cambria Math"/>
              </w:rPr>
              <m:t>5</m:t>
            </m:r>
          </m:num>
          <m:den>
            <m:r>
              <w:rPr>
                <w:rFonts w:ascii="Cambria Math" w:hAnsi="Cambria Math"/>
              </w:rPr>
              <m:t>8</m:t>
            </m:r>
          </m:den>
        </m:f>
      </m:oMath>
      <w:r>
        <w:t xml:space="preserve">×q×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2</m:t>
            </m:r>
          </m:den>
        </m:f>
      </m:oMath>
      <w:r>
        <w:t xml:space="preserve"> = </w:t>
      </w:r>
      <m:oMath>
        <m:f>
          <m:fPr>
            <m:ctrlPr>
              <w:rPr>
                <w:rFonts w:ascii="Cambria Math" w:hAnsi="Cambria Math"/>
                <w:i/>
              </w:rPr>
            </m:ctrlPr>
          </m:fPr>
          <m:num>
            <m:r>
              <w:rPr>
                <w:rFonts w:ascii="Cambria Math" w:hAnsi="Cambria Math"/>
              </w:rPr>
              <m:t>5</m:t>
            </m:r>
          </m:num>
          <m:den>
            <m:r>
              <w:rPr>
                <w:rFonts w:ascii="Cambria Math" w:hAnsi="Cambria Math"/>
              </w:rPr>
              <m:t>8</m:t>
            </m:r>
          </m:den>
        </m:f>
      </m:oMath>
      <w:r>
        <w:t xml:space="preserve">×381× </w:t>
      </w:r>
      <m:oMath>
        <m:f>
          <m:fPr>
            <m:ctrlPr>
              <w:rPr>
                <w:rFonts w:ascii="Cambria Math" w:hAnsi="Cambria Math"/>
                <w:i/>
              </w:rPr>
            </m:ctrlPr>
          </m:fPr>
          <m:num>
            <m:r>
              <w:rPr>
                <w:rFonts w:ascii="Cambria Math"/>
              </w:rPr>
              <m:t>1.9</m:t>
            </m:r>
          </m:num>
          <m:den>
            <m:r>
              <w:rPr>
                <w:rFonts w:ascii="Cambria Math"/>
              </w:rPr>
              <m:t>2</m:t>
            </m:r>
          </m:den>
        </m:f>
      </m:oMath>
      <w:r>
        <w:t xml:space="preserve"> = 226 (kG/m).</w:t>
      </w:r>
    </w:p>
    <w:p w14:paraId="4C5FA85B" w14:textId="2280CBB2" w:rsidR="00BB5919" w:rsidRDefault="00BB5919" w:rsidP="00A1519B">
      <w:pPr>
        <w:ind w:left="720" w:firstLine="720"/>
        <w:jc w:val="both"/>
      </w:pPr>
      <w:r>
        <w:t>+</w:t>
      </w:r>
      <m:oMath>
        <m:sSubSup>
          <m:sSubSupPr>
            <m:ctrlPr>
              <w:rPr>
                <w:rFonts w:ascii="Cambria Math" w:hAnsi="Cambria Math"/>
                <w:i/>
              </w:rPr>
            </m:ctrlPr>
          </m:sSubSupPr>
          <m:e>
            <m:r>
              <w:rPr>
                <w:rFonts w:ascii="Cambria Math" w:hAnsi="Cambria Math"/>
              </w:rPr>
              <m:t>q</m:t>
            </m:r>
          </m:e>
          <m:sub>
            <m:r>
              <w:rPr>
                <w:rFonts w:ascii="Cambria Math" w:hAnsi="Cambria Math"/>
              </w:rPr>
              <m:t>S29</m:t>
            </m:r>
          </m:sub>
          <m:sup>
            <m:r>
              <w:rPr>
                <w:rFonts w:ascii="Cambria Math" w:hAnsi="Cambria Math"/>
              </w:rPr>
              <m:t>HT</m:t>
            </m:r>
          </m:sup>
        </m:sSubSup>
        <m:r>
          <w:rPr>
            <w:rFonts w:ascii="Cambria Math" w:hAnsi="Cambria Math"/>
          </w:rPr>
          <m:t>=k×q×</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2</m:t>
            </m:r>
          </m:den>
        </m:f>
      </m:oMath>
      <w:r>
        <w:t xml:space="preserve"> (với: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1.9</m:t>
            </m:r>
          </m:num>
          <m:den>
            <m:r>
              <w:rPr>
                <w:rFonts w:ascii="Cambria Math" w:hAnsi="Cambria Math"/>
              </w:rPr>
              <m:t>1.4</m:t>
            </m:r>
          </m:den>
        </m:f>
        <m:r>
          <w:rPr>
            <w:rFonts w:ascii="Cambria Math" w:hAnsi="Cambria Math"/>
          </w:rPr>
          <m:t>=1.36</m:t>
        </m:r>
        <m:r>
          <w:rPr>
            <w:rFonts w:ascii="Cambria Math" w:hAnsi="Cambria Math" w:cs="Cambria Math"/>
          </w:rPr>
          <m:t>⇒</m:t>
        </m:r>
      </m:oMath>
      <w:r>
        <w:t>k = 0.779)</w:t>
      </w:r>
    </w:p>
    <w:p w14:paraId="0CCA80EE" w14:textId="44223CD3" w:rsidR="00BB5919" w:rsidRDefault="00BB5919" w:rsidP="00A1519B">
      <w:pPr>
        <w:jc w:val="both"/>
      </w:pPr>
      <w:r>
        <w:tab/>
      </w:r>
      <w:r w:rsidR="00BC44C7">
        <w:rPr>
          <w:position w:val="2"/>
        </w:rPr>
        <w:pict w14:anchorId="1516FCDD">
          <v:shape id="_x0000_i1030" type="#_x0000_t75" style="width:15.05pt;height:11.9pt" filled="t">
            <v:fill color2="black"/>
            <v:imagedata r:id="rId16" o:title="" croptop="-273f" cropbottom="-273f" cropleft="-218f" cropright="-218f"/>
          </v:shape>
        </w:pict>
      </w:r>
      <m:oMath>
        <m:sSubSup>
          <m:sSubSupPr>
            <m:ctrlPr>
              <w:rPr>
                <w:rFonts w:ascii="Cambria Math" w:hAnsi="Cambria Math"/>
                <w:i/>
              </w:rPr>
            </m:ctrlPr>
          </m:sSubSupPr>
          <m:e>
            <m:r>
              <w:rPr>
                <w:rFonts w:ascii="Cambria Math"/>
              </w:rPr>
              <m:t>q</m:t>
            </m:r>
          </m:e>
          <m:sub>
            <m:r>
              <w:rPr>
                <w:rFonts w:ascii="Cambria Math"/>
              </w:rPr>
              <m:t>S29</m:t>
            </m:r>
          </m:sub>
          <m:sup>
            <m:r>
              <w:rPr>
                <w:rFonts w:ascii="Cambria Math"/>
              </w:rPr>
              <m:t>HT</m:t>
            </m:r>
          </m:sup>
        </m:sSubSup>
        <m:r>
          <w:rPr>
            <w:rFonts w:ascii="Cambria Math"/>
          </w:rPr>
          <m:t>=0.779</m:t>
        </m:r>
        <m:r>
          <w:rPr>
            <w:rFonts w:ascii="Cambria Math"/>
          </w:rPr>
          <m:t>×</m:t>
        </m:r>
        <m:r>
          <w:rPr>
            <w:rFonts w:ascii="Cambria Math"/>
          </w:rPr>
          <m:t>381</m:t>
        </m:r>
        <m:r>
          <w:rPr>
            <w:rFonts w:ascii="Cambria Math"/>
          </w:rPr>
          <m:t>×</m:t>
        </m:r>
        <m:f>
          <m:fPr>
            <m:ctrlPr>
              <w:rPr>
                <w:rFonts w:ascii="Cambria Math" w:hAnsi="Cambria Math"/>
                <w:i/>
              </w:rPr>
            </m:ctrlPr>
          </m:fPr>
          <m:num>
            <m:r>
              <w:rPr>
                <w:rFonts w:ascii="Cambria Math"/>
              </w:rPr>
              <m:t>1.4</m:t>
            </m:r>
          </m:num>
          <m:den>
            <m:r>
              <w:rPr>
                <w:rFonts w:ascii="Cambria Math"/>
              </w:rPr>
              <m:t>2</m:t>
            </m:r>
          </m:den>
        </m:f>
        <m:r>
          <w:rPr>
            <w:rFonts w:ascii="Cambria Math"/>
          </w:rPr>
          <m:t>=208</m:t>
        </m:r>
      </m:oMath>
      <w:r w:rsidR="00A1519B">
        <w:t xml:space="preserve"> </w:t>
      </w:r>
      <w:r>
        <w:t>(kG/m).</w:t>
      </w:r>
    </w:p>
    <w:p w14:paraId="4FC0E415" w14:textId="1744CC86" w:rsidR="00BB5919" w:rsidRDefault="00BB5919" w:rsidP="00A1519B">
      <w:pPr>
        <w:spacing w:after="60" w:line="312" w:lineRule="auto"/>
        <w:jc w:val="both"/>
      </w:pPr>
      <w:r>
        <w:tab/>
      </w:r>
      <w:r>
        <w:tab/>
        <w:t>+</w:t>
      </w:r>
      <m:oMath>
        <m:sSubSup>
          <m:sSubSupPr>
            <m:ctrlPr>
              <w:rPr>
                <w:rFonts w:ascii="Cambria Math" w:hAnsi="Cambria Math"/>
                <w:i/>
              </w:rPr>
            </m:ctrlPr>
          </m:sSubSupPr>
          <m:e>
            <m:r>
              <w:rPr>
                <w:rFonts w:ascii="Cambria Math" w:hAnsi="Cambria Math"/>
              </w:rPr>
              <m:t>q</m:t>
            </m:r>
          </m:e>
          <m:sub>
            <m:r>
              <w:rPr>
                <w:rFonts w:ascii="Cambria Math" w:hAnsi="Cambria Math"/>
              </w:rPr>
              <m:t>S29</m:t>
            </m:r>
          </m:sub>
          <m:sup>
            <m:r>
              <w:rPr>
                <w:rFonts w:ascii="Cambria Math" w:hAnsi="Cambria Math"/>
              </w:rPr>
              <m:t>TG</m:t>
            </m:r>
          </m:sup>
        </m:sSubSup>
      </m:oMath>
      <w:r>
        <w:t xml:space="preserve">= </w:t>
      </w:r>
      <m:oMath>
        <m:f>
          <m:fPr>
            <m:ctrlPr>
              <w:rPr>
                <w:rFonts w:ascii="Cambria Math" w:hAnsi="Cambria Math"/>
                <w:i/>
              </w:rPr>
            </m:ctrlPr>
          </m:fPr>
          <m:num>
            <m:r>
              <w:rPr>
                <w:rFonts w:ascii="Cambria Math" w:hAnsi="Cambria Math"/>
              </w:rPr>
              <m:t>5</m:t>
            </m:r>
          </m:num>
          <m:den>
            <m:r>
              <w:rPr>
                <w:rFonts w:ascii="Cambria Math" w:hAnsi="Cambria Math"/>
              </w:rPr>
              <m:t>8</m:t>
            </m:r>
          </m:den>
        </m:f>
      </m:oMath>
      <w:r>
        <w:t xml:space="preserve">×q×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2</m:t>
            </m:r>
          </m:den>
        </m:f>
      </m:oMath>
      <w:r>
        <w:t xml:space="preserve"> = </w:t>
      </w:r>
      <m:oMath>
        <m:f>
          <m:fPr>
            <m:ctrlPr>
              <w:rPr>
                <w:rFonts w:ascii="Cambria Math" w:hAnsi="Cambria Math"/>
                <w:i/>
              </w:rPr>
            </m:ctrlPr>
          </m:fPr>
          <m:num>
            <m:r>
              <w:rPr>
                <w:rFonts w:ascii="Cambria Math" w:hAnsi="Cambria Math"/>
              </w:rPr>
              <m:t>5</m:t>
            </m:r>
          </m:num>
          <m:den>
            <m:r>
              <w:rPr>
                <w:rFonts w:ascii="Cambria Math" w:hAnsi="Cambria Math"/>
              </w:rPr>
              <m:t>8</m:t>
            </m:r>
          </m:den>
        </m:f>
      </m:oMath>
      <w:r>
        <w:t xml:space="preserve">×381× </w:t>
      </w:r>
      <m:oMath>
        <m:f>
          <m:fPr>
            <m:ctrlPr>
              <w:rPr>
                <w:rFonts w:ascii="Cambria Math" w:hAnsi="Cambria Math"/>
                <w:i/>
              </w:rPr>
            </m:ctrlPr>
          </m:fPr>
          <m:num>
            <m:r>
              <w:rPr>
                <w:rFonts w:ascii="Cambria Math"/>
              </w:rPr>
              <m:t>1.4</m:t>
            </m:r>
          </m:num>
          <m:den>
            <m:r>
              <w:rPr>
                <w:rFonts w:ascii="Cambria Math"/>
              </w:rPr>
              <m:t>2</m:t>
            </m:r>
          </m:den>
        </m:f>
      </m:oMath>
      <w:r>
        <w:t xml:space="preserve"> = 167 (kG/m).</w:t>
      </w:r>
    </w:p>
    <w:p w14:paraId="35FAC741" w14:textId="77777777" w:rsidR="00BB5919" w:rsidRDefault="00BB5919">
      <w:pPr>
        <w:spacing w:after="60" w:line="312" w:lineRule="auto"/>
        <w:jc w:val="both"/>
      </w:pPr>
      <w:r>
        <w:rPr>
          <w:b/>
        </w:rPr>
        <w:t>* Tải phân bố trên đoạn dầm B2’-B’2’ (0.2×0.2m)</w:t>
      </w:r>
    </w:p>
    <w:p w14:paraId="70BAE958" w14:textId="5E012E86" w:rsidR="00BB5919" w:rsidRDefault="00BB5919" w:rsidP="00A1519B">
      <w:pPr>
        <w:spacing w:after="60" w:line="312" w:lineRule="auto"/>
        <w:jc w:val="both"/>
      </w:pPr>
      <w:r>
        <w:rPr>
          <w:b/>
        </w:rPr>
        <w:tab/>
      </w:r>
      <w:r>
        <w:t>- Tải do sàn truyền vào:</w:t>
      </w:r>
      <w:r>
        <w:rPr>
          <w:b/>
        </w:rPr>
        <w:t xml:space="preserve"> </w:t>
      </w:r>
      <w:r>
        <w:t>q</w:t>
      </w:r>
      <w:r>
        <w:rPr>
          <w:vertAlign w:val="subscript"/>
        </w:rPr>
        <w:t>S</w:t>
      </w:r>
      <w:r>
        <w:t xml:space="preserve"> = </w:t>
      </w:r>
      <m:oMath>
        <m:sSubSup>
          <m:sSubSupPr>
            <m:ctrlPr>
              <w:rPr>
                <w:rFonts w:ascii="Cambria Math" w:hAnsi="Cambria Math"/>
                <w:i/>
              </w:rPr>
            </m:ctrlPr>
          </m:sSubSupPr>
          <m:e>
            <m:r>
              <w:rPr>
                <w:rFonts w:ascii="Cambria Math" w:hAnsi="Cambria Math"/>
              </w:rPr>
              <m:t>q</m:t>
            </m:r>
          </m:e>
          <m:sub>
            <m:r>
              <w:rPr>
                <w:rFonts w:ascii="Cambria Math" w:hAnsi="Cambria Math"/>
              </w:rPr>
              <m:t>S28</m:t>
            </m:r>
          </m:sub>
          <m:sup>
            <m:r>
              <w:rPr>
                <w:rFonts w:ascii="Cambria Math" w:hAnsi="Cambria Math"/>
              </w:rPr>
              <m:t>TG</m:t>
            </m:r>
          </m:sup>
        </m:sSubSup>
      </m:oMath>
      <w:r>
        <w:t xml:space="preserve">+ </w:t>
      </w:r>
      <m:oMath>
        <m:sSubSup>
          <m:sSubSupPr>
            <m:ctrlPr>
              <w:rPr>
                <w:rFonts w:ascii="Cambria Math" w:hAnsi="Cambria Math"/>
                <w:i/>
              </w:rPr>
            </m:ctrlPr>
          </m:sSubSupPr>
          <m:e>
            <m:r>
              <w:rPr>
                <w:rFonts w:ascii="Cambria Math"/>
              </w:rPr>
              <m:t>q</m:t>
            </m:r>
          </m:e>
          <m:sub>
            <m:r>
              <w:rPr>
                <w:rFonts w:ascii="Cambria Math"/>
              </w:rPr>
              <m:t>S29</m:t>
            </m:r>
          </m:sub>
          <m:sup>
            <m:r>
              <w:rPr>
                <w:rFonts w:ascii="Cambria Math"/>
              </w:rPr>
              <m:t>HT</m:t>
            </m:r>
          </m:sup>
        </m:sSubSup>
      </m:oMath>
      <w:r>
        <w:t>= 226 + 208 = 434 (kG/m).</w:t>
      </w:r>
    </w:p>
    <w:p w14:paraId="4D96C1EA" w14:textId="4AF67A5F" w:rsidR="00BB5919" w:rsidRDefault="00BB5919" w:rsidP="00A1519B">
      <w:pPr>
        <w:spacing w:after="60" w:line="312" w:lineRule="auto"/>
        <w:jc w:val="both"/>
      </w:pPr>
      <w:r>
        <w:tab/>
        <w:t xml:space="preserve">- Tải do tường truyền vào: </w:t>
      </w:r>
      <m:oMath>
        <m:sSub>
          <m:sSubPr>
            <m:ctrlPr>
              <w:rPr>
                <w:rFonts w:ascii="Cambria Math" w:hAnsi="Cambria Math"/>
                <w:i/>
              </w:rPr>
            </m:ctrlPr>
          </m:sSubPr>
          <m:e>
            <m:r>
              <w:rPr>
                <w:rFonts w:ascii="Cambria Math"/>
              </w:rPr>
              <m:t>q</m:t>
            </m:r>
          </m:e>
          <m:sub>
            <m:r>
              <w:rPr>
                <w:rFonts w:ascii="Cambria Math"/>
              </w:rPr>
              <m:t>t</m:t>
            </m:r>
          </m:sub>
        </m:sSub>
        <m:r>
          <w:rPr>
            <w:rFonts w:ascii="Cambria Math"/>
          </w:rPr>
          <m:t>=180</m:t>
        </m:r>
        <m:r>
          <w:rPr>
            <w:rFonts w:ascii="Cambria Math"/>
          </w:rPr>
          <m:t>×</m:t>
        </m:r>
        <m:r>
          <w:rPr>
            <w:rFonts w:ascii="Cambria Math"/>
          </w:rPr>
          <m:t>3.5</m:t>
        </m:r>
        <m:r>
          <w:rPr>
            <w:rFonts w:ascii="Cambria Math"/>
          </w:rPr>
          <m:t>×</m:t>
        </m:r>
        <m:r>
          <w:rPr>
            <w:rFonts w:ascii="Cambria Math"/>
          </w:rPr>
          <m:t>1.1=693</m:t>
        </m:r>
      </m:oMath>
      <w:r w:rsidR="00A1519B">
        <w:t xml:space="preserve"> </w:t>
      </w:r>
      <w:r>
        <w:t>(kG/m).</w:t>
      </w:r>
    </w:p>
    <w:p w14:paraId="2B9A0C0B" w14:textId="77777777" w:rsidR="00BB5919" w:rsidRDefault="00BB5919">
      <w:pPr>
        <w:spacing w:after="60" w:line="312" w:lineRule="auto"/>
        <w:jc w:val="both"/>
      </w:pPr>
      <w:r>
        <w:tab/>
        <w:t xml:space="preserve">- Tải do trọng lượng bản thân dầm: </w:t>
      </w:r>
    </w:p>
    <w:p w14:paraId="4FCCDA43" w14:textId="77777777" w:rsidR="00BB5919" w:rsidRDefault="00BB5919">
      <w:pPr>
        <w:jc w:val="center"/>
      </w:pPr>
      <w:r>
        <w:tab/>
        <w:t>q</w:t>
      </w:r>
      <w:r>
        <w:rPr>
          <w:vertAlign w:val="subscript"/>
        </w:rPr>
        <w:t>d</w:t>
      </w:r>
      <w:r>
        <w:t xml:space="preserve"> = h</w:t>
      </w:r>
      <w:r>
        <w:rPr>
          <w:vertAlign w:val="subscript"/>
        </w:rPr>
        <w:t>d</w:t>
      </w:r>
      <w:r>
        <w:t>×b</w:t>
      </w:r>
      <w:r>
        <w:rPr>
          <w:vertAlign w:val="subscript"/>
        </w:rPr>
        <w:t>d</w:t>
      </w:r>
      <w:r>
        <w:t>×γ</w:t>
      </w:r>
      <w:r>
        <w:rPr>
          <w:vertAlign w:val="subscript"/>
        </w:rPr>
        <w:t>bt</w:t>
      </w:r>
      <w:r>
        <w:t>×n = 0.2×0.2×2500×1.1 = 110 (kG/m).</w:t>
      </w:r>
    </w:p>
    <w:p w14:paraId="00DE1522" w14:textId="1404E619" w:rsidR="00BB5919" w:rsidRDefault="00BB5919" w:rsidP="00A1519B">
      <w:pPr>
        <w:jc w:val="both"/>
      </w:pPr>
      <w:r>
        <w:tab/>
      </w:r>
      <m:oMath>
        <m:r>
          <w:rPr>
            <w:rFonts w:ascii="Cambria Math" w:hAnsi="Cambria Math" w:cs="Cambria Math"/>
          </w:rPr>
          <m:t>⇒</m:t>
        </m:r>
      </m:oMath>
      <w:r>
        <w:t xml:space="preserve"> Tải phân bố trên đoạn dầm B2’-B’2’:</w:t>
      </w:r>
    </w:p>
    <w:p w14:paraId="62DD7631" w14:textId="77777777" w:rsidR="00BB5919" w:rsidRDefault="00BB5919">
      <w:pPr>
        <w:jc w:val="both"/>
      </w:pPr>
      <w:r>
        <w:tab/>
      </w:r>
      <w:r>
        <w:tab/>
        <w:t>q</w:t>
      </w:r>
      <w:r>
        <w:rPr>
          <w:vertAlign w:val="subscript"/>
        </w:rPr>
        <w:t>B2’</w:t>
      </w:r>
      <w:r>
        <w:t xml:space="preserve"> = 434 + 693 + 110 = 1237 (kG/m).</w:t>
      </w:r>
    </w:p>
    <w:p w14:paraId="650C2285" w14:textId="77777777" w:rsidR="00BB5919" w:rsidRDefault="00BB5919">
      <w:pPr>
        <w:spacing w:after="60" w:line="312" w:lineRule="auto"/>
        <w:jc w:val="both"/>
      </w:pPr>
      <w:r>
        <w:rPr>
          <w:b/>
        </w:rPr>
        <w:t>* Tĩnh tải tập trung tại nút B’2’:</w:t>
      </w:r>
    </w:p>
    <w:p w14:paraId="1D954320" w14:textId="42E305AD" w:rsidR="00BB5919" w:rsidRDefault="00BB5919" w:rsidP="00A1519B">
      <w:pPr>
        <w:spacing w:after="60" w:line="312" w:lineRule="auto"/>
        <w:jc w:val="both"/>
      </w:pPr>
      <w:r>
        <w:rPr>
          <w:b/>
        </w:rPr>
        <w:tab/>
      </w:r>
      <w:r>
        <w:t>P</w:t>
      </w:r>
      <w:r>
        <w:rPr>
          <w:vertAlign w:val="subscript"/>
        </w:rPr>
        <w:t>B’2’</w:t>
      </w:r>
      <w: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B'2</m:t>
                </m:r>
              </m:sub>
            </m:sSub>
            <m:r>
              <w:rPr>
                <w:rFonts w:ascii="Cambria Math" w:hAnsi="Cambria Math"/>
              </w:rPr>
              <m:t>×1.9</m:t>
            </m:r>
          </m:num>
          <m:den>
            <m:r>
              <w:rPr>
                <w:rFonts w:ascii="Cambria Math" w:hAnsi="Cambria Math"/>
              </w:rPr>
              <m:t>2</m:t>
            </m:r>
          </m:den>
        </m:f>
      </m:oMath>
      <w:r>
        <w:t xml:space="preserve">= </w:t>
      </w:r>
      <m:oMath>
        <m:f>
          <m:fPr>
            <m:ctrlPr>
              <w:rPr>
                <w:rFonts w:ascii="Cambria Math" w:hAnsi="Cambria Math"/>
                <w:i/>
              </w:rPr>
            </m:ctrlPr>
          </m:fPr>
          <m:num>
            <m:r>
              <w:rPr>
                <w:rFonts w:ascii="Cambria Math"/>
              </w:rPr>
              <m:t>1237</m:t>
            </m:r>
            <m:r>
              <w:rPr>
                <w:rFonts w:ascii="Cambria Math"/>
              </w:rPr>
              <m:t>×</m:t>
            </m:r>
            <m:r>
              <w:rPr>
                <w:rFonts w:ascii="Cambria Math"/>
              </w:rPr>
              <m:t>1.9</m:t>
            </m:r>
          </m:num>
          <m:den>
            <m:r>
              <w:rPr>
                <w:rFonts w:ascii="Cambria Math"/>
              </w:rPr>
              <m:t>2</m:t>
            </m:r>
          </m:den>
        </m:f>
      </m:oMath>
      <w:r>
        <w:t>= 1175 kG.</w:t>
      </w:r>
    </w:p>
    <w:p w14:paraId="023CF14E" w14:textId="77777777" w:rsidR="00BB5919" w:rsidRDefault="00BB5919">
      <w:pPr>
        <w:spacing w:after="60" w:line="312" w:lineRule="auto"/>
        <w:jc w:val="both"/>
      </w:pPr>
      <w:r>
        <w:rPr>
          <w:b/>
        </w:rPr>
        <w:t>* Sơ đồ tính toán dầm B’2-B’3 (dầm loại 2):</w:t>
      </w:r>
    </w:p>
    <w:p w14:paraId="7701E62B" w14:textId="77777777" w:rsidR="00BB5919" w:rsidRDefault="00BB5919">
      <w:pPr>
        <w:spacing w:after="60" w:line="312" w:lineRule="auto"/>
        <w:jc w:val="both"/>
      </w:pPr>
      <w:r>
        <w:rPr>
          <w:b/>
        </w:rPr>
        <w:lastRenderedPageBreak/>
        <w:tab/>
      </w:r>
      <w:r>
        <w:t xml:space="preserve">- Tải do tường truyền vào: </w:t>
      </w:r>
    </w:p>
    <w:p w14:paraId="1EE7FF9A" w14:textId="77777777" w:rsidR="00BB5919" w:rsidRDefault="00BB5919">
      <w:pPr>
        <w:spacing w:after="60" w:line="312" w:lineRule="auto"/>
        <w:jc w:val="center"/>
      </w:pPr>
      <w:r>
        <w:t>q</w:t>
      </w:r>
      <w:r>
        <w:rPr>
          <w:vertAlign w:val="subscript"/>
        </w:rPr>
        <w:t>t</w:t>
      </w:r>
      <w:r>
        <w:t xml:space="preserve"> = 180×3.5×1.1 = 693 (kG/m)</w:t>
      </w:r>
    </w:p>
    <w:p w14:paraId="45458ACA" w14:textId="77777777" w:rsidR="00BB5919" w:rsidRDefault="00BB5919">
      <w:pPr>
        <w:spacing w:after="60" w:line="312" w:lineRule="auto"/>
        <w:jc w:val="both"/>
      </w:pPr>
      <w:r>
        <w:tab/>
        <w:t>- Tải do trọng lượng bản thân dầm (0.2×0.3m):</w:t>
      </w:r>
    </w:p>
    <w:p w14:paraId="17EA4B0A" w14:textId="77777777" w:rsidR="00BB5919" w:rsidRDefault="00BB5919">
      <w:pPr>
        <w:spacing w:after="60" w:line="312" w:lineRule="auto"/>
        <w:jc w:val="center"/>
      </w:pPr>
      <w:r>
        <w:t>q</w:t>
      </w:r>
      <w:r>
        <w:rPr>
          <w:vertAlign w:val="subscript"/>
        </w:rPr>
        <w:t>d</w:t>
      </w:r>
      <w:r>
        <w:t xml:space="preserve"> = h</w:t>
      </w:r>
      <w:r>
        <w:rPr>
          <w:vertAlign w:val="subscript"/>
        </w:rPr>
        <w:t>d</w:t>
      </w:r>
      <w:r>
        <w:t>×b</w:t>
      </w:r>
      <w:r>
        <w:rPr>
          <w:vertAlign w:val="subscript"/>
        </w:rPr>
        <w:t>d</w:t>
      </w:r>
      <w:r>
        <w:t>×γ</w:t>
      </w:r>
      <w:r>
        <w:rPr>
          <w:vertAlign w:val="subscript"/>
        </w:rPr>
        <w:t>bt</w:t>
      </w:r>
      <w:r>
        <w:t>×n = 0.3×0.2×2500×1.1 = 165 (kG/m).</w:t>
      </w:r>
      <w:r>
        <w:tab/>
      </w:r>
    </w:p>
    <w:p w14:paraId="124D8871" w14:textId="23ED3573" w:rsidR="00BB5919" w:rsidRDefault="00FD7EE9">
      <w:pPr>
        <w:spacing w:after="60" w:line="312" w:lineRule="auto"/>
        <w:jc w:val="center"/>
        <w:rPr>
          <w:b/>
        </w:rPr>
      </w:pPr>
      <w:r>
        <w:rPr>
          <w:b/>
          <w:noProof/>
          <w:lang w:eastAsia="en-US"/>
        </w:rPr>
        <w:drawing>
          <wp:inline distT="0" distB="0" distL="0" distR="0" wp14:anchorId="3BEDD0FD" wp14:editId="09B5F10D">
            <wp:extent cx="5619750" cy="2371725"/>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7">
                      <a:extLst>
                        <a:ext uri="{28A0092B-C50C-407E-A947-70E740481C1C}">
                          <a14:useLocalDpi xmlns:a14="http://schemas.microsoft.com/office/drawing/2010/main" val="0"/>
                        </a:ext>
                      </a:extLst>
                    </a:blip>
                    <a:srcRect l="-9" t="-23" r="-9" b="-23"/>
                    <a:stretch>
                      <a:fillRect/>
                    </a:stretch>
                  </pic:blipFill>
                  <pic:spPr bwMode="auto">
                    <a:xfrm>
                      <a:off x="0" y="0"/>
                      <a:ext cx="5619750" cy="2371725"/>
                    </a:xfrm>
                    <a:prstGeom prst="rect">
                      <a:avLst/>
                    </a:prstGeom>
                    <a:solidFill>
                      <a:srgbClr val="FFFFFF"/>
                    </a:solidFill>
                    <a:ln>
                      <a:noFill/>
                    </a:ln>
                  </pic:spPr>
                </pic:pic>
              </a:graphicData>
            </a:graphic>
          </wp:inline>
        </w:drawing>
      </w:r>
    </w:p>
    <w:p w14:paraId="4378074E" w14:textId="77777777" w:rsidR="00BB5919" w:rsidRDefault="00BB5919">
      <w:pPr>
        <w:spacing w:after="60" w:line="312" w:lineRule="auto"/>
        <w:jc w:val="both"/>
      </w:pPr>
      <w:r>
        <w:rPr>
          <w:b/>
        </w:rPr>
        <w:tab/>
      </w:r>
      <w:r>
        <w:rPr>
          <w:b/>
          <w:u w:val="single"/>
        </w:rPr>
        <w:t>Chú ý:</w:t>
      </w:r>
      <w:r>
        <w:t xml:space="preserve"> Theo sơ đồ 2 thì ở nhịp 2.1m không có tường xây trên dầm nên không có tĩnh tải do tường.</w:t>
      </w:r>
    </w:p>
    <w:p w14:paraId="6EBD1446" w14:textId="77777777" w:rsidR="00BB5919" w:rsidRDefault="00BB5919">
      <w:pPr>
        <w:spacing w:after="60" w:line="312" w:lineRule="auto"/>
        <w:ind w:firstLine="720"/>
        <w:jc w:val="both"/>
      </w:pPr>
      <w:r>
        <w:t>Ta có: Phản lực tại gối A (R</w:t>
      </w:r>
      <w:r>
        <w:rPr>
          <w:vertAlign w:val="subscript"/>
        </w:rPr>
        <w:t>A</w:t>
      </w:r>
      <w:r>
        <w:t>) sẽ là lực tập trung tác dụng vào đoạn dầm B2-C2</w:t>
      </w:r>
    </w:p>
    <w:p w14:paraId="66BFB292" w14:textId="18723E1B" w:rsidR="00BB5919" w:rsidRDefault="00BB5919" w:rsidP="00A1519B">
      <w:pPr>
        <w:jc w:val="both"/>
      </w:pPr>
      <w:r>
        <w:tab/>
      </w:r>
      <m:oMath>
        <m:sSub>
          <m:sSubPr>
            <m:ctrlPr>
              <w:rPr>
                <w:rFonts w:ascii="Cambria Math" w:hAnsi="Cambria Math"/>
                <w:i/>
              </w:rPr>
            </m:ctrlPr>
          </m:sSubPr>
          <m:e>
            <m:r>
              <w:rPr>
                <w:rFonts w:ascii="Cambria Math"/>
              </w:rPr>
              <m:t>R</m:t>
            </m:r>
          </m:e>
          <m:sub>
            <m:r>
              <w:rPr>
                <w:rFonts w:ascii="Cambria Math"/>
              </w:rPr>
              <m:t>A</m:t>
            </m:r>
          </m:sub>
        </m:sSub>
        <m:r>
          <w:rPr>
            <w:rFonts w:ascii="Cambria Math"/>
          </w:rPr>
          <m:t>=</m:t>
        </m:r>
        <m:f>
          <m:fPr>
            <m:ctrlPr>
              <w:rPr>
                <w:rFonts w:ascii="Cambria Math" w:hAnsi="Cambria Math"/>
                <w:i/>
              </w:rPr>
            </m:ctrlPr>
          </m:fPr>
          <m:num>
            <m:r>
              <w:rPr>
                <w:rFonts w:ascii="Cambria Math"/>
              </w:rPr>
              <m:t>1175</m:t>
            </m:r>
            <m:r>
              <w:rPr>
                <w:rFonts w:ascii="Cambria Math"/>
              </w:rPr>
              <m:t>×</m:t>
            </m:r>
            <m:r>
              <w:rPr>
                <w:rFonts w:ascii="Cambria Math"/>
              </w:rPr>
              <m:t>1.4</m:t>
            </m:r>
          </m:num>
          <m:den>
            <m:r>
              <w:rPr>
                <w:rFonts w:ascii="Cambria Math"/>
              </w:rPr>
              <m:t>3.5</m:t>
            </m:r>
          </m:den>
        </m:f>
        <m:r>
          <w:rPr>
            <w:rFonts w:ascii="Cambria Math"/>
          </w:rPr>
          <m:t>+</m:t>
        </m:r>
        <m:f>
          <m:fPr>
            <m:ctrlPr>
              <w:rPr>
                <w:rFonts w:ascii="Cambria Math" w:hAnsi="Cambria Math"/>
                <w:i/>
              </w:rPr>
            </m:ctrlPr>
          </m:fPr>
          <m:num>
            <m:r>
              <w:rPr>
                <w:rFonts w:ascii="Cambria Math"/>
              </w:rPr>
              <m:t>1303</m:t>
            </m:r>
            <m:r>
              <w:rPr>
                <w:rFonts w:ascii="Cambria Math"/>
              </w:rPr>
              <m:t>×</m:t>
            </m:r>
            <m:r>
              <w:rPr>
                <w:rFonts w:ascii="Cambria Math"/>
              </w:rPr>
              <m:t>1.4</m:t>
            </m:r>
            <m:r>
              <w:rPr>
                <w:rFonts w:ascii="Cambria Math"/>
              </w:rPr>
              <m:t>×</m:t>
            </m:r>
            <m:r>
              <w:rPr>
                <w:rFonts w:ascii="Cambria Math"/>
              </w:rPr>
              <m:t>0.7</m:t>
            </m:r>
          </m:num>
          <m:den>
            <m:r>
              <w:rPr>
                <w:rFonts w:ascii="Cambria Math"/>
              </w:rPr>
              <m:t>3.5</m:t>
            </m:r>
          </m:den>
        </m:f>
        <m:r>
          <w:rPr>
            <w:rFonts w:ascii="Cambria Math"/>
          </w:rPr>
          <m:t>+</m:t>
        </m:r>
        <m:f>
          <m:fPr>
            <m:ctrlPr>
              <w:rPr>
                <w:rFonts w:ascii="Cambria Math" w:hAnsi="Cambria Math"/>
                <w:i/>
              </w:rPr>
            </m:ctrlPr>
          </m:fPr>
          <m:num>
            <m:r>
              <w:rPr>
                <w:rFonts w:ascii="Cambria Math"/>
              </w:rPr>
              <m:t>690</m:t>
            </m:r>
            <m:r>
              <w:rPr>
                <w:rFonts w:ascii="Cambria Math"/>
              </w:rPr>
              <m:t>×</m:t>
            </m:r>
            <m:r>
              <w:rPr>
                <w:rFonts w:ascii="Cambria Math"/>
              </w:rPr>
              <m:t>2.1</m:t>
            </m:r>
            <m:r>
              <w:rPr>
                <w:rFonts w:ascii="Cambria Math"/>
              </w:rPr>
              <m:t>×</m:t>
            </m:r>
            <m:r>
              <w:rPr>
                <w:rFonts w:ascii="Cambria Math"/>
              </w:rPr>
              <m:t>(1.05+1.4)</m:t>
            </m:r>
          </m:num>
          <m:den>
            <m:r>
              <w:rPr>
                <w:rFonts w:ascii="Cambria Math"/>
              </w:rPr>
              <m:t>3.5</m:t>
            </m:r>
          </m:den>
        </m:f>
      </m:oMath>
      <w:r>
        <w:t xml:space="preserve"> = 1849 kG.</w:t>
      </w:r>
    </w:p>
    <w:p w14:paraId="63326FAA" w14:textId="77777777" w:rsidR="00BB5919" w:rsidRDefault="00BB5919">
      <w:pPr>
        <w:jc w:val="both"/>
      </w:pPr>
      <w:r>
        <w:rPr>
          <w:b/>
        </w:rPr>
        <w:t>* Sơ đồ tính toán dầm B2-C2 (dầm loại 3):</w:t>
      </w:r>
    </w:p>
    <w:p w14:paraId="20F2CACA" w14:textId="77777777" w:rsidR="00BB5919" w:rsidRDefault="00BB5919">
      <w:pPr>
        <w:spacing w:after="60" w:line="312" w:lineRule="auto"/>
        <w:jc w:val="both"/>
      </w:pPr>
      <w:r>
        <w:rPr>
          <w:b/>
        </w:rPr>
        <w:tab/>
      </w:r>
      <w:r>
        <w:t xml:space="preserve">- Tải do tường truyền vào: </w:t>
      </w:r>
    </w:p>
    <w:p w14:paraId="1D5A6ECB" w14:textId="77777777" w:rsidR="00BB5919" w:rsidRDefault="00BB5919">
      <w:pPr>
        <w:spacing w:after="60" w:line="312" w:lineRule="auto"/>
        <w:jc w:val="center"/>
      </w:pPr>
      <w:r>
        <w:t>q</w:t>
      </w:r>
      <w:r>
        <w:rPr>
          <w:vertAlign w:val="subscript"/>
        </w:rPr>
        <w:t>t</w:t>
      </w:r>
      <w:r>
        <w:t xml:space="preserve"> = 180×3.5×1.1 = 693 (kG/m)</w:t>
      </w:r>
    </w:p>
    <w:p w14:paraId="31591932" w14:textId="77777777" w:rsidR="00BB5919" w:rsidRDefault="00BB5919">
      <w:pPr>
        <w:spacing w:after="60" w:line="312" w:lineRule="auto"/>
        <w:jc w:val="both"/>
      </w:pPr>
      <w:r>
        <w:tab/>
        <w:t>- Tải do trọng lượng bản thân dầm (0.2×0.4m):</w:t>
      </w:r>
    </w:p>
    <w:p w14:paraId="42285686" w14:textId="77777777" w:rsidR="00BB5919" w:rsidRDefault="00BB5919">
      <w:pPr>
        <w:spacing w:after="60" w:line="312" w:lineRule="auto"/>
        <w:jc w:val="center"/>
      </w:pPr>
      <w:r>
        <w:t>q</w:t>
      </w:r>
      <w:r>
        <w:rPr>
          <w:vertAlign w:val="subscript"/>
        </w:rPr>
        <w:t>d</w:t>
      </w:r>
      <w:r>
        <w:t xml:space="preserve"> = h</w:t>
      </w:r>
      <w:r>
        <w:rPr>
          <w:vertAlign w:val="subscript"/>
        </w:rPr>
        <w:t>d</w:t>
      </w:r>
      <w:r>
        <w:t>×b</w:t>
      </w:r>
      <w:r>
        <w:rPr>
          <w:vertAlign w:val="subscript"/>
        </w:rPr>
        <w:t>d</w:t>
      </w:r>
      <w:r>
        <w:t>×γ</w:t>
      </w:r>
      <w:r>
        <w:rPr>
          <w:vertAlign w:val="subscript"/>
        </w:rPr>
        <w:t>bt</w:t>
      </w:r>
      <w:r>
        <w:t>×n = 0.4×0.2×2500×1.1 = 220 (kG/m).</w:t>
      </w:r>
    </w:p>
    <w:p w14:paraId="208C37D6" w14:textId="3F3F05B4" w:rsidR="00BB5919" w:rsidRDefault="00FD7EE9">
      <w:pPr>
        <w:spacing w:after="60" w:line="312" w:lineRule="auto"/>
        <w:jc w:val="center"/>
      </w:pPr>
      <w:r>
        <w:rPr>
          <w:noProof/>
          <w:lang w:eastAsia="en-US"/>
        </w:rPr>
        <w:drawing>
          <wp:inline distT="0" distB="0" distL="0" distR="0" wp14:anchorId="02B5E4B2" wp14:editId="7694A306">
            <wp:extent cx="3838575" cy="1743075"/>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18">
                      <a:extLst>
                        <a:ext uri="{28A0092B-C50C-407E-A947-70E740481C1C}">
                          <a14:useLocalDpi xmlns:a14="http://schemas.microsoft.com/office/drawing/2010/main" val="0"/>
                        </a:ext>
                      </a:extLst>
                    </a:blip>
                    <a:srcRect l="-9" t="-21" r="-9" b="-21"/>
                    <a:stretch>
                      <a:fillRect/>
                    </a:stretch>
                  </pic:blipFill>
                  <pic:spPr bwMode="auto">
                    <a:xfrm>
                      <a:off x="0" y="0"/>
                      <a:ext cx="3838575" cy="1743075"/>
                    </a:xfrm>
                    <a:prstGeom prst="rect">
                      <a:avLst/>
                    </a:prstGeom>
                    <a:solidFill>
                      <a:srgbClr val="FFFFFF"/>
                    </a:solidFill>
                    <a:ln>
                      <a:noFill/>
                    </a:ln>
                  </pic:spPr>
                </pic:pic>
              </a:graphicData>
            </a:graphic>
          </wp:inline>
        </w:drawing>
      </w:r>
    </w:p>
    <w:p w14:paraId="3E46C876" w14:textId="77777777" w:rsidR="00BB5919" w:rsidRDefault="00BB5919">
      <w:pPr>
        <w:spacing w:after="60" w:line="312" w:lineRule="auto"/>
        <w:ind w:firstLine="720"/>
        <w:jc w:val="both"/>
      </w:pPr>
      <w:r>
        <w:t>Ta có: Phản lực tại gối A (R</w:t>
      </w:r>
      <w:r>
        <w:rPr>
          <w:vertAlign w:val="subscript"/>
        </w:rPr>
        <w:t>A</w:t>
      </w:r>
      <w:r>
        <w:t>) sẽ là lực tập trung do đoạn dầm B2-C2 tác dụng vào nút B-2.</w:t>
      </w:r>
    </w:p>
    <w:p w14:paraId="3C8527CA" w14:textId="0C7D732F" w:rsidR="00BB5919" w:rsidRDefault="00BB5919" w:rsidP="00A1519B">
      <w:pPr>
        <w:jc w:val="both"/>
      </w:pPr>
      <w:r>
        <w:tab/>
      </w:r>
      <m:oMath>
        <m:sSub>
          <m:sSubPr>
            <m:ctrlPr>
              <w:rPr>
                <w:rFonts w:ascii="Cambria Math" w:hAnsi="Cambria Math"/>
                <w:i/>
              </w:rPr>
            </m:ctrlPr>
          </m:sSubPr>
          <m:e>
            <m:r>
              <w:rPr>
                <w:rFonts w:ascii="Cambria Math"/>
              </w:rPr>
              <m:t>R</m:t>
            </m:r>
          </m:e>
          <m:sub>
            <m:r>
              <w:rPr>
                <w:rFonts w:ascii="Cambria Math"/>
              </w:rPr>
              <m:t>A</m:t>
            </m:r>
          </m:sub>
        </m:sSub>
        <m:r>
          <w:rPr>
            <w:rFonts w:ascii="Cambria Math"/>
          </w:rPr>
          <m:t>=</m:t>
        </m:r>
        <m:f>
          <m:fPr>
            <m:ctrlPr>
              <w:rPr>
                <w:rFonts w:ascii="Cambria Math" w:hAnsi="Cambria Math"/>
                <w:i/>
              </w:rPr>
            </m:ctrlPr>
          </m:fPr>
          <m:num>
            <m:r>
              <w:rPr>
                <w:rFonts w:ascii="Cambria Math"/>
              </w:rPr>
              <m:t>1849</m:t>
            </m:r>
            <m:r>
              <w:rPr>
                <w:rFonts w:ascii="Cambria Math"/>
              </w:rPr>
              <m:t>×</m:t>
            </m:r>
            <m:r>
              <w:rPr>
                <w:rFonts w:ascii="Cambria Math"/>
              </w:rPr>
              <m:t>1.6</m:t>
            </m:r>
          </m:num>
          <m:den>
            <m:r>
              <w:rPr>
                <w:rFonts w:ascii="Cambria Math"/>
              </w:rPr>
              <m:t>3.5</m:t>
            </m:r>
          </m:den>
        </m:f>
        <m:r>
          <w:rPr>
            <w:rFonts w:ascii="Cambria Math"/>
          </w:rPr>
          <m:t>+</m:t>
        </m:r>
        <m:f>
          <m:fPr>
            <m:ctrlPr>
              <w:rPr>
                <w:rFonts w:ascii="Cambria Math" w:hAnsi="Cambria Math"/>
                <w:i/>
              </w:rPr>
            </m:ctrlPr>
          </m:fPr>
          <m:num>
            <m:r>
              <w:rPr>
                <w:rFonts w:ascii="Cambria Math"/>
              </w:rPr>
              <m:t>1521</m:t>
            </m:r>
            <m:r>
              <w:rPr>
                <w:rFonts w:ascii="Cambria Math"/>
              </w:rPr>
              <m:t>×</m:t>
            </m:r>
            <m:r>
              <w:rPr>
                <w:rFonts w:ascii="Cambria Math"/>
              </w:rPr>
              <m:t>1.6</m:t>
            </m:r>
            <m:r>
              <w:rPr>
                <w:rFonts w:ascii="Cambria Math"/>
              </w:rPr>
              <m:t>×</m:t>
            </m:r>
            <m:r>
              <w:rPr>
                <w:rFonts w:ascii="Cambria Math"/>
              </w:rPr>
              <m:t>0.8</m:t>
            </m:r>
          </m:num>
          <m:den>
            <m:r>
              <w:rPr>
                <w:rFonts w:ascii="Cambria Math"/>
              </w:rPr>
              <m:t>3.5</m:t>
            </m:r>
          </m:den>
        </m:f>
        <m:r>
          <w:rPr>
            <w:rFonts w:ascii="Cambria Math"/>
          </w:rPr>
          <m:t>+</m:t>
        </m:r>
        <m:f>
          <m:fPr>
            <m:ctrlPr>
              <w:rPr>
                <w:rFonts w:ascii="Cambria Math" w:hAnsi="Cambria Math"/>
                <w:i/>
              </w:rPr>
            </m:ctrlPr>
          </m:fPr>
          <m:num>
            <m:r>
              <w:rPr>
                <w:rFonts w:ascii="Cambria Math"/>
              </w:rPr>
              <m:t>1556</m:t>
            </m:r>
            <m:r>
              <w:rPr>
                <w:rFonts w:ascii="Cambria Math"/>
              </w:rPr>
              <m:t>×</m:t>
            </m:r>
            <m:r>
              <w:rPr>
                <w:rFonts w:ascii="Cambria Math"/>
              </w:rPr>
              <m:t>1.9</m:t>
            </m:r>
            <m:r>
              <w:rPr>
                <w:rFonts w:ascii="Cambria Math"/>
              </w:rPr>
              <m:t>×</m:t>
            </m:r>
            <m:r>
              <w:rPr>
                <w:rFonts w:ascii="Cambria Math"/>
              </w:rPr>
              <m:t>(0.95+1.6)</m:t>
            </m:r>
          </m:num>
          <m:den>
            <m:r>
              <w:rPr>
                <w:rFonts w:ascii="Cambria Math"/>
              </w:rPr>
              <m:t>3.5</m:t>
            </m:r>
          </m:den>
        </m:f>
      </m:oMath>
      <w:r>
        <w:t xml:space="preserve"> = 3555 kG.</w:t>
      </w:r>
    </w:p>
    <w:p w14:paraId="5B5450D0" w14:textId="77777777" w:rsidR="00BB5919" w:rsidRDefault="00BB5919">
      <w:pPr>
        <w:spacing w:after="60" w:line="312" w:lineRule="auto"/>
        <w:jc w:val="both"/>
      </w:pPr>
      <w:r>
        <w:rPr>
          <w:b/>
        </w:rPr>
        <w:t>*Tĩnh tải tập trung do đoạn dầm A2-B2 tác dụng vào nút B-2:</w:t>
      </w:r>
    </w:p>
    <w:p w14:paraId="4CAD32FF" w14:textId="77777777" w:rsidR="00BB5919" w:rsidRDefault="00BB5919">
      <w:pPr>
        <w:spacing w:after="60" w:line="312" w:lineRule="auto"/>
        <w:jc w:val="both"/>
      </w:pPr>
      <w:r>
        <w:rPr>
          <w:b/>
        </w:rPr>
        <w:tab/>
      </w:r>
      <w:r>
        <w:t>- Tải phân bố trên dầm A2-B2:</w:t>
      </w:r>
    </w:p>
    <w:p w14:paraId="2B8A4F02" w14:textId="77777777" w:rsidR="00BB5919" w:rsidRDefault="00BB5919">
      <w:pPr>
        <w:spacing w:after="60" w:line="312" w:lineRule="auto"/>
        <w:jc w:val="both"/>
      </w:pPr>
      <w:r>
        <w:lastRenderedPageBreak/>
        <w:tab/>
        <w:t>Ta có:</w:t>
      </w:r>
    </w:p>
    <w:p w14:paraId="7405C88E" w14:textId="77777777" w:rsidR="00BB5919" w:rsidRDefault="00BB5919">
      <w:pPr>
        <w:spacing w:after="60" w:line="312" w:lineRule="auto"/>
        <w:ind w:firstLine="720"/>
        <w:jc w:val="both"/>
      </w:pPr>
      <w:r>
        <w:t>+ Tải do sàn truyền vào:</w:t>
      </w:r>
    </w:p>
    <w:p w14:paraId="1CEBDEB5" w14:textId="69832E4E" w:rsidR="00BB5919" w:rsidRDefault="00BC44C7" w:rsidP="00A1519B">
      <w:pPr>
        <w:spacing w:after="60" w:line="312" w:lineRule="auto"/>
        <w:ind w:left="720" w:firstLine="720"/>
        <w:jc w:val="both"/>
      </w:pPr>
      <m:oMath>
        <m:sSubSup>
          <m:sSubSupPr>
            <m:ctrlPr>
              <w:rPr>
                <w:rFonts w:ascii="Cambria Math" w:hAnsi="Cambria Math"/>
                <w:i/>
              </w:rPr>
            </m:ctrlPr>
          </m:sSubSupPr>
          <m:e>
            <m:r>
              <w:rPr>
                <w:rFonts w:ascii="Cambria Math" w:hAnsi="Cambria Math"/>
              </w:rPr>
              <m:t>q</m:t>
            </m:r>
          </m:e>
          <m:sub>
            <m:r>
              <w:rPr>
                <w:rFonts w:ascii="Cambria Math" w:hAnsi="Cambria Math"/>
              </w:rPr>
              <m:t>S33</m:t>
            </m:r>
          </m:sub>
          <m:sup>
            <m:r>
              <w:rPr>
                <w:rFonts w:ascii="Cambria Math" w:hAnsi="Cambria Math"/>
              </w:rPr>
              <m:t>TG</m:t>
            </m:r>
          </m:sup>
        </m:sSubSup>
      </m:oMath>
      <w:r w:rsidR="00BB5919">
        <w:t xml:space="preserve">= </w:t>
      </w:r>
      <m:oMath>
        <m:f>
          <m:fPr>
            <m:ctrlPr>
              <w:rPr>
                <w:rFonts w:ascii="Cambria Math" w:hAnsi="Cambria Math"/>
                <w:i/>
              </w:rPr>
            </m:ctrlPr>
          </m:fPr>
          <m:num>
            <m:r>
              <w:rPr>
                <w:rFonts w:ascii="Cambria Math" w:hAnsi="Cambria Math"/>
              </w:rPr>
              <m:t>5</m:t>
            </m:r>
          </m:num>
          <m:den>
            <m:r>
              <w:rPr>
                <w:rFonts w:ascii="Cambria Math" w:hAnsi="Cambria Math"/>
              </w:rPr>
              <m:t>8</m:t>
            </m:r>
          </m:den>
        </m:f>
      </m:oMath>
      <w:r w:rsidR="00BB5919">
        <w:t xml:space="preserve">×q×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2</m:t>
            </m:r>
          </m:den>
        </m:f>
      </m:oMath>
      <w:r w:rsidR="00BB5919">
        <w:t xml:space="preserve"> = </w:t>
      </w:r>
      <m:oMath>
        <m:f>
          <m:fPr>
            <m:ctrlPr>
              <w:rPr>
                <w:rFonts w:ascii="Cambria Math" w:hAnsi="Cambria Math"/>
                <w:i/>
              </w:rPr>
            </m:ctrlPr>
          </m:fPr>
          <m:num>
            <m:r>
              <w:rPr>
                <w:rFonts w:ascii="Cambria Math" w:hAnsi="Cambria Math"/>
              </w:rPr>
              <m:t>5</m:t>
            </m:r>
          </m:num>
          <m:den>
            <m:r>
              <w:rPr>
                <w:rFonts w:ascii="Cambria Math" w:hAnsi="Cambria Math"/>
              </w:rPr>
              <m:t>8</m:t>
            </m:r>
          </m:den>
        </m:f>
      </m:oMath>
      <w:r w:rsidR="00BB5919">
        <w:t xml:space="preserve">×381× </w:t>
      </w:r>
      <m:oMath>
        <m:f>
          <m:fPr>
            <m:ctrlPr>
              <w:rPr>
                <w:rFonts w:ascii="Cambria Math" w:hAnsi="Cambria Math"/>
                <w:i/>
              </w:rPr>
            </m:ctrlPr>
          </m:fPr>
          <m:num>
            <m:r>
              <w:rPr>
                <w:rFonts w:ascii="Cambria Math"/>
              </w:rPr>
              <m:t>3.5</m:t>
            </m:r>
          </m:num>
          <m:den>
            <m:r>
              <w:rPr>
                <w:rFonts w:ascii="Cambria Math"/>
              </w:rPr>
              <m:t>2</m:t>
            </m:r>
          </m:den>
        </m:f>
      </m:oMath>
      <w:r w:rsidR="00BB5919">
        <w:t xml:space="preserve"> = 417 (kG/m).</w:t>
      </w:r>
    </w:p>
    <w:p w14:paraId="1FCB879E" w14:textId="119982C2" w:rsidR="00BB5919" w:rsidRDefault="00BB5919" w:rsidP="00A1519B">
      <w:pPr>
        <w:spacing w:after="60" w:line="312" w:lineRule="auto"/>
        <w:jc w:val="both"/>
      </w:pPr>
      <w:r>
        <w:tab/>
      </w:r>
      <w:r>
        <w:tab/>
      </w:r>
      <m:oMath>
        <m:sSubSup>
          <m:sSubSupPr>
            <m:ctrlPr>
              <w:rPr>
                <w:rFonts w:ascii="Cambria Math" w:hAnsi="Cambria Math"/>
                <w:i/>
              </w:rPr>
            </m:ctrlPr>
          </m:sSubSupPr>
          <m:e>
            <m:r>
              <w:rPr>
                <w:rFonts w:ascii="Cambria Math" w:hAnsi="Cambria Math"/>
              </w:rPr>
              <m:t>q</m:t>
            </m:r>
          </m:e>
          <m:sub>
            <m:r>
              <w:rPr>
                <w:rFonts w:ascii="Cambria Math" w:hAnsi="Cambria Math"/>
              </w:rPr>
              <m:t>S26</m:t>
            </m:r>
          </m:sub>
          <m:sup>
            <m:r>
              <w:rPr>
                <w:rFonts w:ascii="Cambria Math" w:hAnsi="Cambria Math"/>
              </w:rPr>
              <m:t>TG</m:t>
            </m:r>
          </m:sup>
        </m:sSubSup>
      </m:oMath>
      <w:r>
        <w:t xml:space="preserve">= </w:t>
      </w:r>
      <m:oMath>
        <m:f>
          <m:fPr>
            <m:ctrlPr>
              <w:rPr>
                <w:rFonts w:ascii="Cambria Math" w:hAnsi="Cambria Math"/>
                <w:i/>
              </w:rPr>
            </m:ctrlPr>
          </m:fPr>
          <m:num>
            <m:r>
              <w:rPr>
                <w:rFonts w:ascii="Cambria Math" w:hAnsi="Cambria Math"/>
              </w:rPr>
              <m:t>5</m:t>
            </m:r>
          </m:num>
          <m:den>
            <m:r>
              <w:rPr>
                <w:rFonts w:ascii="Cambria Math" w:hAnsi="Cambria Math"/>
              </w:rPr>
              <m:t>8</m:t>
            </m:r>
          </m:den>
        </m:f>
      </m:oMath>
      <w:r>
        <w:t xml:space="preserve">×q×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2</m:t>
            </m:r>
          </m:den>
        </m:f>
      </m:oMath>
      <w:r>
        <w:t xml:space="preserve"> = </w:t>
      </w:r>
      <m:oMath>
        <m:f>
          <m:fPr>
            <m:ctrlPr>
              <w:rPr>
                <w:rFonts w:ascii="Cambria Math" w:hAnsi="Cambria Math"/>
                <w:i/>
              </w:rPr>
            </m:ctrlPr>
          </m:fPr>
          <m:num>
            <m:r>
              <w:rPr>
                <w:rFonts w:ascii="Cambria Math" w:hAnsi="Cambria Math"/>
              </w:rPr>
              <m:t>5</m:t>
            </m:r>
          </m:num>
          <m:den>
            <m:r>
              <w:rPr>
                <w:rFonts w:ascii="Cambria Math" w:hAnsi="Cambria Math"/>
              </w:rPr>
              <m:t>8</m:t>
            </m:r>
          </m:den>
        </m:f>
      </m:oMath>
      <w:r>
        <w:t xml:space="preserve">×381× </w:t>
      </w:r>
      <m:oMath>
        <m:f>
          <m:fPr>
            <m:ctrlPr>
              <w:rPr>
                <w:rFonts w:ascii="Cambria Math" w:hAnsi="Cambria Math"/>
                <w:i/>
              </w:rPr>
            </m:ctrlPr>
          </m:fPr>
          <m:num>
            <m:r>
              <w:rPr>
                <w:rFonts w:ascii="Cambria Math"/>
              </w:rPr>
              <m:t>3.5</m:t>
            </m:r>
          </m:num>
          <m:den>
            <m:r>
              <w:rPr>
                <w:rFonts w:ascii="Cambria Math"/>
              </w:rPr>
              <m:t>2</m:t>
            </m:r>
          </m:den>
        </m:f>
      </m:oMath>
      <w:r>
        <w:t xml:space="preserve"> = 417 (kG/m).</w:t>
      </w:r>
    </w:p>
    <w:p w14:paraId="5E1E8546" w14:textId="77777777" w:rsidR="00BB5919" w:rsidRDefault="00BB5919">
      <w:pPr>
        <w:spacing w:after="60" w:line="312" w:lineRule="auto"/>
        <w:jc w:val="both"/>
      </w:pPr>
      <w:r>
        <w:tab/>
        <w:t>+ Tải do tường truyền vào: q</w:t>
      </w:r>
      <w:r>
        <w:rPr>
          <w:vertAlign w:val="subscript"/>
        </w:rPr>
        <w:t>t</w:t>
      </w:r>
      <w:r>
        <w:t xml:space="preserve"> = 693 (kG/m) (đã tính ở trên).</w:t>
      </w:r>
    </w:p>
    <w:p w14:paraId="53EBB634" w14:textId="77777777" w:rsidR="00BB5919" w:rsidRDefault="00BB5919">
      <w:pPr>
        <w:spacing w:after="60" w:line="312" w:lineRule="auto"/>
        <w:jc w:val="both"/>
      </w:pPr>
      <w:r>
        <w:tab/>
        <w:t>+ Tải do dầm A2-B2 (0.2×0.3m) truyền vào:</w:t>
      </w:r>
    </w:p>
    <w:p w14:paraId="14B9D8B0" w14:textId="77777777" w:rsidR="00BB5919" w:rsidRDefault="00BB5919">
      <w:pPr>
        <w:spacing w:after="60" w:line="312" w:lineRule="auto"/>
        <w:jc w:val="center"/>
      </w:pPr>
      <w:r>
        <w:tab/>
        <w:t>q</w:t>
      </w:r>
      <w:r>
        <w:rPr>
          <w:vertAlign w:val="subscript"/>
        </w:rPr>
        <w:t>d</w:t>
      </w:r>
      <w:r>
        <w:t xml:space="preserve"> = h</w:t>
      </w:r>
      <w:r>
        <w:rPr>
          <w:vertAlign w:val="subscript"/>
        </w:rPr>
        <w:t>d</w:t>
      </w:r>
      <w:r>
        <w:t>×b</w:t>
      </w:r>
      <w:r>
        <w:rPr>
          <w:vertAlign w:val="subscript"/>
        </w:rPr>
        <w:t>d</w:t>
      </w:r>
      <w:r>
        <w:t>×γ</w:t>
      </w:r>
      <w:r>
        <w:rPr>
          <w:vertAlign w:val="subscript"/>
        </w:rPr>
        <w:t>bt</w:t>
      </w:r>
      <w:r>
        <w:t>×n = 0.3×0.2×2500×1.1 = 165 (kG/m).</w:t>
      </w:r>
    </w:p>
    <w:p w14:paraId="38BA8BB7" w14:textId="4DCE49C9" w:rsidR="00BB5919" w:rsidRDefault="00BB5919" w:rsidP="00A1519B">
      <w:pPr>
        <w:spacing w:after="60" w:line="312" w:lineRule="auto"/>
        <w:jc w:val="both"/>
      </w:pPr>
      <w:r>
        <w:tab/>
      </w:r>
      <m:oMath>
        <m:r>
          <w:rPr>
            <w:rFonts w:ascii="Cambria Math" w:hAnsi="Cambria Math" w:cs="Cambria Math"/>
          </w:rPr>
          <m:t>⇒</m:t>
        </m:r>
      </m:oMath>
      <w:r>
        <w:t xml:space="preserve"> Tải phân bố trên dầm:</w:t>
      </w:r>
    </w:p>
    <w:p w14:paraId="678EB2A9" w14:textId="77777777" w:rsidR="00BB5919" w:rsidRDefault="00BB5919">
      <w:pPr>
        <w:spacing w:after="60" w:line="312" w:lineRule="auto"/>
        <w:jc w:val="center"/>
      </w:pPr>
      <w:r>
        <w:t>q</w:t>
      </w:r>
      <w:r>
        <w:rPr>
          <w:vertAlign w:val="subscript"/>
        </w:rPr>
        <w:t>A2-B2</w:t>
      </w:r>
      <w:r>
        <w:t xml:space="preserve"> = 417×2 + 693 + 165 = 1692 (kG/m).</w:t>
      </w:r>
    </w:p>
    <w:p w14:paraId="6868ECA9" w14:textId="0266EBE6" w:rsidR="00BB5919" w:rsidRDefault="00BB5919" w:rsidP="00A1519B">
      <w:pPr>
        <w:spacing w:after="60" w:line="312" w:lineRule="auto"/>
        <w:jc w:val="both"/>
      </w:pPr>
      <w:r>
        <w:tab/>
      </w:r>
      <m:oMath>
        <m:r>
          <w:rPr>
            <w:rFonts w:ascii="Cambria Math" w:hAnsi="Cambria Math" w:cs="Cambria Math"/>
          </w:rPr>
          <m:t>⇒</m:t>
        </m:r>
      </m:oMath>
      <w:r>
        <w:t xml:space="preserve"> Lực tập trung do đoạn dầm A2-B2 tác dụng vào nút B-2:</w:t>
      </w:r>
    </w:p>
    <w:p w14:paraId="1C4C057C" w14:textId="092BE876" w:rsidR="00BB5919" w:rsidRDefault="00BB5919" w:rsidP="00A1519B">
      <w:pPr>
        <w:spacing w:after="60" w:line="312" w:lineRule="auto"/>
        <w:jc w:val="center"/>
      </w:pPr>
      <w:r>
        <w:t>P</w:t>
      </w:r>
      <w:r>
        <w:rPr>
          <w:vertAlign w:val="subscript"/>
        </w:rPr>
        <w:t>B-2</w:t>
      </w:r>
      <w:r>
        <w:t xml:space="preserve"> = </w:t>
      </w:r>
      <m:oMath>
        <m:f>
          <m:fPr>
            <m:ctrlPr>
              <w:rPr>
                <w:rFonts w:ascii="Cambria Math" w:hAnsi="Cambria Math"/>
                <w:i/>
              </w:rPr>
            </m:ctrlPr>
          </m:fPr>
          <m:num>
            <m:sSub>
              <m:sSubPr>
                <m:ctrlPr>
                  <w:rPr>
                    <w:rFonts w:ascii="Cambria Math" w:hAnsi="Cambria Math"/>
                    <w:i/>
                  </w:rPr>
                </m:ctrlPr>
              </m:sSubPr>
              <m:e>
                <m:r>
                  <w:rPr>
                    <w:rFonts w:ascii="Cambria Math"/>
                  </w:rPr>
                  <m:t>q</m:t>
                </m:r>
              </m:e>
              <m:sub>
                <m:r>
                  <w:rPr>
                    <w:rFonts w:ascii="Cambria Math"/>
                  </w:rPr>
                  <m:t>A2</m:t>
                </m:r>
                <m:r>
                  <w:rPr>
                    <w:rFonts w:ascii="Cambria Math"/>
                  </w:rPr>
                  <m:t>-</m:t>
                </m:r>
                <m:r>
                  <w:rPr>
                    <w:rFonts w:ascii="Cambria Math"/>
                  </w:rPr>
                  <m:t>B2</m:t>
                </m:r>
              </m:sub>
            </m:sSub>
            <m:r>
              <w:rPr>
                <w:rFonts w:ascii="Cambria Math"/>
              </w:rPr>
              <m:t>×</m:t>
            </m:r>
            <m:r>
              <w:rPr>
                <w:rFonts w:ascii="Cambria Math"/>
              </w:rPr>
              <m:t>3.5</m:t>
            </m:r>
          </m:num>
          <m:den>
            <m:r>
              <w:rPr>
                <w:rFonts w:ascii="Cambria Math"/>
              </w:rPr>
              <m:t>2</m:t>
            </m:r>
          </m:den>
        </m:f>
        <m:r>
          <w:rPr>
            <w:rFonts w:ascii="Cambria Math"/>
          </w:rPr>
          <m:t>=</m:t>
        </m:r>
        <m:f>
          <m:fPr>
            <m:ctrlPr>
              <w:rPr>
                <w:rFonts w:ascii="Cambria Math" w:hAnsi="Cambria Math"/>
                <w:i/>
              </w:rPr>
            </m:ctrlPr>
          </m:fPr>
          <m:num>
            <m:r>
              <w:rPr>
                <w:rFonts w:ascii="Cambria Math"/>
              </w:rPr>
              <m:t>1692</m:t>
            </m:r>
            <m:r>
              <w:rPr>
                <w:rFonts w:ascii="Cambria Math"/>
              </w:rPr>
              <m:t>×</m:t>
            </m:r>
            <m:r>
              <w:rPr>
                <w:rFonts w:ascii="Cambria Math"/>
              </w:rPr>
              <m:t>3.5</m:t>
            </m:r>
          </m:num>
          <m:den>
            <m:r>
              <w:rPr>
                <w:rFonts w:ascii="Cambria Math"/>
              </w:rPr>
              <m:t>2</m:t>
            </m:r>
          </m:den>
        </m:f>
      </m:oMath>
      <w:r>
        <w:t>= 2961 kG.</w:t>
      </w:r>
    </w:p>
    <w:p w14:paraId="2B7B23B7" w14:textId="77777777" w:rsidR="00BB5919" w:rsidRDefault="00BB5919">
      <w:pPr>
        <w:spacing w:after="60" w:line="312" w:lineRule="auto"/>
        <w:jc w:val="both"/>
      </w:pPr>
      <w:r>
        <w:tab/>
        <w:t>Vậy tổng tĩnh tải tập trung tác dụng vào nút B-2:</w:t>
      </w:r>
    </w:p>
    <w:p w14:paraId="2E15E9C4" w14:textId="77777777" w:rsidR="00BB5919" w:rsidRDefault="00BB5919">
      <w:pPr>
        <w:spacing w:after="60" w:line="312" w:lineRule="auto"/>
        <w:jc w:val="center"/>
      </w:pPr>
      <w:r>
        <w:t>P = 3555 + 2961 = 6516 kG.</w:t>
      </w:r>
    </w:p>
    <w:p w14:paraId="19B5C638" w14:textId="77777777" w:rsidR="00BB5919" w:rsidRDefault="00BB5919">
      <w:pPr>
        <w:spacing w:after="60" w:line="312" w:lineRule="auto"/>
        <w:jc w:val="both"/>
      </w:pPr>
      <w:r>
        <w:t>Sử dụng phần mềm Excel để tính tải sàn truyền vào dầm cho các dầm còn lại.</w:t>
      </w:r>
    </w:p>
    <w:p w14:paraId="6D8206CB" w14:textId="77777777" w:rsidR="00BB5919" w:rsidRDefault="00BB5919">
      <w:pPr>
        <w:spacing w:after="60" w:line="312" w:lineRule="auto"/>
        <w:jc w:val="both"/>
      </w:pPr>
    </w:p>
    <w:p w14:paraId="304B7948" w14:textId="707FEC28" w:rsidR="00BB5919" w:rsidRDefault="00FD7EE9">
      <w:pPr>
        <w:spacing w:after="60" w:line="312" w:lineRule="auto"/>
        <w:jc w:val="both"/>
      </w:pPr>
      <w:r>
        <w:rPr>
          <w:noProof/>
          <w:lang w:eastAsia="en-US"/>
        </w:rPr>
        <w:drawing>
          <wp:inline distT="0" distB="0" distL="0" distR="0" wp14:anchorId="267EBF1D" wp14:editId="22A008D7">
            <wp:extent cx="6067425" cy="3562350"/>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9">
                      <a:extLst>
                        <a:ext uri="{28A0092B-C50C-407E-A947-70E740481C1C}">
                          <a14:useLocalDpi xmlns:a14="http://schemas.microsoft.com/office/drawing/2010/main" val="0"/>
                        </a:ext>
                      </a:extLst>
                    </a:blip>
                    <a:srcRect l="-8" t="-15" r="-8" b="-15"/>
                    <a:stretch>
                      <a:fillRect/>
                    </a:stretch>
                  </pic:blipFill>
                  <pic:spPr bwMode="auto">
                    <a:xfrm>
                      <a:off x="0" y="0"/>
                      <a:ext cx="6067425" cy="3562350"/>
                    </a:xfrm>
                    <a:prstGeom prst="rect">
                      <a:avLst/>
                    </a:prstGeom>
                    <a:solidFill>
                      <a:srgbClr val="FFFFFF"/>
                    </a:solidFill>
                    <a:ln>
                      <a:noFill/>
                    </a:ln>
                  </pic:spPr>
                </pic:pic>
              </a:graphicData>
            </a:graphic>
          </wp:inline>
        </w:drawing>
      </w:r>
    </w:p>
    <w:p w14:paraId="5A788969" w14:textId="77777777" w:rsidR="00BB5919" w:rsidRDefault="00BB5919">
      <w:pPr>
        <w:spacing w:after="60" w:line="312" w:lineRule="auto"/>
        <w:jc w:val="both"/>
      </w:pPr>
    </w:p>
    <w:p w14:paraId="5D3C5B35" w14:textId="2550868D" w:rsidR="00BB5919" w:rsidRDefault="00FD7EE9">
      <w:pPr>
        <w:spacing w:after="60" w:line="312" w:lineRule="auto"/>
        <w:jc w:val="both"/>
      </w:pPr>
      <w:r>
        <w:rPr>
          <w:noProof/>
          <w:lang w:eastAsia="en-US"/>
        </w:rPr>
        <w:lastRenderedPageBreak/>
        <w:drawing>
          <wp:inline distT="0" distB="0" distL="0" distR="0" wp14:anchorId="67768AE2" wp14:editId="7ABFA602">
            <wp:extent cx="6200775" cy="3629025"/>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20">
                      <a:extLst>
                        <a:ext uri="{28A0092B-C50C-407E-A947-70E740481C1C}">
                          <a14:useLocalDpi xmlns:a14="http://schemas.microsoft.com/office/drawing/2010/main" val="0"/>
                        </a:ext>
                      </a:extLst>
                    </a:blip>
                    <a:srcRect l="-8" t="-17" r="-8" b="-17"/>
                    <a:stretch>
                      <a:fillRect/>
                    </a:stretch>
                  </pic:blipFill>
                  <pic:spPr bwMode="auto">
                    <a:xfrm>
                      <a:off x="0" y="0"/>
                      <a:ext cx="6200775" cy="3629025"/>
                    </a:xfrm>
                    <a:prstGeom prst="rect">
                      <a:avLst/>
                    </a:prstGeom>
                    <a:solidFill>
                      <a:srgbClr val="FFFFFF"/>
                    </a:solidFill>
                    <a:ln>
                      <a:noFill/>
                    </a:ln>
                  </pic:spPr>
                </pic:pic>
              </a:graphicData>
            </a:graphic>
          </wp:inline>
        </w:drawing>
      </w:r>
    </w:p>
    <w:p w14:paraId="6F83E6D4" w14:textId="3B6FF604" w:rsidR="00BB5919" w:rsidRDefault="00FD7EE9">
      <w:pPr>
        <w:spacing w:after="60" w:line="312" w:lineRule="auto"/>
        <w:jc w:val="right"/>
      </w:pPr>
      <w:r>
        <w:rPr>
          <w:noProof/>
          <w:lang w:eastAsia="en-US"/>
        </w:rPr>
        <w:lastRenderedPageBreak/>
        <w:drawing>
          <wp:inline distT="0" distB="0" distL="0" distR="0" wp14:anchorId="49BAE7A7" wp14:editId="224E9327">
            <wp:extent cx="4514850" cy="889635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21">
                      <a:extLst>
                        <a:ext uri="{28A0092B-C50C-407E-A947-70E740481C1C}">
                          <a14:useLocalDpi xmlns:a14="http://schemas.microsoft.com/office/drawing/2010/main" val="0"/>
                        </a:ext>
                      </a:extLst>
                    </a:blip>
                    <a:srcRect l="-6" t="-14" r="-6" b="-14"/>
                    <a:stretch>
                      <a:fillRect/>
                    </a:stretch>
                  </pic:blipFill>
                  <pic:spPr bwMode="auto">
                    <a:xfrm>
                      <a:off x="0" y="0"/>
                      <a:ext cx="4514850" cy="8896350"/>
                    </a:xfrm>
                    <a:prstGeom prst="rect">
                      <a:avLst/>
                    </a:prstGeom>
                    <a:solidFill>
                      <a:srgbClr val="FFFFFF"/>
                    </a:solidFill>
                    <a:ln>
                      <a:noFill/>
                    </a:ln>
                  </pic:spPr>
                </pic:pic>
              </a:graphicData>
            </a:graphic>
          </wp:inline>
        </w:drawing>
      </w:r>
    </w:p>
    <w:p w14:paraId="323B4668" w14:textId="4C5CFA7C" w:rsidR="00BB5919" w:rsidRDefault="00FD7EE9">
      <w:pPr>
        <w:spacing w:after="60" w:line="312" w:lineRule="auto"/>
        <w:jc w:val="both"/>
        <w:rPr>
          <w:b/>
        </w:rPr>
      </w:pPr>
      <w:r>
        <w:rPr>
          <w:b/>
          <w:noProof/>
          <w:lang w:eastAsia="en-US"/>
        </w:rPr>
        <w:lastRenderedPageBreak/>
        <w:drawing>
          <wp:inline distT="0" distB="0" distL="0" distR="0" wp14:anchorId="2255CC8F" wp14:editId="60DE5482">
            <wp:extent cx="6248400" cy="3324225"/>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22">
                      <a:extLst>
                        <a:ext uri="{28A0092B-C50C-407E-A947-70E740481C1C}">
                          <a14:useLocalDpi xmlns:a14="http://schemas.microsoft.com/office/drawing/2010/main" val="0"/>
                        </a:ext>
                      </a:extLst>
                    </a:blip>
                    <a:srcRect l="-6" t="-15" r="-6" b="-15"/>
                    <a:stretch>
                      <a:fillRect/>
                    </a:stretch>
                  </pic:blipFill>
                  <pic:spPr bwMode="auto">
                    <a:xfrm>
                      <a:off x="0" y="0"/>
                      <a:ext cx="6248400" cy="3324225"/>
                    </a:xfrm>
                    <a:prstGeom prst="rect">
                      <a:avLst/>
                    </a:prstGeom>
                    <a:solidFill>
                      <a:srgbClr val="FFFFFF"/>
                    </a:solidFill>
                    <a:ln>
                      <a:noFill/>
                    </a:ln>
                  </pic:spPr>
                </pic:pic>
              </a:graphicData>
            </a:graphic>
          </wp:inline>
        </w:drawing>
      </w:r>
    </w:p>
    <w:p w14:paraId="2708D322" w14:textId="77777777" w:rsidR="00BB5919" w:rsidRDefault="00BB5919">
      <w:pPr>
        <w:spacing w:after="60" w:line="312" w:lineRule="auto"/>
        <w:jc w:val="both"/>
      </w:pPr>
      <w:r>
        <w:rPr>
          <w:b/>
        </w:rPr>
        <w:t>* Sơ đồ tính toán dầm 3 (0.2×0.3m):</w:t>
      </w:r>
    </w:p>
    <w:p w14:paraId="1898808B" w14:textId="7CDC808F" w:rsidR="00BB5919" w:rsidRDefault="00BB5919" w:rsidP="00A1519B">
      <w:pPr>
        <w:spacing w:after="60" w:line="312" w:lineRule="auto"/>
        <w:jc w:val="both"/>
      </w:pPr>
      <w:r>
        <w:tab/>
        <w:t xml:space="preserve">- Tải do sàn truyền vào: </w:t>
      </w:r>
      <m:oMath>
        <m:sSubSup>
          <m:sSubSupPr>
            <m:ctrlPr>
              <w:rPr>
                <w:rFonts w:ascii="Cambria Math" w:hAnsi="Cambria Math"/>
                <w:i/>
              </w:rPr>
            </m:ctrlPr>
          </m:sSubSupPr>
          <m:e>
            <m:r>
              <w:rPr>
                <w:rFonts w:ascii="Cambria Math" w:hAnsi="Cambria Math"/>
              </w:rPr>
              <m:t>q</m:t>
            </m:r>
          </m:e>
          <m:sub>
            <m:r>
              <w:rPr>
                <w:rFonts w:ascii="Cambria Math" w:hAnsi="Cambria Math"/>
              </w:rPr>
              <m:t>S25</m:t>
            </m:r>
          </m:sub>
          <m:sup>
            <m:r>
              <w:rPr>
                <w:rFonts w:ascii="Cambria Math" w:hAnsi="Cambria Math"/>
              </w:rPr>
              <m:t>TG</m:t>
            </m:r>
          </m:sup>
        </m:sSubSup>
      </m:oMath>
      <w:r>
        <w:t xml:space="preserve">= </w:t>
      </w:r>
      <m:oMath>
        <m:f>
          <m:fPr>
            <m:ctrlPr>
              <w:rPr>
                <w:rFonts w:ascii="Cambria Math" w:hAnsi="Cambria Math"/>
                <w:i/>
              </w:rPr>
            </m:ctrlPr>
          </m:fPr>
          <m:num>
            <m:r>
              <w:rPr>
                <w:rFonts w:ascii="Cambria Math" w:hAnsi="Cambria Math"/>
              </w:rPr>
              <m:t>5</m:t>
            </m:r>
          </m:num>
          <m:den>
            <m:r>
              <w:rPr>
                <w:rFonts w:ascii="Cambria Math" w:hAnsi="Cambria Math"/>
              </w:rPr>
              <m:t>8</m:t>
            </m:r>
          </m:den>
        </m:f>
      </m:oMath>
      <w:r>
        <w:t xml:space="preserve">×q×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2</m:t>
            </m:r>
          </m:den>
        </m:f>
      </m:oMath>
      <w:r>
        <w:t xml:space="preserve"> = </w:t>
      </w:r>
      <m:oMath>
        <m:f>
          <m:fPr>
            <m:ctrlPr>
              <w:rPr>
                <w:rFonts w:ascii="Cambria Math" w:hAnsi="Cambria Math"/>
                <w:i/>
              </w:rPr>
            </m:ctrlPr>
          </m:fPr>
          <m:num>
            <m:r>
              <w:rPr>
                <w:rFonts w:ascii="Cambria Math" w:hAnsi="Cambria Math"/>
              </w:rPr>
              <m:t>5</m:t>
            </m:r>
          </m:num>
          <m:den>
            <m:r>
              <w:rPr>
                <w:rFonts w:ascii="Cambria Math" w:hAnsi="Cambria Math"/>
              </w:rPr>
              <m:t>8</m:t>
            </m:r>
          </m:den>
        </m:f>
      </m:oMath>
      <w:r>
        <w:t xml:space="preserve">×381× </w:t>
      </w:r>
      <m:oMath>
        <m:f>
          <m:fPr>
            <m:ctrlPr>
              <w:rPr>
                <w:rFonts w:ascii="Cambria Math" w:hAnsi="Cambria Math"/>
                <w:i/>
              </w:rPr>
            </m:ctrlPr>
          </m:fPr>
          <m:num>
            <m:r>
              <w:rPr>
                <w:rFonts w:ascii="Cambria Math"/>
              </w:rPr>
              <m:t>1</m:t>
            </m:r>
          </m:num>
          <m:den>
            <m:r>
              <w:rPr>
                <w:rFonts w:ascii="Cambria Math"/>
              </w:rPr>
              <m:t>2</m:t>
            </m:r>
          </m:den>
        </m:f>
      </m:oMath>
      <w:r>
        <w:t xml:space="preserve"> = 119 (kG/m).</w:t>
      </w:r>
    </w:p>
    <w:p w14:paraId="2D880906" w14:textId="77777777" w:rsidR="00BB5919" w:rsidRDefault="00BB5919">
      <w:pPr>
        <w:spacing w:after="60" w:line="312" w:lineRule="auto"/>
        <w:ind w:firstLine="720"/>
      </w:pPr>
      <w:r>
        <w:t>- Tải do tường truyền vào: q</w:t>
      </w:r>
      <w:r>
        <w:rPr>
          <w:vertAlign w:val="subscript"/>
        </w:rPr>
        <w:t>t</w:t>
      </w:r>
      <w:r>
        <w:t xml:space="preserve"> = 180×3.5×1.1 = 693 (kG/m).</w:t>
      </w:r>
    </w:p>
    <w:p w14:paraId="56CEEB51" w14:textId="77777777" w:rsidR="00BB5919" w:rsidRDefault="00BB5919">
      <w:pPr>
        <w:spacing w:after="60" w:line="312" w:lineRule="auto"/>
        <w:ind w:firstLine="720"/>
      </w:pPr>
      <w:r>
        <w:t>- Tải do trọng lượng bản thân dầm (0.2×0.3m):</w:t>
      </w:r>
    </w:p>
    <w:p w14:paraId="5B266ED8" w14:textId="77777777" w:rsidR="00BB5919" w:rsidRDefault="00BB5919">
      <w:pPr>
        <w:spacing w:after="60" w:line="312" w:lineRule="auto"/>
        <w:jc w:val="center"/>
      </w:pPr>
      <w:r>
        <w:tab/>
        <w:t>q</w:t>
      </w:r>
      <w:r>
        <w:rPr>
          <w:vertAlign w:val="subscript"/>
        </w:rPr>
        <w:t>d</w:t>
      </w:r>
      <w:r>
        <w:t xml:space="preserve"> = h</w:t>
      </w:r>
      <w:r>
        <w:rPr>
          <w:vertAlign w:val="subscript"/>
        </w:rPr>
        <w:t>d</w:t>
      </w:r>
      <w:r>
        <w:t>×b</w:t>
      </w:r>
      <w:r>
        <w:rPr>
          <w:vertAlign w:val="subscript"/>
        </w:rPr>
        <w:t>d</w:t>
      </w:r>
      <w:r>
        <w:t>×γ</w:t>
      </w:r>
      <w:r>
        <w:rPr>
          <w:vertAlign w:val="subscript"/>
        </w:rPr>
        <w:t>bt</w:t>
      </w:r>
      <w:r>
        <w:t>×n = 0.2×0.3×2500×1.1 = 165 (kG/m).</w:t>
      </w:r>
    </w:p>
    <w:p w14:paraId="6C774E4D" w14:textId="1DE37156" w:rsidR="00BB5919" w:rsidRDefault="00BB5919" w:rsidP="00A1519B">
      <w:pPr>
        <w:spacing w:after="60" w:line="312" w:lineRule="auto"/>
        <w:jc w:val="both"/>
      </w:pPr>
      <w:r>
        <w:tab/>
      </w:r>
      <m:oMath>
        <m:r>
          <w:rPr>
            <w:rFonts w:ascii="Cambria Math" w:hAnsi="Cambria Math" w:cs="Cambria Math"/>
          </w:rPr>
          <m:t>⇒</m:t>
        </m:r>
      </m:oMath>
      <w:r>
        <w:t>Tải phân bố tác dụng vào dầm 3:</w:t>
      </w:r>
    </w:p>
    <w:p w14:paraId="3803C726" w14:textId="77777777" w:rsidR="00BB5919" w:rsidRDefault="00BB5919">
      <w:pPr>
        <w:spacing w:after="60" w:line="312" w:lineRule="auto"/>
        <w:jc w:val="center"/>
      </w:pPr>
      <w:r>
        <w:t>q</w:t>
      </w:r>
      <w:r>
        <w:rPr>
          <w:vertAlign w:val="subscript"/>
        </w:rPr>
        <w:t>3</w:t>
      </w:r>
      <w:r>
        <w:t xml:space="preserve"> = 119 + 693 + 165 = 977 (kG/m).</w:t>
      </w:r>
    </w:p>
    <w:p w14:paraId="03FBDB4B" w14:textId="77777777" w:rsidR="00BB5919" w:rsidRDefault="00BB5919">
      <w:pPr>
        <w:spacing w:after="60" w:line="312" w:lineRule="auto"/>
        <w:jc w:val="both"/>
      </w:pPr>
      <w:r>
        <w:tab/>
        <w:t>- Tải tập trung tại nút B-1’ do dầm 1 truyền vào:</w:t>
      </w:r>
    </w:p>
    <w:p w14:paraId="70188198" w14:textId="3C08EB8F" w:rsidR="00BB5919" w:rsidRDefault="00BB5919" w:rsidP="00A1519B">
      <w:pPr>
        <w:spacing w:after="60" w:line="312" w:lineRule="auto"/>
        <w:jc w:val="center"/>
      </w:pPr>
      <w:r>
        <w:t>P</w:t>
      </w:r>
      <w:r>
        <w:rPr>
          <w:vertAlign w:val="subscript"/>
        </w:rPr>
        <w:t>B-1’</w:t>
      </w:r>
      <w:r>
        <w:t xml:space="preserve"> = </w:t>
      </w:r>
      <m:oMath>
        <m:f>
          <m:fPr>
            <m:ctrlPr>
              <w:rPr>
                <w:rFonts w:ascii="Cambria Math" w:hAnsi="Cambria Math"/>
                <w:i/>
              </w:rPr>
            </m:ctrlPr>
          </m:fPr>
          <m:num>
            <m:r>
              <w:rPr>
                <w:rFonts w:ascii="Cambria Math"/>
              </w:rPr>
              <m:t>586</m:t>
            </m:r>
            <m:r>
              <w:rPr>
                <w:rFonts w:ascii="Cambria Math"/>
              </w:rPr>
              <m:t>×</m:t>
            </m:r>
            <m:r>
              <w:rPr>
                <w:rFonts w:ascii="Cambria Math"/>
              </w:rPr>
              <m:t>3.5</m:t>
            </m:r>
          </m:num>
          <m:den>
            <m:r>
              <w:rPr>
                <w:rFonts w:ascii="Cambria Math"/>
              </w:rPr>
              <m:t>2</m:t>
            </m:r>
          </m:den>
        </m:f>
      </m:oMath>
      <w:r>
        <w:t>= 1025 kG.</w:t>
      </w:r>
    </w:p>
    <w:p w14:paraId="77308AA5" w14:textId="26A71743" w:rsidR="00BB5919" w:rsidRDefault="00FD7EE9">
      <w:pPr>
        <w:spacing w:after="60" w:line="312" w:lineRule="auto"/>
        <w:jc w:val="center"/>
        <w:rPr>
          <w:b/>
        </w:rPr>
      </w:pPr>
      <w:r>
        <w:rPr>
          <w:noProof/>
          <w:lang w:eastAsia="en-US"/>
        </w:rPr>
        <w:drawing>
          <wp:inline distT="0" distB="0" distL="0" distR="0" wp14:anchorId="62E99E0C" wp14:editId="2F929D3E">
            <wp:extent cx="2752725" cy="952500"/>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23">
                      <a:extLst>
                        <a:ext uri="{28A0092B-C50C-407E-A947-70E740481C1C}">
                          <a14:useLocalDpi xmlns:a14="http://schemas.microsoft.com/office/drawing/2010/main" val="0"/>
                        </a:ext>
                      </a:extLst>
                    </a:blip>
                    <a:srcRect l="-18" t="-49" r="-18" b="-49"/>
                    <a:stretch>
                      <a:fillRect/>
                    </a:stretch>
                  </pic:blipFill>
                  <pic:spPr bwMode="auto">
                    <a:xfrm>
                      <a:off x="0" y="0"/>
                      <a:ext cx="2752725" cy="952500"/>
                    </a:xfrm>
                    <a:prstGeom prst="rect">
                      <a:avLst/>
                    </a:prstGeom>
                    <a:solidFill>
                      <a:srgbClr val="FFFFFF"/>
                    </a:solidFill>
                    <a:ln>
                      <a:noFill/>
                    </a:ln>
                  </pic:spPr>
                </pic:pic>
              </a:graphicData>
            </a:graphic>
          </wp:inline>
        </w:drawing>
      </w:r>
    </w:p>
    <w:p w14:paraId="1C43C179" w14:textId="77777777" w:rsidR="00BB5919" w:rsidRDefault="00BB5919">
      <w:pPr>
        <w:spacing w:after="60" w:line="312" w:lineRule="auto"/>
        <w:jc w:val="both"/>
      </w:pPr>
      <w:r>
        <w:rPr>
          <w:b/>
        </w:rPr>
        <w:t>* Sơ đồ tính toán dầm 14 (0.2×0.3m)</w:t>
      </w:r>
    </w:p>
    <w:p w14:paraId="6E61F73A" w14:textId="77777777" w:rsidR="00BB5919" w:rsidRDefault="00BB5919">
      <w:pPr>
        <w:spacing w:after="60" w:line="312" w:lineRule="auto"/>
        <w:jc w:val="both"/>
      </w:pPr>
      <w:r>
        <w:tab/>
        <w:t xml:space="preserve">- Tải do sàn truyền vào: </w:t>
      </w:r>
    </w:p>
    <w:p w14:paraId="3F5655B8" w14:textId="3F6E2679" w:rsidR="00BB5919" w:rsidRDefault="00BC44C7" w:rsidP="00A1519B">
      <w:pPr>
        <w:spacing w:after="60" w:line="312" w:lineRule="auto"/>
        <w:ind w:left="720" w:firstLine="720"/>
        <w:jc w:val="both"/>
      </w:pPr>
      <m:oMath>
        <m:sSubSup>
          <m:sSubSupPr>
            <m:ctrlPr>
              <w:rPr>
                <w:rFonts w:ascii="Cambria Math" w:hAnsi="Cambria Math"/>
                <w:i/>
              </w:rPr>
            </m:ctrlPr>
          </m:sSubSupPr>
          <m:e>
            <m:r>
              <w:rPr>
                <w:rFonts w:ascii="Cambria Math" w:hAnsi="Cambria Math"/>
              </w:rPr>
              <m:t>q</m:t>
            </m:r>
          </m:e>
          <m:sub>
            <m:r>
              <w:rPr>
                <w:rFonts w:ascii="Cambria Math" w:hAnsi="Cambria Math"/>
              </w:rPr>
              <m:t>S25</m:t>
            </m:r>
          </m:sub>
          <m:sup>
            <m:r>
              <w:rPr>
                <w:rFonts w:ascii="Cambria Math" w:hAnsi="Cambria Math"/>
              </w:rPr>
              <m:t>TG</m:t>
            </m:r>
          </m:sup>
        </m:sSubSup>
      </m:oMath>
      <w:r w:rsidR="00BB5919">
        <w:t xml:space="preserve">= </w:t>
      </w:r>
      <m:oMath>
        <m:f>
          <m:fPr>
            <m:ctrlPr>
              <w:rPr>
                <w:rFonts w:ascii="Cambria Math" w:hAnsi="Cambria Math"/>
                <w:i/>
              </w:rPr>
            </m:ctrlPr>
          </m:fPr>
          <m:num>
            <m:r>
              <w:rPr>
                <w:rFonts w:ascii="Cambria Math" w:hAnsi="Cambria Math"/>
              </w:rPr>
              <m:t>5</m:t>
            </m:r>
          </m:num>
          <m:den>
            <m:r>
              <w:rPr>
                <w:rFonts w:ascii="Cambria Math" w:hAnsi="Cambria Math"/>
              </w:rPr>
              <m:t>8</m:t>
            </m:r>
          </m:den>
        </m:f>
      </m:oMath>
      <w:r w:rsidR="00BB5919">
        <w:t xml:space="preserve">×q×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2</m:t>
            </m:r>
          </m:den>
        </m:f>
      </m:oMath>
      <w:r w:rsidR="00BB5919">
        <w:t xml:space="preserve"> = </w:t>
      </w:r>
      <m:oMath>
        <m:f>
          <m:fPr>
            <m:ctrlPr>
              <w:rPr>
                <w:rFonts w:ascii="Cambria Math" w:hAnsi="Cambria Math"/>
                <w:i/>
              </w:rPr>
            </m:ctrlPr>
          </m:fPr>
          <m:num>
            <m:r>
              <w:rPr>
                <w:rFonts w:ascii="Cambria Math" w:hAnsi="Cambria Math"/>
              </w:rPr>
              <m:t>5</m:t>
            </m:r>
          </m:num>
          <m:den>
            <m:r>
              <w:rPr>
                <w:rFonts w:ascii="Cambria Math" w:hAnsi="Cambria Math"/>
              </w:rPr>
              <m:t>8</m:t>
            </m:r>
          </m:den>
        </m:f>
      </m:oMath>
      <w:r w:rsidR="00BB5919">
        <w:t xml:space="preserve">×381× </w:t>
      </w:r>
      <m:oMath>
        <m:f>
          <m:fPr>
            <m:ctrlPr>
              <w:rPr>
                <w:rFonts w:ascii="Cambria Math" w:hAnsi="Cambria Math"/>
                <w:i/>
              </w:rPr>
            </m:ctrlPr>
          </m:fPr>
          <m:num>
            <m:r>
              <w:rPr>
                <w:rFonts w:ascii="Cambria Math"/>
              </w:rPr>
              <m:t>1</m:t>
            </m:r>
          </m:num>
          <m:den>
            <m:r>
              <w:rPr>
                <w:rFonts w:ascii="Cambria Math"/>
              </w:rPr>
              <m:t>2</m:t>
            </m:r>
          </m:den>
        </m:f>
      </m:oMath>
      <w:r w:rsidR="00BB5919">
        <w:t xml:space="preserve"> = 119 (kG/m).</w:t>
      </w:r>
    </w:p>
    <w:p w14:paraId="6E23522D" w14:textId="32ECCF76" w:rsidR="00BB5919" w:rsidRDefault="00BC44C7" w:rsidP="00A1519B">
      <w:pPr>
        <w:spacing w:after="60" w:line="312" w:lineRule="auto"/>
        <w:ind w:left="720" w:firstLine="720"/>
        <w:jc w:val="both"/>
      </w:pPr>
      <m:oMath>
        <m:sSubSup>
          <m:sSubSupPr>
            <m:ctrlPr>
              <w:rPr>
                <w:rFonts w:ascii="Cambria Math" w:hAnsi="Cambria Math"/>
                <w:i/>
              </w:rPr>
            </m:ctrlPr>
          </m:sSubSupPr>
          <m:e>
            <m:r>
              <w:rPr>
                <w:rFonts w:ascii="Cambria Math" w:hAnsi="Cambria Math"/>
              </w:rPr>
              <m:t>q</m:t>
            </m:r>
          </m:e>
          <m:sub>
            <m:r>
              <w:rPr>
                <w:rFonts w:ascii="Cambria Math" w:hAnsi="Cambria Math"/>
              </w:rPr>
              <m:t>S2</m:t>
            </m:r>
          </m:sub>
          <m:sup>
            <m:r>
              <w:rPr>
                <w:rFonts w:ascii="Cambria Math" w:hAnsi="Cambria Math"/>
              </w:rPr>
              <m:t>TG</m:t>
            </m:r>
          </m:sup>
        </m:sSubSup>
      </m:oMath>
      <w:r w:rsidR="00BB5919">
        <w:t xml:space="preserve">= </w:t>
      </w:r>
      <m:oMath>
        <m:f>
          <m:fPr>
            <m:ctrlPr>
              <w:rPr>
                <w:rFonts w:ascii="Cambria Math" w:hAnsi="Cambria Math"/>
                <w:i/>
              </w:rPr>
            </m:ctrlPr>
          </m:fPr>
          <m:num>
            <m:r>
              <w:rPr>
                <w:rFonts w:ascii="Cambria Math" w:hAnsi="Cambria Math"/>
              </w:rPr>
              <m:t>5</m:t>
            </m:r>
          </m:num>
          <m:den>
            <m:r>
              <w:rPr>
                <w:rFonts w:ascii="Cambria Math" w:hAnsi="Cambria Math"/>
              </w:rPr>
              <m:t>8</m:t>
            </m:r>
          </m:den>
        </m:f>
      </m:oMath>
      <w:r w:rsidR="00BB5919">
        <w:t xml:space="preserve">×q×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2</m:t>
            </m:r>
          </m:den>
        </m:f>
      </m:oMath>
      <w:r w:rsidR="00BB5919">
        <w:t xml:space="preserve"> = </w:t>
      </w:r>
      <m:oMath>
        <m:f>
          <m:fPr>
            <m:ctrlPr>
              <w:rPr>
                <w:rFonts w:ascii="Cambria Math" w:hAnsi="Cambria Math"/>
                <w:i/>
              </w:rPr>
            </m:ctrlPr>
          </m:fPr>
          <m:num>
            <m:r>
              <w:rPr>
                <w:rFonts w:ascii="Cambria Math" w:hAnsi="Cambria Math"/>
              </w:rPr>
              <m:t>5</m:t>
            </m:r>
          </m:num>
          <m:den>
            <m:r>
              <w:rPr>
                <w:rFonts w:ascii="Cambria Math" w:hAnsi="Cambria Math"/>
              </w:rPr>
              <m:t>8</m:t>
            </m:r>
          </m:den>
        </m:f>
      </m:oMath>
      <w:r w:rsidR="00BB5919">
        <w:t xml:space="preserve">×381× </w:t>
      </w:r>
      <m:oMath>
        <m:f>
          <m:fPr>
            <m:ctrlPr>
              <w:rPr>
                <w:rFonts w:ascii="Cambria Math" w:hAnsi="Cambria Math"/>
                <w:i/>
              </w:rPr>
            </m:ctrlPr>
          </m:fPr>
          <m:num>
            <m:r>
              <w:rPr>
                <w:rFonts w:ascii="Cambria Math"/>
              </w:rPr>
              <m:t>1</m:t>
            </m:r>
          </m:num>
          <m:den>
            <m:r>
              <w:rPr>
                <w:rFonts w:ascii="Cambria Math"/>
              </w:rPr>
              <m:t>2</m:t>
            </m:r>
          </m:den>
        </m:f>
      </m:oMath>
      <w:r w:rsidR="00BB5919">
        <w:t xml:space="preserve"> = 119 (kG/m).</w:t>
      </w:r>
    </w:p>
    <w:p w14:paraId="5C147C7C" w14:textId="18A18525" w:rsidR="00BB5919" w:rsidRDefault="00BB5919" w:rsidP="00A1519B">
      <w:pPr>
        <w:spacing w:after="60" w:line="312" w:lineRule="auto"/>
        <w:jc w:val="both"/>
      </w:pPr>
      <w:r>
        <w:tab/>
      </w:r>
      <m:oMath>
        <m:r>
          <w:rPr>
            <w:rFonts w:ascii="Cambria Math" w:hAnsi="Cambria Math" w:cs="Cambria Math"/>
          </w:rPr>
          <m:t>⇒</m:t>
        </m:r>
      </m:oMath>
      <w:r>
        <w:t>q</w:t>
      </w:r>
      <w:r>
        <w:rPr>
          <w:vertAlign w:val="subscript"/>
        </w:rPr>
        <w:t>S</w:t>
      </w:r>
      <w:r>
        <w:t xml:space="preserve"> = 119×2 = 238 (kG/m).</w:t>
      </w:r>
    </w:p>
    <w:p w14:paraId="18F88FDE" w14:textId="77777777" w:rsidR="00BB5919" w:rsidRDefault="00BB5919">
      <w:pPr>
        <w:spacing w:after="60" w:line="312" w:lineRule="auto"/>
        <w:ind w:firstLine="720"/>
      </w:pPr>
      <w:r>
        <w:t>- Tải do tường truyền vào: q</w:t>
      </w:r>
      <w:r>
        <w:rPr>
          <w:vertAlign w:val="subscript"/>
        </w:rPr>
        <w:t>t</w:t>
      </w:r>
      <w:r>
        <w:t xml:space="preserve"> = 180×3.5×1.1 = 693 (kG/m).</w:t>
      </w:r>
    </w:p>
    <w:p w14:paraId="12B403EE" w14:textId="77777777" w:rsidR="00BB5919" w:rsidRDefault="00BB5919">
      <w:pPr>
        <w:spacing w:after="60" w:line="312" w:lineRule="auto"/>
        <w:ind w:firstLine="720"/>
      </w:pPr>
      <w:r>
        <w:lastRenderedPageBreak/>
        <w:t>- Tải do trọng lượng bản thân dầm (0.2×0.3m):</w:t>
      </w:r>
    </w:p>
    <w:p w14:paraId="1F07717E" w14:textId="77777777" w:rsidR="00BB5919" w:rsidRDefault="00BB5919">
      <w:pPr>
        <w:spacing w:after="60" w:line="312" w:lineRule="auto"/>
        <w:jc w:val="center"/>
      </w:pPr>
      <w:r>
        <w:tab/>
        <w:t>q</w:t>
      </w:r>
      <w:r>
        <w:rPr>
          <w:vertAlign w:val="subscript"/>
        </w:rPr>
        <w:t>d</w:t>
      </w:r>
      <w:r>
        <w:t xml:space="preserve"> = h</w:t>
      </w:r>
      <w:r>
        <w:rPr>
          <w:vertAlign w:val="subscript"/>
        </w:rPr>
        <w:t>d</w:t>
      </w:r>
      <w:r>
        <w:t>×b</w:t>
      </w:r>
      <w:r>
        <w:rPr>
          <w:vertAlign w:val="subscript"/>
        </w:rPr>
        <w:t>d</w:t>
      </w:r>
      <w:r>
        <w:t>×γ</w:t>
      </w:r>
      <w:r>
        <w:rPr>
          <w:vertAlign w:val="subscript"/>
        </w:rPr>
        <w:t>bt</w:t>
      </w:r>
      <w:r>
        <w:t>×n = 0.2×0.3×2500×1.1 = 165 (kG/m).</w:t>
      </w:r>
    </w:p>
    <w:p w14:paraId="7B99B2CE" w14:textId="0661CC69" w:rsidR="00BB5919" w:rsidRDefault="00BB5919" w:rsidP="00A1519B">
      <w:pPr>
        <w:spacing w:after="60" w:line="312" w:lineRule="auto"/>
        <w:jc w:val="both"/>
      </w:pPr>
      <w:r>
        <w:tab/>
      </w:r>
      <m:oMath>
        <m:r>
          <w:rPr>
            <w:rFonts w:ascii="Cambria Math" w:hAnsi="Cambria Math" w:cs="Cambria Math"/>
          </w:rPr>
          <m:t>⇒</m:t>
        </m:r>
      </m:oMath>
      <w:r>
        <w:t>Tải phân bố tác dụng vào dầm 3:</w:t>
      </w:r>
    </w:p>
    <w:p w14:paraId="526D8657" w14:textId="77777777" w:rsidR="00BB5919" w:rsidRDefault="00BB5919">
      <w:pPr>
        <w:spacing w:after="60" w:line="312" w:lineRule="auto"/>
        <w:jc w:val="center"/>
      </w:pPr>
      <w:r>
        <w:t>q</w:t>
      </w:r>
      <w:r>
        <w:rPr>
          <w:vertAlign w:val="subscript"/>
        </w:rPr>
        <w:t>3</w:t>
      </w:r>
      <w:r>
        <w:t xml:space="preserve"> = 238 + 693 + 165 = 1096 (kG/m).</w:t>
      </w:r>
    </w:p>
    <w:p w14:paraId="4EC79B09" w14:textId="77777777" w:rsidR="00BB5919" w:rsidRDefault="00BB5919">
      <w:pPr>
        <w:spacing w:after="60" w:line="312" w:lineRule="auto"/>
        <w:jc w:val="both"/>
      </w:pPr>
      <w:r>
        <w:tab/>
        <w:t>- Tải tập trung tại nút B-5’ do dầm 1 truyền vào:</w:t>
      </w:r>
    </w:p>
    <w:p w14:paraId="5A938388" w14:textId="50021001" w:rsidR="00BB5919" w:rsidRDefault="00BB5919" w:rsidP="00A1519B">
      <w:pPr>
        <w:spacing w:after="60" w:line="312" w:lineRule="auto"/>
        <w:jc w:val="center"/>
      </w:pPr>
      <w:r>
        <w:t>P</w:t>
      </w:r>
      <w:r>
        <w:rPr>
          <w:vertAlign w:val="subscript"/>
        </w:rPr>
        <w:t>1</w:t>
      </w:r>
      <w:r>
        <w:t xml:space="preserve"> = </w:t>
      </w:r>
      <m:oMath>
        <m:f>
          <m:fPr>
            <m:ctrlPr>
              <w:rPr>
                <w:rFonts w:ascii="Cambria Math" w:hAnsi="Cambria Math"/>
                <w:i/>
              </w:rPr>
            </m:ctrlPr>
          </m:fPr>
          <m:num>
            <m:r>
              <w:rPr>
                <w:rFonts w:ascii="Cambria Math"/>
              </w:rPr>
              <m:t>586</m:t>
            </m:r>
            <m:r>
              <w:rPr>
                <w:rFonts w:ascii="Cambria Math"/>
              </w:rPr>
              <m:t>×</m:t>
            </m:r>
            <m:r>
              <w:rPr>
                <w:rFonts w:ascii="Cambria Math"/>
              </w:rPr>
              <m:t>3.5</m:t>
            </m:r>
          </m:num>
          <m:den>
            <m:r>
              <w:rPr>
                <w:rFonts w:ascii="Cambria Math"/>
              </w:rPr>
              <m:t>2</m:t>
            </m:r>
          </m:den>
        </m:f>
      </m:oMath>
      <w:r>
        <w:t>= 1025 kG.</w:t>
      </w:r>
    </w:p>
    <w:p w14:paraId="6829DB62" w14:textId="77777777" w:rsidR="00BB5919" w:rsidRDefault="00BB5919">
      <w:pPr>
        <w:spacing w:after="60" w:line="312" w:lineRule="auto"/>
        <w:jc w:val="both"/>
      </w:pPr>
      <w:r>
        <w:tab/>
        <w:t>- Tải tập trung tại nút B-5’ do dầm 13 truyền vào:</w:t>
      </w:r>
    </w:p>
    <w:p w14:paraId="28D23CC8" w14:textId="73A24B40" w:rsidR="00BB5919" w:rsidRDefault="00BB5919" w:rsidP="00A1519B">
      <w:pPr>
        <w:spacing w:after="60" w:line="312" w:lineRule="auto"/>
        <w:jc w:val="both"/>
      </w:pPr>
      <w:r>
        <w:tab/>
      </w:r>
      <w:r>
        <w:tab/>
      </w:r>
      <w:r>
        <w:tab/>
        <w:t>P</w:t>
      </w:r>
      <w:r>
        <w:rPr>
          <w:vertAlign w:val="subscript"/>
        </w:rPr>
        <w:t>2</w:t>
      </w:r>
      <w:r>
        <w:t xml:space="preserve"> = </w:t>
      </w:r>
      <m:oMath>
        <m:f>
          <m:fPr>
            <m:ctrlPr>
              <w:rPr>
                <w:rFonts w:ascii="Cambria Math" w:hAnsi="Cambria Math"/>
                <w:i/>
              </w:rPr>
            </m:ctrlPr>
          </m:fPr>
          <m:num>
            <m:r>
              <w:rPr>
                <w:rFonts w:ascii="Cambria Math"/>
              </w:rPr>
              <m:t>1041</m:t>
            </m:r>
            <m:r>
              <w:rPr>
                <w:rFonts w:ascii="Cambria Math"/>
              </w:rPr>
              <m:t>×</m:t>
            </m:r>
            <m:r>
              <w:rPr>
                <w:rFonts w:ascii="Cambria Math"/>
              </w:rPr>
              <m:t>3.5</m:t>
            </m:r>
          </m:num>
          <m:den>
            <m:r>
              <w:rPr>
                <w:rFonts w:ascii="Cambria Math"/>
              </w:rPr>
              <m:t>2</m:t>
            </m:r>
          </m:den>
        </m:f>
      </m:oMath>
      <w:r>
        <w:t>= 1822 kG.</w:t>
      </w:r>
    </w:p>
    <w:p w14:paraId="24729A00" w14:textId="77777777" w:rsidR="00BB5919" w:rsidRDefault="00BB5919">
      <w:pPr>
        <w:spacing w:after="60" w:line="312" w:lineRule="auto"/>
        <w:jc w:val="both"/>
      </w:pPr>
      <w:r>
        <w:tab/>
        <w:t>Vậy tổng tải tập trung tại nút B-5’: P = P</w:t>
      </w:r>
      <w:r>
        <w:rPr>
          <w:vertAlign w:val="subscript"/>
        </w:rPr>
        <w:t>1</w:t>
      </w:r>
      <w:r>
        <w:t xml:space="preserve"> + P</w:t>
      </w:r>
      <w:r>
        <w:rPr>
          <w:vertAlign w:val="subscript"/>
        </w:rPr>
        <w:t>2</w:t>
      </w:r>
      <w:r>
        <w:t xml:space="preserve"> = 1025 + 1822 = 2847 kG.</w:t>
      </w:r>
    </w:p>
    <w:p w14:paraId="5B8AC791" w14:textId="77777777" w:rsidR="00BB5919" w:rsidRDefault="00BB5919">
      <w:pPr>
        <w:spacing w:after="60" w:line="312" w:lineRule="auto"/>
        <w:jc w:val="both"/>
      </w:pPr>
    </w:p>
    <w:p w14:paraId="7616F025" w14:textId="2FBC1C9A" w:rsidR="00BB5919" w:rsidRDefault="00FD7EE9">
      <w:pPr>
        <w:spacing w:after="60" w:line="312" w:lineRule="auto"/>
        <w:jc w:val="center"/>
        <w:rPr>
          <w:b/>
        </w:rPr>
      </w:pPr>
      <w:r>
        <w:rPr>
          <w:noProof/>
          <w:lang w:eastAsia="en-US"/>
        </w:rPr>
        <w:drawing>
          <wp:inline distT="0" distB="0" distL="0" distR="0" wp14:anchorId="33087648" wp14:editId="0078A770">
            <wp:extent cx="2886075" cy="885825"/>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24">
                      <a:extLst>
                        <a:ext uri="{28A0092B-C50C-407E-A947-70E740481C1C}">
                          <a14:useLocalDpi xmlns:a14="http://schemas.microsoft.com/office/drawing/2010/main" val="0"/>
                        </a:ext>
                      </a:extLst>
                    </a:blip>
                    <a:srcRect l="-18" t="-49" r="-18" b="-49"/>
                    <a:stretch>
                      <a:fillRect/>
                    </a:stretch>
                  </pic:blipFill>
                  <pic:spPr bwMode="auto">
                    <a:xfrm>
                      <a:off x="0" y="0"/>
                      <a:ext cx="2886075" cy="885825"/>
                    </a:xfrm>
                    <a:prstGeom prst="rect">
                      <a:avLst/>
                    </a:prstGeom>
                    <a:solidFill>
                      <a:srgbClr val="FFFFFF"/>
                    </a:solidFill>
                    <a:ln>
                      <a:noFill/>
                    </a:ln>
                  </pic:spPr>
                </pic:pic>
              </a:graphicData>
            </a:graphic>
          </wp:inline>
        </w:drawing>
      </w:r>
    </w:p>
    <w:p w14:paraId="6907BFEA" w14:textId="77777777" w:rsidR="00BB5919" w:rsidRDefault="00BB5919">
      <w:pPr>
        <w:spacing w:after="60" w:line="312" w:lineRule="auto"/>
        <w:jc w:val="both"/>
        <w:rPr>
          <w:b/>
        </w:rPr>
      </w:pPr>
    </w:p>
    <w:p w14:paraId="695A533D" w14:textId="77777777" w:rsidR="00BB5919" w:rsidRDefault="00BB5919">
      <w:pPr>
        <w:spacing w:after="60" w:line="312" w:lineRule="auto"/>
        <w:jc w:val="both"/>
      </w:pPr>
      <w:r>
        <w:rPr>
          <w:b/>
        </w:rPr>
        <w:t>* Sơ đồ tính toán dầm 8 (0.2×0.5m):</w:t>
      </w:r>
    </w:p>
    <w:p w14:paraId="49384631" w14:textId="77777777" w:rsidR="00BB5919" w:rsidRDefault="00BB5919">
      <w:pPr>
        <w:spacing w:after="60" w:line="312" w:lineRule="auto"/>
        <w:ind w:firstLine="720"/>
        <w:jc w:val="both"/>
      </w:pPr>
      <w:r>
        <w:t xml:space="preserve">- Tải do tường truyền vào: </w:t>
      </w:r>
    </w:p>
    <w:p w14:paraId="0EE9A962" w14:textId="77777777" w:rsidR="00BB5919" w:rsidRDefault="00BB5919">
      <w:pPr>
        <w:spacing w:after="60" w:line="312" w:lineRule="auto"/>
        <w:jc w:val="center"/>
      </w:pPr>
      <w:r>
        <w:t>q</w:t>
      </w:r>
      <w:r>
        <w:rPr>
          <w:vertAlign w:val="subscript"/>
        </w:rPr>
        <w:t>t</w:t>
      </w:r>
      <w:r>
        <w:t xml:space="preserve"> = 180×3.5×1.1 = 693 (kG/m)</w:t>
      </w:r>
    </w:p>
    <w:p w14:paraId="3513D770" w14:textId="77777777" w:rsidR="00BB5919" w:rsidRDefault="00BB5919">
      <w:pPr>
        <w:spacing w:after="60" w:line="312" w:lineRule="auto"/>
        <w:jc w:val="both"/>
      </w:pPr>
      <w:r>
        <w:tab/>
        <w:t>- Tải do trọng lượng bản thân dầm (0.2×0.5m):</w:t>
      </w:r>
    </w:p>
    <w:p w14:paraId="553CBE6D" w14:textId="77777777" w:rsidR="00BB5919" w:rsidRDefault="00BB5919">
      <w:pPr>
        <w:spacing w:after="60" w:line="312" w:lineRule="auto"/>
        <w:jc w:val="center"/>
      </w:pPr>
      <w:r>
        <w:t>q</w:t>
      </w:r>
      <w:r>
        <w:rPr>
          <w:vertAlign w:val="subscript"/>
        </w:rPr>
        <w:t>d</w:t>
      </w:r>
      <w:r>
        <w:t xml:space="preserve"> = h</w:t>
      </w:r>
      <w:r>
        <w:rPr>
          <w:vertAlign w:val="subscript"/>
        </w:rPr>
        <w:t>d</w:t>
      </w:r>
      <w:r>
        <w:t>×b</w:t>
      </w:r>
      <w:r>
        <w:rPr>
          <w:vertAlign w:val="subscript"/>
        </w:rPr>
        <w:t>d</w:t>
      </w:r>
      <w:r>
        <w:t>×γ</w:t>
      </w:r>
      <w:r>
        <w:rPr>
          <w:vertAlign w:val="subscript"/>
        </w:rPr>
        <w:t>bt</w:t>
      </w:r>
      <w:r>
        <w:t>×n = 0.5×0.2×2500×1.1 = 275 (kG/m).</w:t>
      </w:r>
    </w:p>
    <w:p w14:paraId="1662342A" w14:textId="77777777" w:rsidR="00BB5919" w:rsidRDefault="00BB5919">
      <w:pPr>
        <w:spacing w:after="60" w:line="312" w:lineRule="auto"/>
        <w:jc w:val="both"/>
      </w:pPr>
      <w:r>
        <w:tab/>
        <w:t>- Tải tập trung tại nút B’-3: là tổng phản lực Ri của dầm 6 và Rj của dầm 9 (số liệu từ bảng ‘TĨNH TẢI TÁC DỤNG VÀO DẦM CHÍNH LOẠI 2 VÀ PHẢN LỰC” ở trên):</w:t>
      </w:r>
    </w:p>
    <w:p w14:paraId="5077FD8F" w14:textId="77777777" w:rsidR="00BB5919" w:rsidRDefault="00BB5919">
      <w:pPr>
        <w:spacing w:after="60" w:line="312" w:lineRule="auto"/>
        <w:jc w:val="center"/>
      </w:pPr>
      <w:r>
        <w:t>P = Ri6 + Rj9 = 2596 + 4190 = 6786 (kG/m).</w:t>
      </w:r>
    </w:p>
    <w:p w14:paraId="264729AC" w14:textId="5564A013" w:rsidR="00BB5919" w:rsidRDefault="00FD7EE9">
      <w:pPr>
        <w:spacing w:after="60" w:line="312" w:lineRule="auto"/>
        <w:jc w:val="center"/>
        <w:rPr>
          <w:b/>
        </w:rPr>
      </w:pPr>
      <w:r>
        <w:rPr>
          <w:b/>
          <w:noProof/>
          <w:lang w:eastAsia="en-US"/>
        </w:rPr>
        <w:drawing>
          <wp:inline distT="0" distB="0" distL="0" distR="0" wp14:anchorId="66AE85AB" wp14:editId="4BDC16D4">
            <wp:extent cx="4019550" cy="1733550"/>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25">
                      <a:extLst>
                        <a:ext uri="{28A0092B-C50C-407E-A947-70E740481C1C}">
                          <a14:useLocalDpi xmlns:a14="http://schemas.microsoft.com/office/drawing/2010/main" val="0"/>
                        </a:ext>
                      </a:extLst>
                    </a:blip>
                    <a:srcRect l="-8" t="-20" r="-8" b="-20"/>
                    <a:stretch>
                      <a:fillRect/>
                    </a:stretch>
                  </pic:blipFill>
                  <pic:spPr bwMode="auto">
                    <a:xfrm>
                      <a:off x="0" y="0"/>
                      <a:ext cx="4019550" cy="1733550"/>
                    </a:xfrm>
                    <a:prstGeom prst="rect">
                      <a:avLst/>
                    </a:prstGeom>
                    <a:solidFill>
                      <a:srgbClr val="FFFFFF"/>
                    </a:solidFill>
                    <a:ln>
                      <a:noFill/>
                    </a:ln>
                  </pic:spPr>
                </pic:pic>
              </a:graphicData>
            </a:graphic>
          </wp:inline>
        </w:drawing>
      </w:r>
    </w:p>
    <w:p w14:paraId="13167358" w14:textId="77777777" w:rsidR="00BB5919" w:rsidRDefault="00BB5919">
      <w:pPr>
        <w:spacing w:after="60" w:line="312" w:lineRule="auto"/>
        <w:jc w:val="both"/>
      </w:pPr>
      <w:r>
        <w:rPr>
          <w:b/>
        </w:rPr>
        <w:tab/>
      </w:r>
      <w:r>
        <w:t>Phản lực R</w:t>
      </w:r>
      <w:r>
        <w:rPr>
          <w:vertAlign w:val="subscript"/>
        </w:rPr>
        <w:t xml:space="preserve">A </w:t>
      </w:r>
      <w:r>
        <w:t>tại gối A, sẽ là lực tập trung của dầm 8 truyền vào nút B-3, ta có:</w:t>
      </w:r>
    </w:p>
    <w:p w14:paraId="5F53B1DC" w14:textId="4220E28E" w:rsidR="00BB5919" w:rsidRDefault="00BB5919" w:rsidP="00A1519B">
      <w:pPr>
        <w:spacing w:after="60" w:line="312" w:lineRule="auto"/>
        <w:jc w:val="both"/>
      </w:pPr>
      <w:r>
        <w:tab/>
      </w:r>
      <m:oMath>
        <m:sSub>
          <m:sSubPr>
            <m:ctrlPr>
              <w:rPr>
                <w:rFonts w:ascii="Cambria Math" w:hAnsi="Cambria Math"/>
                <w:i/>
              </w:rPr>
            </m:ctrlPr>
          </m:sSubPr>
          <m:e>
            <m:r>
              <w:rPr>
                <w:rFonts w:ascii="Cambria Math"/>
              </w:rPr>
              <m:t>R</m:t>
            </m:r>
          </m:e>
          <m:sub>
            <m:r>
              <w:rPr>
                <w:rFonts w:ascii="Cambria Math"/>
              </w:rPr>
              <m:t>A</m:t>
            </m:r>
          </m:sub>
        </m:sSub>
        <m:r>
          <w:rPr>
            <w:rFonts w:ascii="Cambria Math"/>
          </w:rPr>
          <m:t>=</m:t>
        </m:r>
        <m:f>
          <m:fPr>
            <m:ctrlPr>
              <w:rPr>
                <w:rFonts w:ascii="Cambria Math" w:hAnsi="Cambria Math"/>
                <w:i/>
              </w:rPr>
            </m:ctrlPr>
          </m:fPr>
          <m:num>
            <m:r>
              <w:rPr>
                <w:rFonts w:ascii="Cambria Math"/>
              </w:rPr>
              <m:t>6786</m:t>
            </m:r>
            <m:r>
              <w:rPr>
                <w:rFonts w:ascii="Cambria Math"/>
              </w:rPr>
              <m:t>×</m:t>
            </m:r>
            <m:r>
              <w:rPr>
                <w:rFonts w:ascii="Cambria Math"/>
              </w:rPr>
              <m:t>1.6</m:t>
            </m:r>
          </m:num>
          <m:den>
            <m:r>
              <w:rPr>
                <w:rFonts w:ascii="Cambria Math"/>
              </w:rPr>
              <m:t>3.5</m:t>
            </m:r>
          </m:den>
        </m:f>
        <m:r>
          <w:rPr>
            <w:rFonts w:ascii="Cambria Math"/>
          </w:rPr>
          <m:t>+</m:t>
        </m:r>
        <m:f>
          <m:fPr>
            <m:ctrlPr>
              <w:rPr>
                <w:rFonts w:ascii="Cambria Math" w:hAnsi="Cambria Math"/>
                <w:i/>
              </w:rPr>
            </m:ctrlPr>
          </m:fPr>
          <m:num>
            <m:r>
              <w:rPr>
                <w:rFonts w:ascii="Cambria Math"/>
              </w:rPr>
              <m:t>1350</m:t>
            </m:r>
            <m:r>
              <w:rPr>
                <w:rFonts w:ascii="Cambria Math"/>
              </w:rPr>
              <m:t>×</m:t>
            </m:r>
            <m:r>
              <w:rPr>
                <w:rFonts w:ascii="Cambria Math"/>
              </w:rPr>
              <m:t>1.6</m:t>
            </m:r>
            <m:r>
              <w:rPr>
                <w:rFonts w:ascii="Cambria Math"/>
              </w:rPr>
              <m:t>×</m:t>
            </m:r>
            <m:r>
              <w:rPr>
                <w:rFonts w:ascii="Cambria Math"/>
              </w:rPr>
              <m:t>0.8</m:t>
            </m:r>
          </m:num>
          <m:den>
            <m:r>
              <w:rPr>
                <w:rFonts w:ascii="Cambria Math"/>
              </w:rPr>
              <m:t>3.5</m:t>
            </m:r>
          </m:den>
        </m:f>
        <m:r>
          <w:rPr>
            <w:rFonts w:ascii="Cambria Math"/>
          </w:rPr>
          <m:t>+</m:t>
        </m:r>
        <m:f>
          <m:fPr>
            <m:ctrlPr>
              <w:rPr>
                <w:rFonts w:ascii="Cambria Math" w:hAnsi="Cambria Math"/>
                <w:i/>
              </w:rPr>
            </m:ctrlPr>
          </m:fPr>
          <m:num>
            <m:r>
              <w:rPr>
                <w:rFonts w:ascii="Cambria Math"/>
              </w:rPr>
              <m:t>1402</m:t>
            </m:r>
            <m:r>
              <w:rPr>
                <w:rFonts w:ascii="Cambria Math"/>
              </w:rPr>
              <m:t>×</m:t>
            </m:r>
            <m:r>
              <w:rPr>
                <w:rFonts w:ascii="Cambria Math"/>
              </w:rPr>
              <m:t>1.9</m:t>
            </m:r>
            <m:r>
              <w:rPr>
                <w:rFonts w:ascii="Cambria Math"/>
              </w:rPr>
              <m:t>×</m:t>
            </m:r>
            <m:r>
              <w:rPr>
                <w:rFonts w:ascii="Cambria Math"/>
              </w:rPr>
              <m:t>(0.95+1.6)</m:t>
            </m:r>
          </m:num>
          <m:den>
            <m:r>
              <w:rPr>
                <w:rFonts w:ascii="Cambria Math"/>
              </w:rPr>
              <m:t>3.5</m:t>
            </m:r>
          </m:den>
        </m:f>
      </m:oMath>
      <w:r>
        <w:t>= 5537 kG.</w:t>
      </w:r>
    </w:p>
    <w:p w14:paraId="28DB3C49" w14:textId="77777777" w:rsidR="00BB5919" w:rsidRDefault="00BB5919">
      <w:pPr>
        <w:spacing w:after="60" w:line="312" w:lineRule="auto"/>
        <w:jc w:val="both"/>
      </w:pPr>
    </w:p>
    <w:p w14:paraId="7DA47D8E" w14:textId="67263978" w:rsidR="00BB5919" w:rsidRDefault="00FD7EE9">
      <w:pPr>
        <w:spacing w:after="60" w:line="312" w:lineRule="auto"/>
        <w:jc w:val="both"/>
      </w:pPr>
      <w:r>
        <w:rPr>
          <w:noProof/>
          <w:lang w:eastAsia="en-US"/>
        </w:rPr>
        <w:drawing>
          <wp:inline distT="0" distB="0" distL="0" distR="0" wp14:anchorId="4DFC9F9E" wp14:editId="2C26CA28">
            <wp:extent cx="6076950" cy="3581400"/>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26">
                      <a:extLst>
                        <a:ext uri="{28A0092B-C50C-407E-A947-70E740481C1C}">
                          <a14:useLocalDpi xmlns:a14="http://schemas.microsoft.com/office/drawing/2010/main" val="0"/>
                        </a:ext>
                      </a:extLst>
                    </a:blip>
                    <a:srcRect l="-11" t="-20" r="-11" b="-20"/>
                    <a:stretch>
                      <a:fillRect/>
                    </a:stretch>
                  </pic:blipFill>
                  <pic:spPr bwMode="auto">
                    <a:xfrm>
                      <a:off x="0" y="0"/>
                      <a:ext cx="6076950" cy="3581400"/>
                    </a:xfrm>
                    <a:prstGeom prst="rect">
                      <a:avLst/>
                    </a:prstGeom>
                    <a:solidFill>
                      <a:srgbClr val="FFFFFF"/>
                    </a:solidFill>
                    <a:ln>
                      <a:noFill/>
                    </a:ln>
                  </pic:spPr>
                </pic:pic>
              </a:graphicData>
            </a:graphic>
          </wp:inline>
        </w:drawing>
      </w:r>
    </w:p>
    <w:p w14:paraId="2A71A3E7" w14:textId="2A0FC3AC" w:rsidR="00BB5919" w:rsidRDefault="00FD7EE9">
      <w:pPr>
        <w:spacing w:after="60" w:line="312" w:lineRule="auto"/>
        <w:jc w:val="both"/>
      </w:pPr>
      <w:r>
        <w:rPr>
          <w:noProof/>
          <w:lang w:eastAsia="en-US"/>
        </w:rPr>
        <w:drawing>
          <wp:inline distT="0" distB="0" distL="0" distR="0" wp14:anchorId="6F8446DD" wp14:editId="0BA3E834">
            <wp:extent cx="5762625" cy="5172075"/>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27">
                      <a:extLst>
                        <a:ext uri="{28A0092B-C50C-407E-A947-70E740481C1C}">
                          <a14:useLocalDpi xmlns:a14="http://schemas.microsoft.com/office/drawing/2010/main" val="0"/>
                        </a:ext>
                      </a:extLst>
                    </a:blip>
                    <a:srcRect l="-11" t="-12" r="-11" b="-12"/>
                    <a:stretch>
                      <a:fillRect/>
                    </a:stretch>
                  </pic:blipFill>
                  <pic:spPr bwMode="auto">
                    <a:xfrm>
                      <a:off x="0" y="0"/>
                      <a:ext cx="5762625" cy="5172075"/>
                    </a:xfrm>
                    <a:prstGeom prst="rect">
                      <a:avLst/>
                    </a:prstGeom>
                    <a:solidFill>
                      <a:srgbClr val="FFFFFF"/>
                    </a:solidFill>
                    <a:ln>
                      <a:noFill/>
                    </a:ln>
                  </pic:spPr>
                </pic:pic>
              </a:graphicData>
            </a:graphic>
          </wp:inline>
        </w:drawing>
      </w:r>
    </w:p>
    <w:p w14:paraId="64A99D5F" w14:textId="77777777" w:rsidR="00BB5919" w:rsidRDefault="00BB5919">
      <w:pPr>
        <w:spacing w:after="60" w:line="312" w:lineRule="auto"/>
        <w:jc w:val="both"/>
      </w:pPr>
    </w:p>
    <w:p w14:paraId="5A073827" w14:textId="77777777" w:rsidR="00BB5919" w:rsidRDefault="00BB5919">
      <w:pPr>
        <w:spacing w:after="60" w:line="312" w:lineRule="auto"/>
        <w:jc w:val="both"/>
      </w:pPr>
      <w:r>
        <w:rPr>
          <w:b/>
        </w:rPr>
        <w:t>2. Tải trọng tác dụng lên sàn tầng mái:</w:t>
      </w:r>
    </w:p>
    <w:p w14:paraId="6202068F" w14:textId="2D1958A1" w:rsidR="00BB5919" w:rsidRDefault="00FD7EE9">
      <w:pPr>
        <w:spacing w:after="60" w:line="312" w:lineRule="auto"/>
        <w:jc w:val="both"/>
        <w:rPr>
          <w:b/>
        </w:rPr>
      </w:pPr>
      <w:r>
        <w:rPr>
          <w:b/>
          <w:noProof/>
          <w:lang w:eastAsia="en-US"/>
        </w:rPr>
        <w:drawing>
          <wp:inline distT="0" distB="0" distL="0" distR="0" wp14:anchorId="409F7DA7" wp14:editId="17CCF680">
            <wp:extent cx="5981700" cy="2886075"/>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28">
                      <a:extLst>
                        <a:ext uri="{28A0092B-C50C-407E-A947-70E740481C1C}">
                          <a14:useLocalDpi xmlns:a14="http://schemas.microsoft.com/office/drawing/2010/main" val="0"/>
                        </a:ext>
                      </a:extLst>
                    </a:blip>
                    <a:srcRect l="-8" t="-15" r="-8" b="-15"/>
                    <a:stretch>
                      <a:fillRect/>
                    </a:stretch>
                  </pic:blipFill>
                  <pic:spPr bwMode="auto">
                    <a:xfrm>
                      <a:off x="0" y="0"/>
                      <a:ext cx="5981700" cy="2886075"/>
                    </a:xfrm>
                    <a:prstGeom prst="rect">
                      <a:avLst/>
                    </a:prstGeom>
                    <a:solidFill>
                      <a:srgbClr val="FFFFFF"/>
                    </a:solidFill>
                    <a:ln>
                      <a:noFill/>
                    </a:ln>
                  </pic:spPr>
                </pic:pic>
              </a:graphicData>
            </a:graphic>
          </wp:inline>
        </w:drawing>
      </w:r>
    </w:p>
    <w:p w14:paraId="02C2865A" w14:textId="77777777" w:rsidR="00BB5919" w:rsidRDefault="00BB5919">
      <w:pPr>
        <w:spacing w:after="60" w:line="312" w:lineRule="auto"/>
        <w:jc w:val="both"/>
      </w:pPr>
      <w:r>
        <w:rPr>
          <w:b/>
        </w:rPr>
        <w:tab/>
      </w:r>
      <w:r>
        <w:t>Sử dụng phần mềm Excel để tính toán tải truyền vào dầm sàn mái.</w:t>
      </w:r>
    </w:p>
    <w:p w14:paraId="7BA8DB78" w14:textId="2AA9DDAC" w:rsidR="00BB5919" w:rsidRDefault="00FD7EE9">
      <w:pPr>
        <w:spacing w:after="60" w:line="312" w:lineRule="auto"/>
        <w:jc w:val="both"/>
      </w:pPr>
      <w:r>
        <w:rPr>
          <w:noProof/>
          <w:lang w:eastAsia="en-US"/>
        </w:rPr>
        <w:drawing>
          <wp:inline distT="0" distB="0" distL="0" distR="0" wp14:anchorId="41A442C3" wp14:editId="71ECF618">
            <wp:extent cx="6286500" cy="2085975"/>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29">
                      <a:extLst>
                        <a:ext uri="{28A0092B-C50C-407E-A947-70E740481C1C}">
                          <a14:useLocalDpi xmlns:a14="http://schemas.microsoft.com/office/drawing/2010/main" val="0"/>
                        </a:ext>
                      </a:extLst>
                    </a:blip>
                    <a:srcRect l="-8" t="-26" r="-8" b="-26"/>
                    <a:stretch>
                      <a:fillRect/>
                    </a:stretch>
                  </pic:blipFill>
                  <pic:spPr bwMode="auto">
                    <a:xfrm>
                      <a:off x="0" y="0"/>
                      <a:ext cx="6286500" cy="2085975"/>
                    </a:xfrm>
                    <a:prstGeom prst="rect">
                      <a:avLst/>
                    </a:prstGeom>
                    <a:solidFill>
                      <a:srgbClr val="FFFFFF"/>
                    </a:solidFill>
                    <a:ln>
                      <a:noFill/>
                    </a:ln>
                  </pic:spPr>
                </pic:pic>
              </a:graphicData>
            </a:graphic>
          </wp:inline>
        </w:drawing>
      </w:r>
    </w:p>
    <w:p w14:paraId="17F89451" w14:textId="5B14546B" w:rsidR="00BB5919" w:rsidRDefault="00FD7EE9">
      <w:pPr>
        <w:spacing w:after="60" w:line="312" w:lineRule="auto"/>
        <w:jc w:val="both"/>
        <w:rPr>
          <w:b/>
        </w:rPr>
      </w:pPr>
      <w:r>
        <w:rPr>
          <w:noProof/>
          <w:lang w:eastAsia="en-US"/>
        </w:rPr>
        <w:lastRenderedPageBreak/>
        <w:drawing>
          <wp:inline distT="0" distB="0" distL="0" distR="0" wp14:anchorId="55A21D89" wp14:editId="52106C37">
            <wp:extent cx="6296025" cy="3248025"/>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30">
                      <a:extLst>
                        <a:ext uri="{28A0092B-C50C-407E-A947-70E740481C1C}">
                          <a14:useLocalDpi xmlns:a14="http://schemas.microsoft.com/office/drawing/2010/main" val="0"/>
                        </a:ext>
                      </a:extLst>
                    </a:blip>
                    <a:srcRect l="-8" t="-20" r="-8" b="-20"/>
                    <a:stretch>
                      <a:fillRect/>
                    </a:stretch>
                  </pic:blipFill>
                  <pic:spPr bwMode="auto">
                    <a:xfrm>
                      <a:off x="0" y="0"/>
                      <a:ext cx="6296025" cy="3248025"/>
                    </a:xfrm>
                    <a:prstGeom prst="rect">
                      <a:avLst/>
                    </a:prstGeom>
                    <a:solidFill>
                      <a:srgbClr val="FFFFFF"/>
                    </a:solidFill>
                    <a:ln>
                      <a:noFill/>
                    </a:ln>
                  </pic:spPr>
                </pic:pic>
              </a:graphicData>
            </a:graphic>
          </wp:inline>
        </w:drawing>
      </w:r>
    </w:p>
    <w:p w14:paraId="365EAC70" w14:textId="77777777" w:rsidR="00BB5919" w:rsidRDefault="00BB5919">
      <w:pPr>
        <w:spacing w:after="60" w:line="312" w:lineRule="auto"/>
        <w:jc w:val="both"/>
      </w:pPr>
      <w:r>
        <w:rPr>
          <w:b/>
        </w:rPr>
        <w:t>* Sơ đồ tính toán dầm 3 (0.2×0.3m):</w:t>
      </w:r>
    </w:p>
    <w:p w14:paraId="690A0353" w14:textId="77777777" w:rsidR="00BB5919" w:rsidRDefault="00BB5919">
      <w:pPr>
        <w:spacing w:after="60" w:line="312" w:lineRule="auto"/>
        <w:jc w:val="both"/>
      </w:pPr>
      <w:r>
        <w:rPr>
          <w:b/>
        </w:rPr>
        <w:tab/>
      </w:r>
      <w:r>
        <w:t>- Tải do sàn truyền vào:</w:t>
      </w:r>
    </w:p>
    <w:p w14:paraId="402E81A9" w14:textId="0A0BED7B" w:rsidR="00BB5919" w:rsidRDefault="00BB5919" w:rsidP="00A1519B">
      <w:pPr>
        <w:spacing w:after="60" w:line="312" w:lineRule="auto"/>
        <w:jc w:val="center"/>
      </w:pPr>
      <w:r>
        <w:t>q</w:t>
      </w:r>
      <w:r>
        <w:rPr>
          <w:vertAlign w:val="subscript"/>
        </w:rPr>
        <w:t>s</w:t>
      </w:r>
      <w:r>
        <w:t xml:space="preserve"> = 2×</w:t>
      </w:r>
      <m:oMath>
        <m:sSubSup>
          <m:sSubSupPr>
            <m:ctrlPr>
              <w:rPr>
                <w:rFonts w:ascii="Cambria Math" w:hAnsi="Cambria Math"/>
                <w:i/>
              </w:rPr>
            </m:ctrlPr>
          </m:sSubSupPr>
          <m:e>
            <m:r>
              <w:rPr>
                <w:rFonts w:ascii="Cambria Math"/>
              </w:rPr>
              <m:t>q</m:t>
            </m:r>
          </m:e>
          <m:sub>
            <m:r>
              <w:rPr>
                <w:rFonts w:ascii="Cambria Math"/>
              </w:rPr>
              <m:t>S36</m:t>
            </m:r>
          </m:sub>
          <m:sup>
            <m:r>
              <w:rPr>
                <w:rFonts w:ascii="Cambria Math"/>
              </w:rPr>
              <m:t>TG</m:t>
            </m:r>
          </m:sup>
        </m:sSubSup>
      </m:oMath>
      <w:r>
        <w:t xml:space="preserve"> = 2×143 = 286 (kG/m).</w:t>
      </w:r>
    </w:p>
    <w:p w14:paraId="5331098F" w14:textId="77777777" w:rsidR="00BB5919" w:rsidRDefault="00BB5919">
      <w:pPr>
        <w:spacing w:after="60" w:line="312" w:lineRule="auto"/>
        <w:jc w:val="both"/>
      </w:pPr>
      <w:r>
        <w:tab/>
        <w:t>- Tải do trọng lượng bản thân dầm:</w:t>
      </w:r>
    </w:p>
    <w:p w14:paraId="1B4892A3" w14:textId="77777777" w:rsidR="00BB5919" w:rsidRDefault="00BB5919">
      <w:pPr>
        <w:spacing w:after="60" w:line="312" w:lineRule="auto"/>
        <w:jc w:val="center"/>
      </w:pPr>
      <w:r>
        <w:rPr>
          <w:b/>
        </w:rPr>
        <w:tab/>
      </w:r>
      <w:r>
        <w:t>q</w:t>
      </w:r>
      <w:r>
        <w:rPr>
          <w:vertAlign w:val="subscript"/>
        </w:rPr>
        <w:t>d</w:t>
      </w:r>
      <w:r>
        <w:t xml:space="preserve"> = h</w:t>
      </w:r>
      <w:r>
        <w:rPr>
          <w:vertAlign w:val="subscript"/>
        </w:rPr>
        <w:t>d</w:t>
      </w:r>
      <w:r>
        <w:t>×b</w:t>
      </w:r>
      <w:r>
        <w:rPr>
          <w:vertAlign w:val="subscript"/>
        </w:rPr>
        <w:t>d</w:t>
      </w:r>
      <w:r>
        <w:t>×γ</w:t>
      </w:r>
      <w:r>
        <w:rPr>
          <w:vertAlign w:val="subscript"/>
        </w:rPr>
        <w:t>bt</w:t>
      </w:r>
      <w:r>
        <w:t>×n = 0.3×0.2×2500×1.1 = 165 (kG/m).</w:t>
      </w:r>
    </w:p>
    <w:p w14:paraId="4A2E28F8" w14:textId="77A15694" w:rsidR="00BB5919" w:rsidRDefault="00BB5919" w:rsidP="00A1519B">
      <w:pPr>
        <w:spacing w:after="60" w:line="312" w:lineRule="auto"/>
        <w:jc w:val="both"/>
      </w:pPr>
      <w:r>
        <w:tab/>
      </w:r>
      <m:oMath>
        <m:r>
          <w:rPr>
            <w:rFonts w:ascii="Cambria Math" w:hAnsi="Cambria Math" w:cs="Cambria Math"/>
          </w:rPr>
          <m:t>⇒</m:t>
        </m:r>
      </m:oMath>
      <w:r>
        <w:t xml:space="preserve"> Tổng tải phân bố: q = 286 + 165 = 451 (kG/m).</w:t>
      </w:r>
    </w:p>
    <w:p w14:paraId="67E67CF2" w14:textId="77777777" w:rsidR="00BB5919" w:rsidRDefault="00BB5919">
      <w:pPr>
        <w:spacing w:after="60" w:line="312" w:lineRule="auto"/>
        <w:jc w:val="both"/>
      </w:pPr>
      <w:r>
        <w:tab/>
        <w:t>- Lực tập trung tác dụng tại nút B-1’ sẽ bằng 2 lần phản lực tại dầm 1:</w:t>
      </w:r>
    </w:p>
    <w:p w14:paraId="10543B5D" w14:textId="77777777" w:rsidR="00BB5919" w:rsidRDefault="00BB5919">
      <w:pPr>
        <w:spacing w:after="60" w:line="312" w:lineRule="auto"/>
        <w:jc w:val="center"/>
      </w:pPr>
      <w:r>
        <w:t>P = 2×1091 = 2182 kG.</w:t>
      </w:r>
    </w:p>
    <w:p w14:paraId="0A762466" w14:textId="15AAAD31" w:rsidR="00BB5919" w:rsidRDefault="00FD7EE9">
      <w:pPr>
        <w:spacing w:after="60" w:line="312" w:lineRule="auto"/>
        <w:jc w:val="center"/>
      </w:pPr>
      <w:r>
        <w:rPr>
          <w:noProof/>
          <w:lang w:eastAsia="en-US"/>
        </w:rPr>
        <w:drawing>
          <wp:inline distT="0" distB="0" distL="0" distR="0" wp14:anchorId="13D927EA" wp14:editId="0641641F">
            <wp:extent cx="3286125" cy="733425"/>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31">
                      <a:extLst>
                        <a:ext uri="{28A0092B-C50C-407E-A947-70E740481C1C}">
                          <a14:useLocalDpi xmlns:a14="http://schemas.microsoft.com/office/drawing/2010/main" val="0"/>
                        </a:ext>
                      </a:extLst>
                    </a:blip>
                    <a:srcRect l="-15" t="-44" r="-15" b="-44"/>
                    <a:stretch>
                      <a:fillRect/>
                    </a:stretch>
                  </pic:blipFill>
                  <pic:spPr bwMode="auto">
                    <a:xfrm>
                      <a:off x="0" y="0"/>
                      <a:ext cx="3286125" cy="733425"/>
                    </a:xfrm>
                    <a:prstGeom prst="rect">
                      <a:avLst/>
                    </a:prstGeom>
                    <a:solidFill>
                      <a:srgbClr val="FFFFFF"/>
                    </a:solidFill>
                    <a:ln>
                      <a:noFill/>
                    </a:ln>
                  </pic:spPr>
                </pic:pic>
              </a:graphicData>
            </a:graphic>
          </wp:inline>
        </w:drawing>
      </w:r>
    </w:p>
    <w:p w14:paraId="715F06B6" w14:textId="2549B145" w:rsidR="00BB5919" w:rsidRDefault="00FD7EE9">
      <w:pPr>
        <w:spacing w:after="60" w:line="312" w:lineRule="auto"/>
        <w:jc w:val="both"/>
      </w:pPr>
      <w:r>
        <w:rPr>
          <w:noProof/>
          <w:lang w:eastAsia="en-US"/>
        </w:rPr>
        <w:lastRenderedPageBreak/>
        <w:drawing>
          <wp:inline distT="0" distB="0" distL="0" distR="0" wp14:anchorId="0CDCF1E2" wp14:editId="4E5EC8C9">
            <wp:extent cx="5781675" cy="2933700"/>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32">
                      <a:extLst>
                        <a:ext uri="{28A0092B-C50C-407E-A947-70E740481C1C}">
                          <a14:useLocalDpi xmlns:a14="http://schemas.microsoft.com/office/drawing/2010/main" val="0"/>
                        </a:ext>
                      </a:extLst>
                    </a:blip>
                    <a:srcRect l="-11" t="-23" r="-11" b="-23"/>
                    <a:stretch>
                      <a:fillRect/>
                    </a:stretch>
                  </pic:blipFill>
                  <pic:spPr bwMode="auto">
                    <a:xfrm>
                      <a:off x="0" y="0"/>
                      <a:ext cx="5781675" cy="2933700"/>
                    </a:xfrm>
                    <a:prstGeom prst="rect">
                      <a:avLst/>
                    </a:prstGeom>
                    <a:solidFill>
                      <a:srgbClr val="FFFFFF"/>
                    </a:solidFill>
                    <a:ln>
                      <a:noFill/>
                    </a:ln>
                  </pic:spPr>
                </pic:pic>
              </a:graphicData>
            </a:graphic>
          </wp:inline>
        </w:drawing>
      </w:r>
    </w:p>
    <w:p w14:paraId="65917405" w14:textId="77777777" w:rsidR="00BB5919" w:rsidRDefault="00BB5919">
      <w:pPr>
        <w:spacing w:after="60" w:line="312" w:lineRule="auto"/>
        <w:jc w:val="both"/>
      </w:pPr>
    </w:p>
    <w:p w14:paraId="181CC00E" w14:textId="5FB0F246" w:rsidR="00BB5919" w:rsidRDefault="00FD7EE9">
      <w:pPr>
        <w:spacing w:after="60" w:line="312" w:lineRule="auto"/>
        <w:jc w:val="both"/>
        <w:rPr>
          <w:b/>
          <w:sz w:val="28"/>
        </w:rPr>
      </w:pPr>
      <w:r>
        <w:rPr>
          <w:noProof/>
          <w:lang w:eastAsia="en-US"/>
        </w:rPr>
        <w:drawing>
          <wp:inline distT="0" distB="0" distL="0" distR="0" wp14:anchorId="13383595" wp14:editId="046632A1">
            <wp:extent cx="5791200" cy="4238625"/>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33">
                      <a:extLst>
                        <a:ext uri="{28A0092B-C50C-407E-A947-70E740481C1C}">
                          <a14:useLocalDpi xmlns:a14="http://schemas.microsoft.com/office/drawing/2010/main" val="0"/>
                        </a:ext>
                      </a:extLst>
                    </a:blip>
                    <a:srcRect l="-11" t="-15" r="-11" b="-15"/>
                    <a:stretch>
                      <a:fillRect/>
                    </a:stretch>
                  </pic:blipFill>
                  <pic:spPr bwMode="auto">
                    <a:xfrm>
                      <a:off x="0" y="0"/>
                      <a:ext cx="5791200" cy="4238625"/>
                    </a:xfrm>
                    <a:prstGeom prst="rect">
                      <a:avLst/>
                    </a:prstGeom>
                    <a:solidFill>
                      <a:srgbClr val="FFFFFF"/>
                    </a:solidFill>
                    <a:ln>
                      <a:noFill/>
                    </a:ln>
                  </pic:spPr>
                </pic:pic>
              </a:graphicData>
            </a:graphic>
          </wp:inline>
        </w:drawing>
      </w:r>
    </w:p>
    <w:p w14:paraId="2200A391" w14:textId="77777777" w:rsidR="00BB5919" w:rsidRDefault="00BB5919">
      <w:pPr>
        <w:spacing w:after="60" w:line="312" w:lineRule="auto"/>
        <w:jc w:val="both"/>
      </w:pPr>
      <w:r>
        <w:rPr>
          <w:b/>
          <w:sz w:val="28"/>
        </w:rPr>
        <w:t>VI. TẢI TRỌNG VÀ TỔ HỢP TẢI TRỌNG</w:t>
      </w:r>
    </w:p>
    <w:p w14:paraId="0D8FBA49" w14:textId="77777777" w:rsidR="00BB5919" w:rsidRDefault="00BB5919">
      <w:pPr>
        <w:spacing w:after="60" w:line="312" w:lineRule="auto"/>
        <w:ind w:firstLine="720"/>
      </w:pPr>
      <w:r>
        <w:t>- Tính toán nội lực khung dựa vào phần mềm SAP2000.</w:t>
      </w:r>
    </w:p>
    <w:p w14:paraId="5DEA365E" w14:textId="77777777" w:rsidR="00BB5919" w:rsidRDefault="00BB5919">
      <w:pPr>
        <w:spacing w:after="60" w:line="312" w:lineRule="auto"/>
        <w:ind w:firstLine="720"/>
        <w:jc w:val="both"/>
      </w:pPr>
      <w:r>
        <w:t>- Tồ hợp tải trọng từ các trường  hợp tĩnh tải, hoạt tải đứng, hoạt tải ngang nhằm tìm ra nội lực nguy hiểm cho kết cấu. Nguyên tắc tổ hợp như sau:</w:t>
      </w:r>
    </w:p>
    <w:p w14:paraId="7D34A8A9" w14:textId="77777777" w:rsidR="00BB5919" w:rsidRDefault="00BB5919">
      <w:pPr>
        <w:spacing w:after="60" w:line="312" w:lineRule="auto"/>
        <w:ind w:firstLine="720"/>
      </w:pPr>
      <w:r>
        <w:t>+ Trước hết tách riêng trường hợp tĩnh tải, giải nội lực riêng.</w:t>
      </w:r>
    </w:p>
    <w:p w14:paraId="6837468A" w14:textId="77777777" w:rsidR="00BB5919" w:rsidRDefault="00BB5919">
      <w:pPr>
        <w:spacing w:after="60" w:line="312" w:lineRule="auto"/>
        <w:ind w:firstLine="720"/>
        <w:jc w:val="both"/>
      </w:pPr>
      <w:r>
        <w:lastRenderedPageBreak/>
        <w:t>+ Chia hoạt tải thành nhiều trường hợp có thể xảy ra trên thực tế, chất tải những trường hợp thực so nguy hiểm, bỏ qua những trường hợp không nguy hiểm để giảm số trường hợp tải phải giải, theo phân tích (xem các cấu kiện là đàn hồi) ta có các trường hợp sau là nguy hiểm:</w:t>
      </w:r>
    </w:p>
    <w:p w14:paraId="2B9A12BF" w14:textId="77777777" w:rsidR="00BB5919" w:rsidRDefault="00BB5919">
      <w:pPr>
        <w:numPr>
          <w:ilvl w:val="0"/>
          <w:numId w:val="6"/>
        </w:numPr>
        <w:spacing w:after="60" w:line="312" w:lineRule="auto"/>
      </w:pPr>
      <w:r>
        <w:rPr>
          <w:b/>
        </w:rPr>
        <w:t>(HT1)</w:t>
      </w:r>
      <w:r>
        <w:t xml:space="preserve"> Hoạt tải chất đầy: cho ta giá trị lực dọc cột lớn nhất.</w:t>
      </w:r>
    </w:p>
    <w:p w14:paraId="50CDF178" w14:textId="77777777" w:rsidR="00BB5919" w:rsidRDefault="00BB5919">
      <w:pPr>
        <w:numPr>
          <w:ilvl w:val="0"/>
          <w:numId w:val="6"/>
        </w:numPr>
        <w:spacing w:after="60" w:line="312" w:lineRule="auto"/>
      </w:pPr>
      <w:r>
        <w:rPr>
          <w:b/>
        </w:rPr>
        <w:t xml:space="preserve">(HT2) </w:t>
      </w:r>
      <w:r>
        <w:t>Hoạt tải đặt cách nhịp (cách tầng): cho ta giá trị momen nhịp (M</w:t>
      </w:r>
      <w:r>
        <w:rPr>
          <w:vertAlign w:val="superscript"/>
        </w:rPr>
        <w:t>+</w:t>
      </w:r>
      <w:r>
        <w:t>max) lớn nhất trên nhịp đặt tải.</w:t>
      </w:r>
    </w:p>
    <w:p w14:paraId="07B55865" w14:textId="77777777" w:rsidR="00BB5919" w:rsidRDefault="00BB5919">
      <w:pPr>
        <w:numPr>
          <w:ilvl w:val="0"/>
          <w:numId w:val="6"/>
        </w:numPr>
        <w:spacing w:after="60" w:line="312" w:lineRule="auto"/>
      </w:pPr>
      <w:r>
        <w:rPr>
          <w:b/>
        </w:rPr>
        <w:t xml:space="preserve">(HT3) </w:t>
      </w:r>
      <w:r>
        <w:t>Đặt so le với trường hợp HT2.</w:t>
      </w:r>
    </w:p>
    <w:p w14:paraId="530CDF53" w14:textId="77777777" w:rsidR="00BB5919" w:rsidRDefault="00BB5919">
      <w:pPr>
        <w:numPr>
          <w:ilvl w:val="0"/>
          <w:numId w:val="6"/>
        </w:numPr>
        <w:spacing w:after="60" w:line="312" w:lineRule="auto"/>
      </w:pPr>
      <w:r>
        <w:rPr>
          <w:b/>
        </w:rPr>
        <w:t xml:space="preserve">(HT4) </w:t>
      </w:r>
      <w:r>
        <w:t>Đặt 2 nhịp liên tục, so le tầng: cho ta giá trị momen gối lớn nhất (M</w:t>
      </w:r>
      <w:r>
        <w:rPr>
          <w:vertAlign w:val="superscript"/>
        </w:rPr>
        <w:t>-</w:t>
      </w:r>
      <w:r>
        <w:t>min) kề 2 nhịp đặt tải.</w:t>
      </w:r>
    </w:p>
    <w:p w14:paraId="2FE05BAE" w14:textId="77777777" w:rsidR="00BB5919" w:rsidRDefault="00BB5919">
      <w:pPr>
        <w:numPr>
          <w:ilvl w:val="0"/>
          <w:numId w:val="6"/>
        </w:numPr>
        <w:spacing w:after="60" w:line="312" w:lineRule="auto"/>
      </w:pPr>
      <w:r>
        <w:rPr>
          <w:b/>
        </w:rPr>
        <w:t xml:space="preserve">(HT5) </w:t>
      </w:r>
      <w:r>
        <w:t>Đặt so le với trường hợp 4.</w:t>
      </w:r>
    </w:p>
    <w:p w14:paraId="4D29E499" w14:textId="77777777" w:rsidR="00BB5919" w:rsidRDefault="00BB5919">
      <w:pPr>
        <w:numPr>
          <w:ilvl w:val="0"/>
          <w:numId w:val="6"/>
        </w:numPr>
        <w:spacing w:after="60" w:line="312" w:lineRule="auto"/>
      </w:pPr>
      <w:r>
        <w:rPr>
          <w:b/>
        </w:rPr>
        <w:t xml:space="preserve">(HT6) </w:t>
      </w:r>
      <w:r>
        <w:t>Đặt so le với trường hợp 4, 5.</w:t>
      </w:r>
    </w:p>
    <w:p w14:paraId="5B3398DF" w14:textId="77777777" w:rsidR="00BB5919" w:rsidRDefault="00BB5919">
      <w:pPr>
        <w:numPr>
          <w:ilvl w:val="0"/>
          <w:numId w:val="6"/>
        </w:numPr>
        <w:spacing w:after="60" w:line="312" w:lineRule="auto"/>
      </w:pPr>
      <w:r>
        <w:rPr>
          <w:b/>
        </w:rPr>
        <w:t xml:space="preserve">(GT) </w:t>
      </w:r>
      <w:r>
        <w:t>Gió tác dụng từ phía trái công trình.</w:t>
      </w:r>
    </w:p>
    <w:p w14:paraId="657C944D" w14:textId="77777777" w:rsidR="00BB5919" w:rsidRDefault="00BB5919">
      <w:pPr>
        <w:numPr>
          <w:ilvl w:val="0"/>
          <w:numId w:val="6"/>
        </w:numPr>
        <w:spacing w:after="60" w:line="312" w:lineRule="auto"/>
      </w:pPr>
      <w:r>
        <w:rPr>
          <w:b/>
        </w:rPr>
        <w:t xml:space="preserve">(GP) </w:t>
      </w:r>
      <w:r>
        <w:t>Gió tác dụng từ phía phải công trình.</w:t>
      </w:r>
    </w:p>
    <w:p w14:paraId="77524063" w14:textId="77777777" w:rsidR="00BB5919" w:rsidRDefault="00BB5919">
      <w:pPr>
        <w:spacing w:after="60" w:line="312" w:lineRule="auto"/>
        <w:ind w:firstLine="720"/>
        <w:jc w:val="center"/>
      </w:pPr>
      <w:r>
        <w:t>( Các trường hợp chất tải xem hình bên dưới)</w:t>
      </w:r>
    </w:p>
    <w:p w14:paraId="297CFDD1" w14:textId="77777777" w:rsidR="00BB5919" w:rsidRDefault="00BB5919">
      <w:pPr>
        <w:jc w:val="center"/>
        <w:rPr>
          <w:b/>
        </w:rPr>
      </w:pPr>
    </w:p>
    <w:p w14:paraId="3B220B79" w14:textId="77777777" w:rsidR="00BB5919" w:rsidRDefault="00BB5919">
      <w:pPr>
        <w:jc w:val="center"/>
        <w:rPr>
          <w:b/>
        </w:rPr>
      </w:pPr>
    </w:p>
    <w:p w14:paraId="241F04EA" w14:textId="77777777" w:rsidR="00BB5919" w:rsidRDefault="00BB5919">
      <w:pPr>
        <w:jc w:val="center"/>
        <w:rPr>
          <w:b/>
        </w:rPr>
      </w:pPr>
    </w:p>
    <w:p w14:paraId="550C4452" w14:textId="77777777" w:rsidR="00BB5919" w:rsidRDefault="00BB5919">
      <w:pPr>
        <w:jc w:val="center"/>
        <w:rPr>
          <w:b/>
        </w:rPr>
      </w:pPr>
    </w:p>
    <w:p w14:paraId="52A5EA49" w14:textId="77777777" w:rsidR="00BB5919" w:rsidRDefault="00BB5919">
      <w:pPr>
        <w:jc w:val="center"/>
        <w:rPr>
          <w:b/>
        </w:rPr>
      </w:pPr>
    </w:p>
    <w:p w14:paraId="4219CCF5" w14:textId="77777777" w:rsidR="00BB5919" w:rsidRDefault="00BB5919">
      <w:pPr>
        <w:jc w:val="center"/>
        <w:rPr>
          <w:b/>
        </w:rPr>
      </w:pPr>
    </w:p>
    <w:p w14:paraId="72D8B60E" w14:textId="77777777" w:rsidR="00BB5919" w:rsidRDefault="00BB5919">
      <w:pPr>
        <w:jc w:val="center"/>
        <w:rPr>
          <w:b/>
        </w:rPr>
      </w:pPr>
    </w:p>
    <w:p w14:paraId="7ECD3C3B" w14:textId="77777777" w:rsidR="00BB5919" w:rsidRDefault="00BB5919">
      <w:pPr>
        <w:jc w:val="center"/>
        <w:rPr>
          <w:b/>
        </w:rPr>
      </w:pPr>
    </w:p>
    <w:p w14:paraId="228C9B19" w14:textId="77777777" w:rsidR="00BB5919" w:rsidRDefault="00BB5919">
      <w:pPr>
        <w:jc w:val="center"/>
        <w:rPr>
          <w:b/>
        </w:rPr>
      </w:pPr>
    </w:p>
    <w:p w14:paraId="0726C4B5" w14:textId="77777777" w:rsidR="00BB5919" w:rsidRDefault="00BB5919">
      <w:pPr>
        <w:jc w:val="center"/>
        <w:rPr>
          <w:b/>
        </w:rPr>
      </w:pPr>
    </w:p>
    <w:p w14:paraId="75551730" w14:textId="77777777" w:rsidR="00BB5919" w:rsidRDefault="00BB5919">
      <w:pPr>
        <w:jc w:val="center"/>
        <w:rPr>
          <w:b/>
        </w:rPr>
      </w:pPr>
    </w:p>
    <w:p w14:paraId="5C67788F" w14:textId="77777777" w:rsidR="00BB5919" w:rsidRDefault="00BB5919">
      <w:pPr>
        <w:jc w:val="center"/>
        <w:rPr>
          <w:b/>
        </w:rPr>
      </w:pPr>
    </w:p>
    <w:p w14:paraId="0888E3FD" w14:textId="77777777" w:rsidR="00BB5919" w:rsidRDefault="00BB5919">
      <w:pPr>
        <w:jc w:val="center"/>
        <w:rPr>
          <w:b/>
        </w:rPr>
      </w:pPr>
    </w:p>
    <w:p w14:paraId="069F12D1" w14:textId="77777777" w:rsidR="00BB5919" w:rsidRDefault="00BB5919">
      <w:pPr>
        <w:jc w:val="center"/>
        <w:rPr>
          <w:b/>
        </w:rPr>
      </w:pPr>
    </w:p>
    <w:p w14:paraId="1FA18E5B" w14:textId="77777777" w:rsidR="00BB5919" w:rsidRDefault="00BB5919">
      <w:pPr>
        <w:jc w:val="center"/>
        <w:rPr>
          <w:b/>
        </w:rPr>
      </w:pPr>
    </w:p>
    <w:p w14:paraId="13DEF5E7" w14:textId="77777777" w:rsidR="00BB5919" w:rsidRDefault="00BB5919">
      <w:pPr>
        <w:jc w:val="center"/>
        <w:rPr>
          <w:b/>
        </w:rPr>
      </w:pPr>
    </w:p>
    <w:p w14:paraId="6B8C6546" w14:textId="77777777" w:rsidR="00BB5919" w:rsidRDefault="00BB5919">
      <w:pPr>
        <w:jc w:val="center"/>
        <w:rPr>
          <w:b/>
        </w:rPr>
      </w:pPr>
    </w:p>
    <w:p w14:paraId="04161DC7" w14:textId="77777777" w:rsidR="00BB5919" w:rsidRDefault="00BB5919">
      <w:pPr>
        <w:jc w:val="center"/>
        <w:rPr>
          <w:b/>
        </w:rPr>
      </w:pPr>
    </w:p>
    <w:p w14:paraId="5F810BC5" w14:textId="77777777" w:rsidR="00BB5919" w:rsidRDefault="00BB5919">
      <w:pPr>
        <w:jc w:val="center"/>
        <w:rPr>
          <w:b/>
        </w:rPr>
      </w:pPr>
    </w:p>
    <w:p w14:paraId="74AD7269" w14:textId="77777777" w:rsidR="00BB5919" w:rsidRDefault="00BB5919">
      <w:pPr>
        <w:jc w:val="center"/>
        <w:rPr>
          <w:b/>
        </w:rPr>
      </w:pPr>
    </w:p>
    <w:p w14:paraId="3D0B0AEC" w14:textId="77777777" w:rsidR="00BB5919" w:rsidRDefault="00BB5919">
      <w:pPr>
        <w:jc w:val="center"/>
        <w:rPr>
          <w:b/>
        </w:rPr>
      </w:pPr>
    </w:p>
    <w:p w14:paraId="6BAEE569" w14:textId="77777777" w:rsidR="00BB5919" w:rsidRDefault="00BB5919">
      <w:pPr>
        <w:jc w:val="center"/>
        <w:rPr>
          <w:b/>
        </w:rPr>
      </w:pPr>
    </w:p>
    <w:p w14:paraId="2FA3D9A4" w14:textId="77777777" w:rsidR="00BB5919" w:rsidRDefault="00BB5919">
      <w:pPr>
        <w:jc w:val="center"/>
        <w:rPr>
          <w:b/>
        </w:rPr>
      </w:pPr>
    </w:p>
    <w:p w14:paraId="3BE14304" w14:textId="77777777" w:rsidR="00BB5919" w:rsidRDefault="00BB5919">
      <w:pPr>
        <w:jc w:val="center"/>
        <w:rPr>
          <w:b/>
        </w:rPr>
      </w:pPr>
    </w:p>
    <w:p w14:paraId="4BD4D382" w14:textId="77777777" w:rsidR="00BB5919" w:rsidRDefault="00BB5919">
      <w:pPr>
        <w:jc w:val="center"/>
        <w:rPr>
          <w:b/>
        </w:rPr>
      </w:pPr>
    </w:p>
    <w:p w14:paraId="3EC30103" w14:textId="77777777" w:rsidR="00BB5919" w:rsidRDefault="00BB5919">
      <w:pPr>
        <w:jc w:val="center"/>
        <w:rPr>
          <w:b/>
        </w:rPr>
      </w:pPr>
    </w:p>
    <w:p w14:paraId="5A0AA150" w14:textId="77777777" w:rsidR="00BB5919" w:rsidRDefault="00BB5919">
      <w:pPr>
        <w:jc w:val="center"/>
      </w:pPr>
      <w:r>
        <w:rPr>
          <w:b/>
        </w:rPr>
        <w:lastRenderedPageBreak/>
        <w:t>1. TĨNH TẢI</w:t>
      </w:r>
    </w:p>
    <w:p w14:paraId="64DB5001" w14:textId="77777777" w:rsidR="00BB5919" w:rsidRDefault="00BB5919">
      <w:pPr>
        <w:jc w:val="center"/>
        <w:rPr>
          <w:b/>
        </w:rPr>
      </w:pPr>
    </w:p>
    <w:p w14:paraId="4C991D50" w14:textId="031917E5" w:rsidR="00BB5919" w:rsidRDefault="00FD7EE9">
      <w:pPr>
        <w:spacing w:after="60" w:line="312" w:lineRule="auto"/>
        <w:jc w:val="both"/>
        <w:rPr>
          <w:b/>
        </w:rPr>
      </w:pPr>
      <w:r>
        <w:rPr>
          <w:b/>
          <w:noProof/>
          <w:lang w:eastAsia="en-US"/>
        </w:rPr>
        <w:drawing>
          <wp:inline distT="0" distB="0" distL="0" distR="0" wp14:anchorId="6E6C5DBB" wp14:editId="2372B867">
            <wp:extent cx="5743575" cy="7191375"/>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34">
                      <a:extLst>
                        <a:ext uri="{28A0092B-C50C-407E-A947-70E740481C1C}">
                          <a14:useLocalDpi xmlns:a14="http://schemas.microsoft.com/office/drawing/2010/main" val="0"/>
                        </a:ext>
                      </a:extLst>
                    </a:blip>
                    <a:srcRect l="-14" t="-11" r="-14" b="-11"/>
                    <a:stretch>
                      <a:fillRect/>
                    </a:stretch>
                  </pic:blipFill>
                  <pic:spPr bwMode="auto">
                    <a:xfrm>
                      <a:off x="0" y="0"/>
                      <a:ext cx="5743575" cy="7191375"/>
                    </a:xfrm>
                    <a:prstGeom prst="rect">
                      <a:avLst/>
                    </a:prstGeom>
                    <a:solidFill>
                      <a:srgbClr val="FFFFFF"/>
                    </a:solidFill>
                    <a:ln>
                      <a:noFill/>
                    </a:ln>
                  </pic:spPr>
                </pic:pic>
              </a:graphicData>
            </a:graphic>
          </wp:inline>
        </w:drawing>
      </w:r>
    </w:p>
    <w:p w14:paraId="290675EF" w14:textId="77777777" w:rsidR="00BB5919" w:rsidRDefault="00BB5919">
      <w:pPr>
        <w:spacing w:after="60" w:line="312" w:lineRule="auto"/>
        <w:jc w:val="both"/>
        <w:rPr>
          <w:b/>
        </w:rPr>
      </w:pPr>
    </w:p>
    <w:p w14:paraId="77E70C91" w14:textId="77777777" w:rsidR="00BB5919" w:rsidRDefault="00BB5919">
      <w:pPr>
        <w:spacing w:after="60" w:line="312" w:lineRule="auto"/>
        <w:jc w:val="both"/>
        <w:rPr>
          <w:b/>
        </w:rPr>
      </w:pPr>
    </w:p>
    <w:p w14:paraId="75DA0019" w14:textId="77777777" w:rsidR="00BB5919" w:rsidRDefault="00BB5919">
      <w:pPr>
        <w:spacing w:after="60" w:line="312" w:lineRule="auto"/>
        <w:jc w:val="both"/>
        <w:rPr>
          <w:b/>
        </w:rPr>
      </w:pPr>
    </w:p>
    <w:p w14:paraId="4742AECD" w14:textId="77777777" w:rsidR="00BB5919" w:rsidRDefault="00BB5919">
      <w:pPr>
        <w:spacing w:after="60" w:line="312" w:lineRule="auto"/>
        <w:jc w:val="both"/>
        <w:rPr>
          <w:b/>
        </w:rPr>
      </w:pPr>
    </w:p>
    <w:p w14:paraId="6438C1B7" w14:textId="77777777" w:rsidR="00BB5919" w:rsidRDefault="00BB5919">
      <w:pPr>
        <w:spacing w:after="60" w:line="312" w:lineRule="auto"/>
        <w:jc w:val="both"/>
        <w:rPr>
          <w:b/>
        </w:rPr>
      </w:pPr>
    </w:p>
    <w:p w14:paraId="706C821D" w14:textId="77777777" w:rsidR="00BB5919" w:rsidRDefault="00BB5919">
      <w:pPr>
        <w:spacing w:after="60" w:line="312" w:lineRule="auto"/>
        <w:jc w:val="center"/>
      </w:pPr>
      <w:r>
        <w:rPr>
          <w:b/>
        </w:rPr>
        <w:lastRenderedPageBreak/>
        <w:t>2. HOẠT TẢI 1 (HOẠT TẢI CHẤT ĐẦY)</w:t>
      </w:r>
    </w:p>
    <w:p w14:paraId="0DC87D50" w14:textId="78786043" w:rsidR="00BB5919" w:rsidRDefault="00FD7EE9">
      <w:pPr>
        <w:spacing w:after="60" w:line="312" w:lineRule="auto"/>
        <w:rPr>
          <w:b/>
        </w:rPr>
      </w:pPr>
      <w:r>
        <w:rPr>
          <w:b/>
          <w:noProof/>
          <w:lang w:eastAsia="en-US"/>
        </w:rPr>
        <w:drawing>
          <wp:inline distT="0" distB="0" distL="0" distR="0" wp14:anchorId="4E54CF83" wp14:editId="7879ECA5">
            <wp:extent cx="5905500" cy="7419975"/>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35">
                      <a:extLst>
                        <a:ext uri="{28A0092B-C50C-407E-A947-70E740481C1C}">
                          <a14:useLocalDpi xmlns:a14="http://schemas.microsoft.com/office/drawing/2010/main" val="0"/>
                        </a:ext>
                      </a:extLst>
                    </a:blip>
                    <a:srcRect l="-14" t="-11" r="-14" b="-11"/>
                    <a:stretch>
                      <a:fillRect/>
                    </a:stretch>
                  </pic:blipFill>
                  <pic:spPr bwMode="auto">
                    <a:xfrm>
                      <a:off x="0" y="0"/>
                      <a:ext cx="5905500" cy="7419975"/>
                    </a:xfrm>
                    <a:prstGeom prst="rect">
                      <a:avLst/>
                    </a:prstGeom>
                    <a:solidFill>
                      <a:srgbClr val="FFFFFF"/>
                    </a:solidFill>
                    <a:ln>
                      <a:noFill/>
                    </a:ln>
                  </pic:spPr>
                </pic:pic>
              </a:graphicData>
            </a:graphic>
          </wp:inline>
        </w:drawing>
      </w:r>
    </w:p>
    <w:p w14:paraId="5F7C1364" w14:textId="77777777" w:rsidR="00BB5919" w:rsidRDefault="00BB5919">
      <w:pPr>
        <w:spacing w:after="60" w:line="312" w:lineRule="auto"/>
        <w:jc w:val="both"/>
        <w:rPr>
          <w:b/>
        </w:rPr>
      </w:pPr>
    </w:p>
    <w:p w14:paraId="3600DF69" w14:textId="77777777" w:rsidR="00BB5919" w:rsidRDefault="00BB5919">
      <w:pPr>
        <w:spacing w:after="60" w:line="312" w:lineRule="auto"/>
        <w:jc w:val="both"/>
      </w:pPr>
    </w:p>
    <w:p w14:paraId="5A879131" w14:textId="77777777" w:rsidR="00BB5919" w:rsidRDefault="00BB5919">
      <w:pPr>
        <w:spacing w:after="60" w:line="312" w:lineRule="auto"/>
        <w:jc w:val="both"/>
      </w:pPr>
    </w:p>
    <w:p w14:paraId="1DD9DAAC" w14:textId="77777777" w:rsidR="00BB5919" w:rsidRDefault="00BB5919">
      <w:pPr>
        <w:spacing w:after="60" w:line="312" w:lineRule="auto"/>
        <w:jc w:val="both"/>
      </w:pPr>
    </w:p>
    <w:p w14:paraId="49A6B21B" w14:textId="77777777" w:rsidR="00BB5919" w:rsidRDefault="00BB5919">
      <w:pPr>
        <w:spacing w:after="60" w:line="312" w:lineRule="auto"/>
        <w:jc w:val="both"/>
      </w:pPr>
    </w:p>
    <w:p w14:paraId="1B0B8370" w14:textId="77777777" w:rsidR="00BB5919" w:rsidRDefault="00BB5919">
      <w:pPr>
        <w:spacing w:after="60" w:line="312" w:lineRule="auto"/>
        <w:jc w:val="center"/>
      </w:pPr>
      <w:r>
        <w:rPr>
          <w:b/>
        </w:rPr>
        <w:lastRenderedPageBreak/>
        <w:t>3. HOẠT TẢI 2</w:t>
      </w:r>
    </w:p>
    <w:p w14:paraId="23BE1A0F" w14:textId="77777777" w:rsidR="00BB5919" w:rsidRDefault="00BB5919">
      <w:pPr>
        <w:spacing w:after="60" w:line="312" w:lineRule="auto"/>
        <w:jc w:val="center"/>
        <w:rPr>
          <w:b/>
        </w:rPr>
      </w:pPr>
    </w:p>
    <w:p w14:paraId="4EFA7808" w14:textId="4CCF6B62" w:rsidR="00BB5919" w:rsidRDefault="00FD7EE9">
      <w:pPr>
        <w:spacing w:after="60" w:line="312" w:lineRule="auto"/>
        <w:rPr>
          <w:b/>
        </w:rPr>
      </w:pPr>
      <w:r>
        <w:rPr>
          <w:b/>
          <w:noProof/>
          <w:lang w:eastAsia="en-US"/>
        </w:rPr>
        <w:drawing>
          <wp:inline distT="0" distB="0" distL="0" distR="0" wp14:anchorId="26A9A2BE" wp14:editId="46B9466C">
            <wp:extent cx="6038850" cy="771525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36">
                      <a:extLst>
                        <a:ext uri="{28A0092B-C50C-407E-A947-70E740481C1C}">
                          <a14:useLocalDpi xmlns:a14="http://schemas.microsoft.com/office/drawing/2010/main" val="0"/>
                        </a:ext>
                      </a:extLst>
                    </a:blip>
                    <a:srcRect l="-14" t="-11" r="-14" b="-11"/>
                    <a:stretch>
                      <a:fillRect/>
                    </a:stretch>
                  </pic:blipFill>
                  <pic:spPr bwMode="auto">
                    <a:xfrm>
                      <a:off x="0" y="0"/>
                      <a:ext cx="6038850" cy="7715250"/>
                    </a:xfrm>
                    <a:prstGeom prst="rect">
                      <a:avLst/>
                    </a:prstGeom>
                    <a:solidFill>
                      <a:srgbClr val="FFFFFF"/>
                    </a:solidFill>
                    <a:ln>
                      <a:noFill/>
                    </a:ln>
                  </pic:spPr>
                </pic:pic>
              </a:graphicData>
            </a:graphic>
          </wp:inline>
        </w:drawing>
      </w:r>
    </w:p>
    <w:p w14:paraId="79DBA8CA" w14:textId="77777777" w:rsidR="00BB5919" w:rsidRDefault="00BB5919">
      <w:pPr>
        <w:spacing w:after="60" w:line="312" w:lineRule="auto"/>
        <w:jc w:val="both"/>
        <w:rPr>
          <w:b/>
        </w:rPr>
      </w:pPr>
    </w:p>
    <w:p w14:paraId="7AE73E12" w14:textId="77777777" w:rsidR="00BB5919" w:rsidRDefault="00BB5919">
      <w:pPr>
        <w:spacing w:after="60" w:line="312" w:lineRule="auto"/>
        <w:jc w:val="both"/>
        <w:rPr>
          <w:b/>
        </w:rPr>
      </w:pPr>
    </w:p>
    <w:p w14:paraId="14453FF0" w14:textId="77777777" w:rsidR="00BB5919" w:rsidRDefault="00BB5919">
      <w:pPr>
        <w:spacing w:after="60" w:line="312" w:lineRule="auto"/>
        <w:jc w:val="both"/>
        <w:rPr>
          <w:b/>
        </w:rPr>
      </w:pPr>
    </w:p>
    <w:p w14:paraId="3FB2965B" w14:textId="77777777" w:rsidR="00BB5919" w:rsidRDefault="00BB5919">
      <w:pPr>
        <w:spacing w:after="60" w:line="312" w:lineRule="auto"/>
        <w:jc w:val="center"/>
      </w:pPr>
      <w:r>
        <w:rPr>
          <w:b/>
        </w:rPr>
        <w:lastRenderedPageBreak/>
        <w:t>4. HOẠT TẢI 3</w:t>
      </w:r>
    </w:p>
    <w:p w14:paraId="413EF56E" w14:textId="366EA382" w:rsidR="00BB5919" w:rsidRDefault="00FD7EE9">
      <w:pPr>
        <w:spacing w:after="60" w:line="312" w:lineRule="auto"/>
        <w:rPr>
          <w:b/>
        </w:rPr>
      </w:pPr>
      <w:r>
        <w:rPr>
          <w:b/>
          <w:noProof/>
          <w:lang w:eastAsia="en-US"/>
        </w:rPr>
        <w:drawing>
          <wp:inline distT="0" distB="0" distL="0" distR="0" wp14:anchorId="54D517CF" wp14:editId="2E135347">
            <wp:extent cx="6029325" cy="7648575"/>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7">
                      <a:extLst>
                        <a:ext uri="{28A0092B-C50C-407E-A947-70E740481C1C}">
                          <a14:useLocalDpi xmlns:a14="http://schemas.microsoft.com/office/drawing/2010/main" val="0"/>
                        </a:ext>
                      </a:extLst>
                    </a:blip>
                    <a:srcRect l="-14" t="-11" r="-14" b="-11"/>
                    <a:stretch>
                      <a:fillRect/>
                    </a:stretch>
                  </pic:blipFill>
                  <pic:spPr bwMode="auto">
                    <a:xfrm>
                      <a:off x="0" y="0"/>
                      <a:ext cx="6029325" cy="7648575"/>
                    </a:xfrm>
                    <a:prstGeom prst="rect">
                      <a:avLst/>
                    </a:prstGeom>
                    <a:solidFill>
                      <a:srgbClr val="FFFFFF"/>
                    </a:solidFill>
                    <a:ln>
                      <a:noFill/>
                    </a:ln>
                  </pic:spPr>
                </pic:pic>
              </a:graphicData>
            </a:graphic>
          </wp:inline>
        </w:drawing>
      </w:r>
    </w:p>
    <w:p w14:paraId="275A44AB" w14:textId="77777777" w:rsidR="00BB5919" w:rsidRDefault="00BB5919">
      <w:pPr>
        <w:spacing w:after="60" w:line="312" w:lineRule="auto"/>
        <w:ind w:firstLine="720"/>
        <w:rPr>
          <w:b/>
        </w:rPr>
      </w:pPr>
    </w:p>
    <w:p w14:paraId="4D092771" w14:textId="77777777" w:rsidR="00BB5919" w:rsidRDefault="00BB5919">
      <w:pPr>
        <w:spacing w:after="60" w:line="312" w:lineRule="auto"/>
        <w:ind w:firstLine="720"/>
      </w:pPr>
    </w:p>
    <w:p w14:paraId="733AF34A" w14:textId="77777777" w:rsidR="00BB5919" w:rsidRDefault="00BB5919">
      <w:pPr>
        <w:spacing w:after="60" w:line="312" w:lineRule="auto"/>
        <w:ind w:firstLine="720"/>
      </w:pPr>
    </w:p>
    <w:p w14:paraId="37944489" w14:textId="77777777" w:rsidR="00BB5919" w:rsidRDefault="00BB5919">
      <w:pPr>
        <w:spacing w:after="60" w:line="312" w:lineRule="auto"/>
        <w:ind w:firstLine="720"/>
      </w:pPr>
    </w:p>
    <w:p w14:paraId="4E160FEA" w14:textId="77777777" w:rsidR="00BB5919" w:rsidRDefault="00BB5919">
      <w:pPr>
        <w:spacing w:after="60" w:line="312" w:lineRule="auto"/>
        <w:ind w:firstLine="720"/>
        <w:jc w:val="center"/>
      </w:pPr>
      <w:r>
        <w:rPr>
          <w:b/>
        </w:rPr>
        <w:lastRenderedPageBreak/>
        <w:t>5. HOẠT TẢI 4</w:t>
      </w:r>
    </w:p>
    <w:p w14:paraId="3F6D5D2C" w14:textId="77777777" w:rsidR="00BB5919" w:rsidRDefault="00BB5919">
      <w:pPr>
        <w:spacing w:after="60" w:line="312" w:lineRule="auto"/>
        <w:ind w:firstLine="720"/>
        <w:jc w:val="center"/>
        <w:rPr>
          <w:b/>
        </w:rPr>
      </w:pPr>
    </w:p>
    <w:p w14:paraId="619C40AB" w14:textId="7AC0EC6A" w:rsidR="00BB5919" w:rsidRDefault="00FD7EE9">
      <w:pPr>
        <w:spacing w:after="60" w:line="312" w:lineRule="auto"/>
        <w:rPr>
          <w:b/>
        </w:rPr>
      </w:pPr>
      <w:r>
        <w:rPr>
          <w:b/>
          <w:noProof/>
          <w:lang w:eastAsia="en-US"/>
        </w:rPr>
        <w:drawing>
          <wp:inline distT="0" distB="0" distL="0" distR="0" wp14:anchorId="0DFF304D" wp14:editId="55AA2100">
            <wp:extent cx="6019800" cy="7610475"/>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38">
                      <a:extLst>
                        <a:ext uri="{28A0092B-C50C-407E-A947-70E740481C1C}">
                          <a14:useLocalDpi xmlns:a14="http://schemas.microsoft.com/office/drawing/2010/main" val="0"/>
                        </a:ext>
                      </a:extLst>
                    </a:blip>
                    <a:srcRect l="-14" t="-11" r="-14" b="-11"/>
                    <a:stretch>
                      <a:fillRect/>
                    </a:stretch>
                  </pic:blipFill>
                  <pic:spPr bwMode="auto">
                    <a:xfrm>
                      <a:off x="0" y="0"/>
                      <a:ext cx="6019800" cy="7610475"/>
                    </a:xfrm>
                    <a:prstGeom prst="rect">
                      <a:avLst/>
                    </a:prstGeom>
                    <a:solidFill>
                      <a:srgbClr val="FFFFFF"/>
                    </a:solidFill>
                    <a:ln>
                      <a:noFill/>
                    </a:ln>
                  </pic:spPr>
                </pic:pic>
              </a:graphicData>
            </a:graphic>
          </wp:inline>
        </w:drawing>
      </w:r>
    </w:p>
    <w:p w14:paraId="4269B83D" w14:textId="77777777" w:rsidR="00BB5919" w:rsidRDefault="00BB5919">
      <w:pPr>
        <w:spacing w:after="60" w:line="312" w:lineRule="auto"/>
        <w:rPr>
          <w:b/>
        </w:rPr>
      </w:pPr>
    </w:p>
    <w:p w14:paraId="6CCDC703" w14:textId="77777777" w:rsidR="00BB5919" w:rsidRDefault="00BB5919">
      <w:pPr>
        <w:spacing w:after="60" w:line="312" w:lineRule="auto"/>
        <w:rPr>
          <w:b/>
        </w:rPr>
      </w:pPr>
    </w:p>
    <w:p w14:paraId="2D58A98A" w14:textId="77777777" w:rsidR="00BB5919" w:rsidRDefault="00BB5919">
      <w:pPr>
        <w:spacing w:after="60" w:line="312" w:lineRule="auto"/>
        <w:rPr>
          <w:b/>
        </w:rPr>
      </w:pPr>
    </w:p>
    <w:p w14:paraId="3D6CD8E4" w14:textId="77777777" w:rsidR="00BB5919" w:rsidRDefault="00BB5919">
      <w:pPr>
        <w:spacing w:after="60" w:line="312" w:lineRule="auto"/>
        <w:jc w:val="center"/>
      </w:pPr>
      <w:r>
        <w:rPr>
          <w:b/>
        </w:rPr>
        <w:lastRenderedPageBreak/>
        <w:t>6. HOẠT TẢI 5</w:t>
      </w:r>
    </w:p>
    <w:p w14:paraId="13C980CB" w14:textId="77777777" w:rsidR="00BB5919" w:rsidRDefault="00BB5919">
      <w:pPr>
        <w:spacing w:after="60" w:line="312" w:lineRule="auto"/>
        <w:jc w:val="center"/>
        <w:rPr>
          <w:b/>
        </w:rPr>
      </w:pPr>
    </w:p>
    <w:p w14:paraId="345E96AE" w14:textId="414D2AED" w:rsidR="00BB5919" w:rsidRDefault="00FD7EE9">
      <w:pPr>
        <w:spacing w:after="60" w:line="312" w:lineRule="auto"/>
        <w:rPr>
          <w:b/>
        </w:rPr>
      </w:pPr>
      <w:r>
        <w:rPr>
          <w:b/>
          <w:noProof/>
          <w:lang w:eastAsia="en-US"/>
        </w:rPr>
        <w:drawing>
          <wp:inline distT="0" distB="0" distL="0" distR="0" wp14:anchorId="11ECB41F" wp14:editId="0D383B72">
            <wp:extent cx="6029325" cy="7429500"/>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39">
                      <a:extLst>
                        <a:ext uri="{28A0092B-C50C-407E-A947-70E740481C1C}">
                          <a14:useLocalDpi xmlns:a14="http://schemas.microsoft.com/office/drawing/2010/main" val="0"/>
                        </a:ext>
                      </a:extLst>
                    </a:blip>
                    <a:srcRect l="-14" t="-11" r="-14" b="-11"/>
                    <a:stretch>
                      <a:fillRect/>
                    </a:stretch>
                  </pic:blipFill>
                  <pic:spPr bwMode="auto">
                    <a:xfrm>
                      <a:off x="0" y="0"/>
                      <a:ext cx="6029325" cy="7429500"/>
                    </a:xfrm>
                    <a:prstGeom prst="rect">
                      <a:avLst/>
                    </a:prstGeom>
                    <a:solidFill>
                      <a:srgbClr val="FFFFFF"/>
                    </a:solidFill>
                    <a:ln>
                      <a:noFill/>
                    </a:ln>
                  </pic:spPr>
                </pic:pic>
              </a:graphicData>
            </a:graphic>
          </wp:inline>
        </w:drawing>
      </w:r>
    </w:p>
    <w:p w14:paraId="2BC76E20" w14:textId="77777777" w:rsidR="00BB5919" w:rsidRDefault="00BB5919">
      <w:pPr>
        <w:spacing w:after="60" w:line="312" w:lineRule="auto"/>
        <w:jc w:val="both"/>
        <w:rPr>
          <w:b/>
        </w:rPr>
      </w:pPr>
    </w:p>
    <w:p w14:paraId="1CD87E18" w14:textId="77777777" w:rsidR="00BB5919" w:rsidRDefault="00BB5919">
      <w:pPr>
        <w:spacing w:after="60" w:line="312" w:lineRule="auto"/>
        <w:jc w:val="both"/>
      </w:pPr>
    </w:p>
    <w:p w14:paraId="386A2899" w14:textId="77777777" w:rsidR="00BB5919" w:rsidRDefault="00BB5919">
      <w:pPr>
        <w:spacing w:after="60" w:line="312" w:lineRule="auto"/>
        <w:jc w:val="both"/>
      </w:pPr>
    </w:p>
    <w:p w14:paraId="5BA4532B" w14:textId="77777777" w:rsidR="00BB5919" w:rsidRDefault="00BB5919">
      <w:pPr>
        <w:spacing w:after="60" w:line="312" w:lineRule="auto"/>
        <w:jc w:val="both"/>
      </w:pPr>
    </w:p>
    <w:p w14:paraId="4A176D71" w14:textId="77777777" w:rsidR="00BB5919" w:rsidRDefault="00BB5919">
      <w:pPr>
        <w:spacing w:after="60" w:line="312" w:lineRule="auto"/>
        <w:jc w:val="center"/>
      </w:pPr>
      <w:r>
        <w:rPr>
          <w:b/>
        </w:rPr>
        <w:lastRenderedPageBreak/>
        <w:t>7. HOẠT TẢI 6</w:t>
      </w:r>
    </w:p>
    <w:p w14:paraId="7FCE5333" w14:textId="77777777" w:rsidR="00BB5919" w:rsidRDefault="00BB5919">
      <w:pPr>
        <w:spacing w:after="60" w:line="312" w:lineRule="auto"/>
        <w:jc w:val="center"/>
        <w:rPr>
          <w:b/>
        </w:rPr>
      </w:pPr>
    </w:p>
    <w:p w14:paraId="295AD2D9" w14:textId="6C9E9155" w:rsidR="00BB5919" w:rsidRDefault="00FD7EE9">
      <w:pPr>
        <w:spacing w:after="60" w:line="312" w:lineRule="auto"/>
        <w:rPr>
          <w:b/>
        </w:rPr>
      </w:pPr>
      <w:r>
        <w:rPr>
          <w:b/>
          <w:noProof/>
          <w:lang w:eastAsia="en-US"/>
        </w:rPr>
        <w:drawing>
          <wp:inline distT="0" distB="0" distL="0" distR="0" wp14:anchorId="40C6BAF1" wp14:editId="42BD20C2">
            <wp:extent cx="6038850" cy="7543800"/>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40">
                      <a:extLst>
                        <a:ext uri="{28A0092B-C50C-407E-A947-70E740481C1C}">
                          <a14:useLocalDpi xmlns:a14="http://schemas.microsoft.com/office/drawing/2010/main" val="0"/>
                        </a:ext>
                      </a:extLst>
                    </a:blip>
                    <a:srcRect l="-14" t="-11" r="-14" b="-11"/>
                    <a:stretch>
                      <a:fillRect/>
                    </a:stretch>
                  </pic:blipFill>
                  <pic:spPr bwMode="auto">
                    <a:xfrm>
                      <a:off x="0" y="0"/>
                      <a:ext cx="6038850" cy="7543800"/>
                    </a:xfrm>
                    <a:prstGeom prst="rect">
                      <a:avLst/>
                    </a:prstGeom>
                    <a:solidFill>
                      <a:srgbClr val="FFFFFF"/>
                    </a:solidFill>
                    <a:ln>
                      <a:noFill/>
                    </a:ln>
                  </pic:spPr>
                </pic:pic>
              </a:graphicData>
            </a:graphic>
          </wp:inline>
        </w:drawing>
      </w:r>
    </w:p>
    <w:p w14:paraId="1C57AA79" w14:textId="77777777" w:rsidR="00BB5919" w:rsidRDefault="00BB5919">
      <w:pPr>
        <w:spacing w:after="60" w:line="312" w:lineRule="auto"/>
        <w:jc w:val="both"/>
        <w:rPr>
          <w:b/>
        </w:rPr>
      </w:pPr>
    </w:p>
    <w:p w14:paraId="6A339D0D" w14:textId="77777777" w:rsidR="00BB5919" w:rsidRDefault="00BB5919">
      <w:pPr>
        <w:spacing w:after="60" w:line="312" w:lineRule="auto"/>
        <w:jc w:val="both"/>
        <w:rPr>
          <w:b/>
        </w:rPr>
      </w:pPr>
    </w:p>
    <w:p w14:paraId="591CE54C" w14:textId="77777777" w:rsidR="00BB5919" w:rsidRDefault="00BB5919">
      <w:pPr>
        <w:spacing w:after="60" w:line="312" w:lineRule="auto"/>
        <w:jc w:val="both"/>
        <w:rPr>
          <w:b/>
        </w:rPr>
      </w:pPr>
    </w:p>
    <w:p w14:paraId="44956BD3" w14:textId="77777777" w:rsidR="00BB5919" w:rsidRDefault="00BB5919">
      <w:pPr>
        <w:spacing w:after="60" w:line="312" w:lineRule="auto"/>
        <w:jc w:val="center"/>
      </w:pPr>
      <w:r>
        <w:rPr>
          <w:b/>
        </w:rPr>
        <w:lastRenderedPageBreak/>
        <w:t>8. GIÓ TRÁI</w:t>
      </w:r>
    </w:p>
    <w:p w14:paraId="335667FA" w14:textId="77777777" w:rsidR="00BB5919" w:rsidRDefault="00BB5919">
      <w:pPr>
        <w:spacing w:after="60" w:line="312" w:lineRule="auto"/>
        <w:jc w:val="center"/>
        <w:rPr>
          <w:b/>
        </w:rPr>
      </w:pPr>
    </w:p>
    <w:p w14:paraId="14DFB1FF" w14:textId="7109A4E5" w:rsidR="00BB5919" w:rsidRDefault="00FD7EE9">
      <w:pPr>
        <w:spacing w:after="60" w:line="312" w:lineRule="auto"/>
        <w:rPr>
          <w:b/>
        </w:rPr>
      </w:pPr>
      <w:r>
        <w:rPr>
          <w:b/>
          <w:noProof/>
          <w:lang w:eastAsia="en-US"/>
        </w:rPr>
        <w:drawing>
          <wp:inline distT="0" distB="0" distL="0" distR="0" wp14:anchorId="22FE7370" wp14:editId="1C0B1AA3">
            <wp:extent cx="6124575" cy="6762750"/>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41">
                      <a:extLst>
                        <a:ext uri="{28A0092B-C50C-407E-A947-70E740481C1C}">
                          <a14:useLocalDpi xmlns:a14="http://schemas.microsoft.com/office/drawing/2010/main" val="0"/>
                        </a:ext>
                      </a:extLst>
                    </a:blip>
                    <a:srcRect l="-12" t="-12" r="-12" b="-12"/>
                    <a:stretch>
                      <a:fillRect/>
                    </a:stretch>
                  </pic:blipFill>
                  <pic:spPr bwMode="auto">
                    <a:xfrm>
                      <a:off x="0" y="0"/>
                      <a:ext cx="6124575" cy="6762750"/>
                    </a:xfrm>
                    <a:prstGeom prst="rect">
                      <a:avLst/>
                    </a:prstGeom>
                    <a:solidFill>
                      <a:srgbClr val="FFFFFF"/>
                    </a:solidFill>
                    <a:ln>
                      <a:noFill/>
                    </a:ln>
                  </pic:spPr>
                </pic:pic>
              </a:graphicData>
            </a:graphic>
          </wp:inline>
        </w:drawing>
      </w:r>
    </w:p>
    <w:p w14:paraId="64BC44BF" w14:textId="77777777" w:rsidR="00BB5919" w:rsidRDefault="00BB5919">
      <w:pPr>
        <w:spacing w:after="60" w:line="312" w:lineRule="auto"/>
        <w:jc w:val="both"/>
        <w:rPr>
          <w:b/>
        </w:rPr>
      </w:pPr>
    </w:p>
    <w:p w14:paraId="25A64DAC" w14:textId="77777777" w:rsidR="00BB5919" w:rsidRDefault="00BB5919">
      <w:pPr>
        <w:spacing w:after="60" w:line="312" w:lineRule="auto"/>
        <w:jc w:val="both"/>
      </w:pPr>
    </w:p>
    <w:p w14:paraId="77FE83BE" w14:textId="77777777" w:rsidR="00BB5919" w:rsidRDefault="00BB5919">
      <w:pPr>
        <w:spacing w:after="60" w:line="312" w:lineRule="auto"/>
        <w:jc w:val="both"/>
      </w:pPr>
    </w:p>
    <w:p w14:paraId="7A10FC11" w14:textId="77777777" w:rsidR="00BB5919" w:rsidRDefault="00BB5919">
      <w:pPr>
        <w:spacing w:after="60" w:line="312" w:lineRule="auto"/>
        <w:jc w:val="both"/>
      </w:pPr>
    </w:p>
    <w:p w14:paraId="78A315AD" w14:textId="77777777" w:rsidR="00BB5919" w:rsidRDefault="00BB5919">
      <w:pPr>
        <w:spacing w:after="60" w:line="312" w:lineRule="auto"/>
        <w:jc w:val="both"/>
      </w:pPr>
    </w:p>
    <w:p w14:paraId="238397A5" w14:textId="77777777" w:rsidR="00BB5919" w:rsidRDefault="00BB5919">
      <w:pPr>
        <w:spacing w:after="60" w:line="312" w:lineRule="auto"/>
        <w:jc w:val="both"/>
      </w:pPr>
    </w:p>
    <w:p w14:paraId="0A5D49EB" w14:textId="77777777" w:rsidR="00BB5919" w:rsidRDefault="00BB5919">
      <w:pPr>
        <w:spacing w:after="60" w:line="312" w:lineRule="auto"/>
        <w:jc w:val="center"/>
      </w:pPr>
      <w:r>
        <w:rPr>
          <w:b/>
        </w:rPr>
        <w:lastRenderedPageBreak/>
        <w:t>9. GIÓ PHẢI</w:t>
      </w:r>
    </w:p>
    <w:p w14:paraId="37E97FF5" w14:textId="77777777" w:rsidR="00BB5919" w:rsidRDefault="00BB5919">
      <w:pPr>
        <w:spacing w:after="60" w:line="312" w:lineRule="auto"/>
        <w:jc w:val="center"/>
        <w:rPr>
          <w:b/>
        </w:rPr>
      </w:pPr>
    </w:p>
    <w:p w14:paraId="13DEADB4" w14:textId="0F7431D0" w:rsidR="00BB5919" w:rsidRDefault="00FD7EE9">
      <w:pPr>
        <w:spacing w:after="60" w:line="312" w:lineRule="auto"/>
        <w:rPr>
          <w:b/>
        </w:rPr>
      </w:pPr>
      <w:r>
        <w:rPr>
          <w:b/>
          <w:noProof/>
          <w:lang w:eastAsia="en-US"/>
        </w:rPr>
        <w:drawing>
          <wp:inline distT="0" distB="0" distL="0" distR="0" wp14:anchorId="169F58E5" wp14:editId="052FA25B">
            <wp:extent cx="6038850" cy="6953250"/>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42">
                      <a:extLst>
                        <a:ext uri="{28A0092B-C50C-407E-A947-70E740481C1C}">
                          <a14:useLocalDpi xmlns:a14="http://schemas.microsoft.com/office/drawing/2010/main" val="0"/>
                        </a:ext>
                      </a:extLst>
                    </a:blip>
                    <a:srcRect l="-12" t="-11" r="-12" b="-11"/>
                    <a:stretch>
                      <a:fillRect/>
                    </a:stretch>
                  </pic:blipFill>
                  <pic:spPr bwMode="auto">
                    <a:xfrm>
                      <a:off x="0" y="0"/>
                      <a:ext cx="6038850" cy="6953250"/>
                    </a:xfrm>
                    <a:prstGeom prst="rect">
                      <a:avLst/>
                    </a:prstGeom>
                    <a:solidFill>
                      <a:srgbClr val="FFFFFF"/>
                    </a:solidFill>
                    <a:ln>
                      <a:noFill/>
                    </a:ln>
                  </pic:spPr>
                </pic:pic>
              </a:graphicData>
            </a:graphic>
          </wp:inline>
        </w:drawing>
      </w:r>
    </w:p>
    <w:p w14:paraId="60BA81BE" w14:textId="77777777" w:rsidR="00BB5919" w:rsidRDefault="00BB5919">
      <w:pPr>
        <w:spacing w:after="60" w:line="312" w:lineRule="auto"/>
        <w:jc w:val="both"/>
        <w:rPr>
          <w:b/>
        </w:rPr>
      </w:pPr>
    </w:p>
    <w:p w14:paraId="6E104E6E" w14:textId="77777777" w:rsidR="00BB5919" w:rsidRDefault="00BB5919">
      <w:pPr>
        <w:spacing w:after="60" w:line="312" w:lineRule="auto"/>
        <w:ind w:firstLine="720"/>
        <w:jc w:val="center"/>
      </w:pPr>
    </w:p>
    <w:p w14:paraId="029DCE32" w14:textId="77777777" w:rsidR="00BB5919" w:rsidRDefault="00BB5919">
      <w:pPr>
        <w:spacing w:after="60" w:line="312" w:lineRule="auto"/>
        <w:ind w:firstLine="720"/>
        <w:jc w:val="center"/>
      </w:pPr>
    </w:p>
    <w:p w14:paraId="7AFC0DEE" w14:textId="77777777" w:rsidR="00BB5919" w:rsidRDefault="00BB5919">
      <w:pPr>
        <w:spacing w:after="60" w:line="312" w:lineRule="auto"/>
        <w:ind w:left="720"/>
      </w:pPr>
    </w:p>
    <w:p w14:paraId="32AF6564" w14:textId="77777777" w:rsidR="00BB5919" w:rsidRDefault="00BB5919">
      <w:pPr>
        <w:spacing w:after="60" w:line="312" w:lineRule="auto"/>
        <w:ind w:left="720"/>
      </w:pPr>
    </w:p>
    <w:p w14:paraId="0DD17689" w14:textId="77777777" w:rsidR="00BB5919" w:rsidRDefault="00BB5919">
      <w:pPr>
        <w:spacing w:after="60" w:line="312" w:lineRule="auto"/>
        <w:ind w:left="720"/>
      </w:pPr>
      <w:r>
        <w:lastRenderedPageBreak/>
        <w:t>+ Bước tiếp theo là ta cộng lần lượt các trường hợp hoạt tải cho tĩnh tải theo nguyên tắc sau:</w:t>
      </w:r>
    </w:p>
    <w:p w14:paraId="37BD2B01" w14:textId="77777777" w:rsidR="00BB5919" w:rsidRDefault="00BB5919">
      <w:pPr>
        <w:spacing w:after="60" w:line="312" w:lineRule="auto"/>
        <w:ind w:firstLine="720"/>
      </w:pPr>
      <w:r>
        <w:rPr>
          <w:rFonts w:ascii="Wingdings" w:eastAsia="Wingdings" w:hAnsi="Wingdings" w:cs="Wingdings"/>
          <w:i/>
          <w:u w:val="single"/>
        </w:rPr>
        <w:t></w:t>
      </w:r>
      <w:r>
        <w:rPr>
          <w:i/>
          <w:u w:val="single"/>
        </w:rPr>
        <w:t>Tổ hợp chính:</w:t>
      </w:r>
    </w:p>
    <w:p w14:paraId="6F2798E8" w14:textId="77777777" w:rsidR="00BB5919" w:rsidRDefault="00BB5919">
      <w:pPr>
        <w:numPr>
          <w:ilvl w:val="1"/>
          <w:numId w:val="3"/>
        </w:numPr>
        <w:spacing w:after="60" w:line="312" w:lineRule="auto"/>
      </w:pPr>
      <w:r>
        <w:t>TH1 = TT + HT1</w:t>
      </w:r>
    </w:p>
    <w:p w14:paraId="5D21EA6D" w14:textId="77777777" w:rsidR="00BB5919" w:rsidRDefault="00BB5919">
      <w:pPr>
        <w:numPr>
          <w:ilvl w:val="1"/>
          <w:numId w:val="3"/>
        </w:numPr>
        <w:spacing w:after="60" w:line="312" w:lineRule="auto"/>
      </w:pPr>
      <w:r>
        <w:t>TH2 = TT + HT2</w:t>
      </w:r>
    </w:p>
    <w:p w14:paraId="792B3208" w14:textId="77777777" w:rsidR="00BB5919" w:rsidRDefault="00BB5919">
      <w:pPr>
        <w:numPr>
          <w:ilvl w:val="1"/>
          <w:numId w:val="3"/>
        </w:numPr>
        <w:spacing w:after="60" w:line="312" w:lineRule="auto"/>
      </w:pPr>
      <w:r>
        <w:t>TH3 = TT + HT3</w:t>
      </w:r>
    </w:p>
    <w:p w14:paraId="092B6654" w14:textId="77777777" w:rsidR="00BB5919" w:rsidRDefault="00BB5919">
      <w:pPr>
        <w:numPr>
          <w:ilvl w:val="1"/>
          <w:numId w:val="3"/>
        </w:numPr>
        <w:spacing w:after="60" w:line="312" w:lineRule="auto"/>
      </w:pPr>
      <w:r>
        <w:t>TH4 = TT + HT4</w:t>
      </w:r>
    </w:p>
    <w:p w14:paraId="61015D16" w14:textId="77777777" w:rsidR="00BB5919" w:rsidRDefault="00BB5919">
      <w:pPr>
        <w:numPr>
          <w:ilvl w:val="1"/>
          <w:numId w:val="3"/>
        </w:numPr>
        <w:spacing w:after="60" w:line="312" w:lineRule="auto"/>
      </w:pPr>
      <w:r>
        <w:t>TH5 = TT + HT5</w:t>
      </w:r>
    </w:p>
    <w:p w14:paraId="0C5CF428" w14:textId="77777777" w:rsidR="00BB5919" w:rsidRDefault="00BB5919">
      <w:pPr>
        <w:numPr>
          <w:ilvl w:val="1"/>
          <w:numId w:val="3"/>
        </w:numPr>
        <w:spacing w:after="60" w:line="312" w:lineRule="auto"/>
      </w:pPr>
      <w:r>
        <w:t>TH6 = TT + HT6</w:t>
      </w:r>
    </w:p>
    <w:p w14:paraId="650F49DE" w14:textId="77777777" w:rsidR="00BB5919" w:rsidRDefault="00BB5919">
      <w:pPr>
        <w:numPr>
          <w:ilvl w:val="1"/>
          <w:numId w:val="3"/>
        </w:numPr>
        <w:spacing w:after="60" w:line="312" w:lineRule="auto"/>
      </w:pPr>
      <w:r>
        <w:t>TH7 = TT + GT</w:t>
      </w:r>
    </w:p>
    <w:p w14:paraId="1691B15A" w14:textId="77777777" w:rsidR="00BB5919" w:rsidRDefault="00BB5919">
      <w:pPr>
        <w:numPr>
          <w:ilvl w:val="1"/>
          <w:numId w:val="3"/>
        </w:numPr>
        <w:spacing w:after="60" w:line="312" w:lineRule="auto"/>
      </w:pPr>
      <w:r>
        <w:t>TH8 = TT + GP</w:t>
      </w:r>
    </w:p>
    <w:p w14:paraId="6E4D8C27" w14:textId="77777777" w:rsidR="00BB5919" w:rsidRDefault="00BB5919">
      <w:pPr>
        <w:spacing w:after="60" w:line="312" w:lineRule="auto"/>
        <w:ind w:firstLine="720"/>
      </w:pPr>
      <w:r>
        <w:rPr>
          <w:rFonts w:ascii="Wingdings" w:eastAsia="Wingdings" w:hAnsi="Wingdings" w:cs="Wingdings"/>
          <w:i/>
          <w:u w:val="single"/>
        </w:rPr>
        <w:t></w:t>
      </w:r>
      <w:r>
        <w:rPr>
          <w:i/>
          <w:u w:val="single"/>
        </w:rPr>
        <w:t>Tổ hợp phụ:</w:t>
      </w:r>
    </w:p>
    <w:p w14:paraId="3006B8CB" w14:textId="77777777" w:rsidR="00BB5919" w:rsidRDefault="00BB5919">
      <w:pPr>
        <w:numPr>
          <w:ilvl w:val="1"/>
          <w:numId w:val="10"/>
        </w:numPr>
        <w:spacing w:after="60" w:line="312" w:lineRule="auto"/>
      </w:pPr>
      <w:r>
        <w:t>TH9   = TT + 0.9HT1+0.9GT.</w:t>
      </w:r>
    </w:p>
    <w:p w14:paraId="0CEC0AB5" w14:textId="77777777" w:rsidR="00BB5919" w:rsidRDefault="00BB5919">
      <w:pPr>
        <w:numPr>
          <w:ilvl w:val="1"/>
          <w:numId w:val="10"/>
        </w:numPr>
        <w:spacing w:after="60" w:line="312" w:lineRule="auto"/>
      </w:pPr>
      <w:r>
        <w:t>TH10 = TT + 0.9HT2+0.9GT.</w:t>
      </w:r>
    </w:p>
    <w:p w14:paraId="566375C1" w14:textId="77777777" w:rsidR="00BB5919" w:rsidRDefault="00BB5919">
      <w:pPr>
        <w:numPr>
          <w:ilvl w:val="1"/>
          <w:numId w:val="10"/>
        </w:numPr>
        <w:spacing w:after="60" w:line="312" w:lineRule="auto"/>
      </w:pPr>
      <w:r>
        <w:t>TH11 = TT + 0.9HT3+0.9GT.</w:t>
      </w:r>
    </w:p>
    <w:p w14:paraId="40A94933" w14:textId="77777777" w:rsidR="00BB5919" w:rsidRDefault="00BB5919">
      <w:pPr>
        <w:numPr>
          <w:ilvl w:val="1"/>
          <w:numId w:val="10"/>
        </w:numPr>
        <w:spacing w:after="60" w:line="312" w:lineRule="auto"/>
      </w:pPr>
      <w:r>
        <w:t>TH12 = TT + 0.9HT4+0.9GT.</w:t>
      </w:r>
    </w:p>
    <w:p w14:paraId="396A0C6F" w14:textId="77777777" w:rsidR="00BB5919" w:rsidRDefault="00BB5919">
      <w:pPr>
        <w:numPr>
          <w:ilvl w:val="1"/>
          <w:numId w:val="10"/>
        </w:numPr>
        <w:spacing w:after="60" w:line="312" w:lineRule="auto"/>
      </w:pPr>
      <w:r>
        <w:t>TH13 = TT + 0.9HT5+0.9GT.</w:t>
      </w:r>
    </w:p>
    <w:p w14:paraId="346BCF2C" w14:textId="77777777" w:rsidR="00BB5919" w:rsidRDefault="00BB5919">
      <w:pPr>
        <w:numPr>
          <w:ilvl w:val="1"/>
          <w:numId w:val="10"/>
        </w:numPr>
        <w:spacing w:after="60" w:line="312" w:lineRule="auto"/>
      </w:pPr>
      <w:r>
        <w:t>TH14 = TT + 0.9HT6+0.9GT.</w:t>
      </w:r>
    </w:p>
    <w:p w14:paraId="26F7A473" w14:textId="77777777" w:rsidR="00BB5919" w:rsidRDefault="00BB5919">
      <w:pPr>
        <w:numPr>
          <w:ilvl w:val="1"/>
          <w:numId w:val="10"/>
        </w:numPr>
        <w:spacing w:after="60" w:line="312" w:lineRule="auto"/>
      </w:pPr>
      <w:r>
        <w:t>TH15 = TT + 0.9HT1+0.9GP.</w:t>
      </w:r>
    </w:p>
    <w:p w14:paraId="056CA4FA" w14:textId="77777777" w:rsidR="00BB5919" w:rsidRDefault="00BB5919">
      <w:pPr>
        <w:numPr>
          <w:ilvl w:val="1"/>
          <w:numId w:val="10"/>
        </w:numPr>
        <w:spacing w:after="60" w:line="312" w:lineRule="auto"/>
      </w:pPr>
      <w:r>
        <w:t>TH16 = TT + 0.9HT2+0.9GP.</w:t>
      </w:r>
    </w:p>
    <w:p w14:paraId="3401AC17" w14:textId="77777777" w:rsidR="00BB5919" w:rsidRDefault="00BB5919">
      <w:pPr>
        <w:numPr>
          <w:ilvl w:val="1"/>
          <w:numId w:val="10"/>
        </w:numPr>
        <w:spacing w:after="60" w:line="312" w:lineRule="auto"/>
      </w:pPr>
      <w:r>
        <w:t>TH17 = TT + 0.9HT3+0.9GP.</w:t>
      </w:r>
    </w:p>
    <w:p w14:paraId="3F33BAB5" w14:textId="77777777" w:rsidR="00BB5919" w:rsidRDefault="00BB5919">
      <w:pPr>
        <w:numPr>
          <w:ilvl w:val="1"/>
          <w:numId w:val="10"/>
        </w:numPr>
        <w:spacing w:after="60" w:line="312" w:lineRule="auto"/>
      </w:pPr>
      <w:r>
        <w:t>TH18 = TT + 0.9HT4+0.9GP.</w:t>
      </w:r>
    </w:p>
    <w:p w14:paraId="3E8E8F1D" w14:textId="77777777" w:rsidR="00BB5919" w:rsidRDefault="00BB5919">
      <w:pPr>
        <w:numPr>
          <w:ilvl w:val="1"/>
          <w:numId w:val="10"/>
        </w:numPr>
        <w:spacing w:after="60" w:line="312" w:lineRule="auto"/>
      </w:pPr>
      <w:r>
        <w:t>TH19 = TT + 0.9HT5+0.9GP.</w:t>
      </w:r>
    </w:p>
    <w:p w14:paraId="7E1531CF" w14:textId="77777777" w:rsidR="00BB5919" w:rsidRDefault="00BB5919">
      <w:pPr>
        <w:numPr>
          <w:ilvl w:val="1"/>
          <w:numId w:val="10"/>
        </w:numPr>
        <w:spacing w:after="60" w:line="312" w:lineRule="auto"/>
        <w:ind w:left="0" w:firstLine="1080"/>
      </w:pPr>
      <w:r>
        <w:t>TH20 = TT + 0.9HT6+0.9GP.</w:t>
      </w:r>
    </w:p>
    <w:p w14:paraId="0E24D015" w14:textId="77777777" w:rsidR="00BB5919" w:rsidRDefault="00BB5919">
      <w:pPr>
        <w:spacing w:after="60" w:line="312" w:lineRule="auto"/>
        <w:ind w:left="1080" w:hanging="240"/>
      </w:pPr>
      <w:r>
        <w:rPr>
          <w:rFonts w:ascii="Wingdings" w:eastAsia="Wingdings" w:hAnsi="Wingdings" w:cs="Wingdings"/>
        </w:rPr>
        <w:t></w:t>
      </w:r>
      <w:r>
        <w:t xml:space="preserve"> Trường hợp BAO nội lực thành lập bằng cách vẽ chồng tất cả các trường hợp tổ hợp tổ hợp ở trên vào cùng 1 biểu đồ, đường viền bên ngoài là biểu đồ BAO nội lực. Về mặt tính toán, ta tính như sau:</w:t>
      </w:r>
    </w:p>
    <w:p w14:paraId="354F6F1A" w14:textId="77777777" w:rsidR="00BB5919" w:rsidRDefault="00BB5919">
      <w:pPr>
        <w:spacing w:after="60" w:line="312" w:lineRule="auto"/>
        <w:ind w:firstLine="720"/>
        <w:jc w:val="center"/>
      </w:pPr>
      <w:r>
        <w:t>Trường hợp BAO = Max/Min (TH1, TH2, …, TH20).</w:t>
      </w:r>
    </w:p>
    <w:p w14:paraId="4365F822" w14:textId="77777777" w:rsidR="00BB5919" w:rsidRDefault="00BB5919">
      <w:pPr>
        <w:spacing w:after="60" w:line="312" w:lineRule="auto"/>
        <w:ind w:firstLine="720"/>
      </w:pPr>
      <w:r>
        <w:rPr>
          <w:b/>
        </w:rPr>
        <w:t>VII. KẾT QUẢ NỘI LỰC</w:t>
      </w:r>
    </w:p>
    <w:p w14:paraId="39ED1954" w14:textId="77777777" w:rsidR="00BB5919" w:rsidRDefault="00BB5919">
      <w:pPr>
        <w:spacing w:after="60" w:line="312" w:lineRule="auto"/>
        <w:ind w:firstLine="720"/>
      </w:pPr>
      <w:r>
        <w:rPr>
          <w:b/>
        </w:rPr>
        <w:t>(Kết quả của trường hợp BAO).</w:t>
      </w:r>
    </w:p>
    <w:p w14:paraId="57F17159" w14:textId="77777777" w:rsidR="00BB5919" w:rsidRDefault="00BB5919">
      <w:pPr>
        <w:spacing w:after="60" w:line="312" w:lineRule="auto"/>
        <w:ind w:firstLine="720"/>
        <w:rPr>
          <w:b/>
        </w:rPr>
      </w:pPr>
    </w:p>
    <w:p w14:paraId="64964842" w14:textId="77777777" w:rsidR="00BB5919" w:rsidRDefault="00BB5919">
      <w:pPr>
        <w:spacing w:after="60" w:line="312" w:lineRule="auto"/>
        <w:ind w:firstLine="720"/>
        <w:rPr>
          <w:b/>
        </w:rPr>
      </w:pPr>
    </w:p>
    <w:p w14:paraId="745EFF83" w14:textId="77777777" w:rsidR="00BB5919" w:rsidRDefault="00BB5919">
      <w:pPr>
        <w:spacing w:after="60" w:line="312" w:lineRule="auto"/>
        <w:jc w:val="center"/>
      </w:pPr>
      <w:r>
        <w:rPr>
          <w:b/>
        </w:rPr>
        <w:lastRenderedPageBreak/>
        <w:t>1. BIỂU ĐỒ BAO MÔ MEN (kG.m)</w:t>
      </w:r>
    </w:p>
    <w:p w14:paraId="7B7D483C" w14:textId="47823A69" w:rsidR="00BB5919" w:rsidRDefault="00FD7EE9">
      <w:pPr>
        <w:spacing w:after="60" w:line="312" w:lineRule="auto"/>
        <w:rPr>
          <w:b/>
        </w:rPr>
      </w:pPr>
      <w:r>
        <w:rPr>
          <w:b/>
          <w:noProof/>
          <w:lang w:eastAsia="en-US"/>
        </w:rPr>
        <w:drawing>
          <wp:inline distT="0" distB="0" distL="0" distR="0" wp14:anchorId="7A220E6C" wp14:editId="01F5A331">
            <wp:extent cx="6029325" cy="7305675"/>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43">
                      <a:extLst>
                        <a:ext uri="{28A0092B-C50C-407E-A947-70E740481C1C}">
                          <a14:useLocalDpi xmlns:a14="http://schemas.microsoft.com/office/drawing/2010/main" val="0"/>
                        </a:ext>
                      </a:extLst>
                    </a:blip>
                    <a:srcRect l="-14" t="-11" r="-14" b="-11"/>
                    <a:stretch>
                      <a:fillRect/>
                    </a:stretch>
                  </pic:blipFill>
                  <pic:spPr bwMode="auto">
                    <a:xfrm>
                      <a:off x="0" y="0"/>
                      <a:ext cx="6029325" cy="7305675"/>
                    </a:xfrm>
                    <a:prstGeom prst="rect">
                      <a:avLst/>
                    </a:prstGeom>
                    <a:solidFill>
                      <a:srgbClr val="FFFFFF"/>
                    </a:solidFill>
                    <a:ln>
                      <a:noFill/>
                    </a:ln>
                  </pic:spPr>
                </pic:pic>
              </a:graphicData>
            </a:graphic>
          </wp:inline>
        </w:drawing>
      </w:r>
    </w:p>
    <w:p w14:paraId="10492B8C" w14:textId="77777777" w:rsidR="00BB5919" w:rsidRDefault="00BB5919">
      <w:pPr>
        <w:spacing w:after="60" w:line="312" w:lineRule="auto"/>
        <w:ind w:firstLine="720"/>
        <w:jc w:val="center"/>
        <w:rPr>
          <w:b/>
        </w:rPr>
      </w:pPr>
    </w:p>
    <w:p w14:paraId="6218562D" w14:textId="77777777" w:rsidR="00BB5919" w:rsidRDefault="00BB5919"/>
    <w:p w14:paraId="5AAEDEA7" w14:textId="77777777" w:rsidR="00BB5919" w:rsidRDefault="00BB5919"/>
    <w:p w14:paraId="01A09280" w14:textId="77777777" w:rsidR="00BB5919" w:rsidRDefault="00BB5919"/>
    <w:p w14:paraId="0820E636" w14:textId="77777777" w:rsidR="00BB5919" w:rsidRDefault="00BB5919"/>
    <w:p w14:paraId="712C5173" w14:textId="77777777" w:rsidR="00BB5919" w:rsidRDefault="00BB5919"/>
    <w:p w14:paraId="4C3D9815" w14:textId="77777777" w:rsidR="00BB5919" w:rsidRDefault="00BB5919"/>
    <w:p w14:paraId="7200440E" w14:textId="77777777" w:rsidR="00BB5919" w:rsidRDefault="00BB5919">
      <w:pPr>
        <w:jc w:val="center"/>
      </w:pPr>
      <w:r>
        <w:rPr>
          <w:b/>
        </w:rPr>
        <w:lastRenderedPageBreak/>
        <w:t>2. BIỂU ĐỒ BAO LỰC DỌC (kG)</w:t>
      </w:r>
    </w:p>
    <w:p w14:paraId="0F3FB28B" w14:textId="77777777" w:rsidR="00BB5919" w:rsidRDefault="00BB5919">
      <w:pPr>
        <w:rPr>
          <w:b/>
        </w:rPr>
      </w:pPr>
    </w:p>
    <w:p w14:paraId="19B12FE0" w14:textId="204E1CBB" w:rsidR="00BB5919" w:rsidRDefault="00FD7EE9">
      <w:r>
        <w:rPr>
          <w:noProof/>
          <w:lang w:eastAsia="en-US"/>
        </w:rPr>
        <w:drawing>
          <wp:inline distT="0" distB="0" distL="0" distR="0" wp14:anchorId="07903F25" wp14:editId="3F2C4489">
            <wp:extent cx="6048375" cy="7029450"/>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44">
                      <a:extLst>
                        <a:ext uri="{28A0092B-C50C-407E-A947-70E740481C1C}">
                          <a14:useLocalDpi xmlns:a14="http://schemas.microsoft.com/office/drawing/2010/main" val="0"/>
                        </a:ext>
                      </a:extLst>
                    </a:blip>
                    <a:srcRect l="-12" t="-11" r="-12" b="-11"/>
                    <a:stretch>
                      <a:fillRect/>
                    </a:stretch>
                  </pic:blipFill>
                  <pic:spPr bwMode="auto">
                    <a:xfrm>
                      <a:off x="0" y="0"/>
                      <a:ext cx="6048375" cy="7029450"/>
                    </a:xfrm>
                    <a:prstGeom prst="rect">
                      <a:avLst/>
                    </a:prstGeom>
                    <a:solidFill>
                      <a:srgbClr val="FFFFFF"/>
                    </a:solidFill>
                    <a:ln>
                      <a:noFill/>
                    </a:ln>
                  </pic:spPr>
                </pic:pic>
              </a:graphicData>
            </a:graphic>
          </wp:inline>
        </w:drawing>
      </w:r>
    </w:p>
    <w:p w14:paraId="3D8672C0" w14:textId="77777777" w:rsidR="00BB5919" w:rsidRDefault="00BB5919"/>
    <w:p w14:paraId="69ED0970" w14:textId="77777777" w:rsidR="00BB5919" w:rsidRDefault="00BB5919"/>
    <w:p w14:paraId="458FF7C9" w14:textId="77777777" w:rsidR="00BB5919" w:rsidRDefault="00BB5919"/>
    <w:p w14:paraId="3F21BBA7" w14:textId="77777777" w:rsidR="00BB5919" w:rsidRDefault="00BB5919"/>
    <w:p w14:paraId="0C28C326" w14:textId="77777777" w:rsidR="00BB5919" w:rsidRDefault="00BB5919"/>
    <w:p w14:paraId="12D3353E" w14:textId="77777777" w:rsidR="00BB5919" w:rsidRDefault="00BB5919"/>
    <w:p w14:paraId="4BAE33FC" w14:textId="77777777" w:rsidR="00BB5919" w:rsidRDefault="00BB5919"/>
    <w:p w14:paraId="750D27AE" w14:textId="77777777" w:rsidR="00BB5919" w:rsidRDefault="00BB5919"/>
    <w:p w14:paraId="14B835F3" w14:textId="77777777" w:rsidR="00BB5919" w:rsidRDefault="00BB5919"/>
    <w:p w14:paraId="79FA68F1" w14:textId="77777777" w:rsidR="00BB5919" w:rsidRDefault="00BB5919">
      <w:pPr>
        <w:jc w:val="center"/>
      </w:pPr>
      <w:r>
        <w:rPr>
          <w:b/>
        </w:rPr>
        <w:lastRenderedPageBreak/>
        <w:t>3.  BIỂU ĐỒ LỰC CẮT (kG)</w:t>
      </w:r>
    </w:p>
    <w:p w14:paraId="1698D233" w14:textId="77777777" w:rsidR="00BB5919" w:rsidRDefault="00BB5919">
      <w:pPr>
        <w:jc w:val="center"/>
        <w:rPr>
          <w:b/>
        </w:rPr>
      </w:pPr>
    </w:p>
    <w:p w14:paraId="7FC4B0AF" w14:textId="0CAA986A" w:rsidR="00BB5919" w:rsidRDefault="00FD7EE9">
      <w:pPr>
        <w:rPr>
          <w:b/>
        </w:rPr>
      </w:pPr>
      <w:r>
        <w:rPr>
          <w:b/>
          <w:noProof/>
          <w:lang w:eastAsia="en-US"/>
        </w:rPr>
        <w:drawing>
          <wp:inline distT="0" distB="0" distL="0" distR="0" wp14:anchorId="43D3364C" wp14:editId="2FCAA863">
            <wp:extent cx="5819775" cy="6858000"/>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45">
                      <a:extLst>
                        <a:ext uri="{28A0092B-C50C-407E-A947-70E740481C1C}">
                          <a14:useLocalDpi xmlns:a14="http://schemas.microsoft.com/office/drawing/2010/main" val="0"/>
                        </a:ext>
                      </a:extLst>
                    </a:blip>
                    <a:srcRect l="-14" t="-11" r="-14" b="-11"/>
                    <a:stretch>
                      <a:fillRect/>
                    </a:stretch>
                  </pic:blipFill>
                  <pic:spPr bwMode="auto">
                    <a:xfrm>
                      <a:off x="0" y="0"/>
                      <a:ext cx="5819775" cy="6858000"/>
                    </a:xfrm>
                    <a:prstGeom prst="rect">
                      <a:avLst/>
                    </a:prstGeom>
                    <a:solidFill>
                      <a:srgbClr val="FFFFFF"/>
                    </a:solidFill>
                    <a:ln>
                      <a:noFill/>
                    </a:ln>
                  </pic:spPr>
                </pic:pic>
              </a:graphicData>
            </a:graphic>
          </wp:inline>
        </w:drawing>
      </w:r>
    </w:p>
    <w:p w14:paraId="37BB38B0" w14:textId="77777777" w:rsidR="00BB5919" w:rsidRDefault="00BB5919">
      <w:pPr>
        <w:rPr>
          <w:b/>
        </w:rPr>
      </w:pPr>
    </w:p>
    <w:p w14:paraId="247A8F61" w14:textId="77777777" w:rsidR="00BB5919" w:rsidRDefault="00BB5919">
      <w:pPr>
        <w:rPr>
          <w:b/>
        </w:rPr>
      </w:pPr>
    </w:p>
    <w:p w14:paraId="0CDB551B" w14:textId="77777777" w:rsidR="00BB5919" w:rsidRDefault="00BB5919"/>
    <w:p w14:paraId="555CB09E" w14:textId="77777777" w:rsidR="00BB5919" w:rsidRDefault="00BB5919"/>
    <w:p w14:paraId="5FF085FF" w14:textId="77777777" w:rsidR="00BB5919" w:rsidRDefault="00BB5919"/>
    <w:p w14:paraId="2951775B" w14:textId="77777777" w:rsidR="00BB5919" w:rsidRDefault="00BB5919">
      <w:pPr>
        <w:spacing w:after="60" w:line="312" w:lineRule="auto"/>
        <w:jc w:val="both"/>
      </w:pPr>
    </w:p>
    <w:sectPr w:rsidR="00BB5919">
      <w:headerReference w:type="default" r:id="rId46"/>
      <w:footerReference w:type="default" r:id="rId47"/>
      <w:headerReference w:type="first" r:id="rId48"/>
      <w:footerReference w:type="first" r:id="rId49"/>
      <w:pgSz w:w="11906" w:h="16838"/>
      <w:pgMar w:top="1134" w:right="1134" w:bottom="1134" w:left="1701" w:header="187" w:footer="28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C7FED2" w14:textId="77777777" w:rsidR="00F161DB" w:rsidRDefault="00F161DB">
      <w:r>
        <w:separator/>
      </w:r>
    </w:p>
  </w:endnote>
  <w:endnote w:type="continuationSeparator" w:id="0">
    <w:p w14:paraId="6DA2612A" w14:textId="77777777" w:rsidR="00F161DB" w:rsidRDefault="00F16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charset w:val="01"/>
    <w:family w:val="auto"/>
    <w:pitch w:val="variable"/>
  </w:font>
  <w:font w:name="Lohit Devanagari">
    <w:altName w:val="Calibri"/>
    <w:charset w:val="01"/>
    <w:family w:val="auto"/>
    <w:pitch w:val="variable"/>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6AAF9" w14:textId="77777777" w:rsidR="00FF371E" w:rsidRDefault="00FF371E">
    <w:pPr>
      <w:pStyle w:val="Footer"/>
      <w:pBdr>
        <w:top w:val="none" w:sz="0" w:space="0" w:color="000000"/>
        <w:left w:val="none" w:sz="0" w:space="0" w:color="000000"/>
        <w:bottom w:val="double" w:sz="6" w:space="1" w:color="000000"/>
        <w:right w:val="none" w:sz="0" w:space="0" w:color="000000"/>
      </w:pBdr>
      <w:rPr>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8BA06" w14:textId="77777777" w:rsidR="00FF371E" w:rsidRDefault="00FF371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22C952" w14:textId="77777777" w:rsidR="00F161DB" w:rsidRDefault="00F161DB">
      <w:r>
        <w:separator/>
      </w:r>
    </w:p>
  </w:footnote>
  <w:footnote w:type="continuationSeparator" w:id="0">
    <w:p w14:paraId="1B305A09" w14:textId="77777777" w:rsidR="00F161DB" w:rsidRDefault="00F161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BBC31" w14:textId="77777777" w:rsidR="00FF371E" w:rsidRDefault="00FF371E">
    <w:pPr>
      <w:pStyle w:val="Header"/>
      <w:pBdr>
        <w:top w:val="none" w:sz="0" w:space="0" w:color="000000"/>
        <w:left w:val="none" w:sz="0" w:space="0" w:color="000000"/>
        <w:bottom w:val="double" w:sz="6" w:space="1" w:color="000000"/>
        <w:right w:val="none" w:sz="0" w:space="0" w:color="000000"/>
      </w:pBdr>
      <w:tabs>
        <w:tab w:val="clear" w:pos="8640"/>
        <w:tab w:val="right" w:pos="9083"/>
      </w:tabs>
      <w:rPr>
        <w:i/>
      </w:rPr>
    </w:pPr>
  </w:p>
  <w:p w14:paraId="60AF9DEF" w14:textId="77777777" w:rsidR="00FF371E" w:rsidRDefault="00FF371E">
    <w:pPr>
      <w:pStyle w:val="Header"/>
      <w:pBdr>
        <w:top w:val="none" w:sz="0" w:space="0" w:color="000000"/>
        <w:left w:val="none" w:sz="0" w:space="0" w:color="000000"/>
        <w:bottom w:val="double" w:sz="6" w:space="1" w:color="000000"/>
        <w:right w:val="none" w:sz="0" w:space="0" w:color="000000"/>
      </w:pBdr>
      <w:tabs>
        <w:tab w:val="clear" w:pos="8640"/>
        <w:tab w:val="right" w:pos="9083"/>
      </w:tabs>
    </w:pPr>
    <w:r>
      <w:rPr>
        <w:i/>
      </w:rPr>
      <w:tab/>
    </w:r>
    <w:r>
      <w:rPr>
        <w:i/>
      </w:rPr>
      <w:tab/>
      <w:t xml:space="preserve">     ĐỒ ÁN KẾT CẤU BÊ TÔNG</w:t>
    </w:r>
  </w:p>
  <w:p w14:paraId="4C4AB6A9" w14:textId="77777777" w:rsidR="00FF371E" w:rsidRDefault="00FF371E">
    <w:pPr>
      <w:pStyle w:val="Header"/>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C093F" w14:textId="77777777" w:rsidR="00FF371E" w:rsidRDefault="00FF371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8Num1"/>
    <w:lvl w:ilvl="0">
      <w:start w:val="1"/>
      <w:numFmt w:val="bullet"/>
      <w:lvlText w:val=""/>
      <w:lvlJc w:val="left"/>
      <w:pPr>
        <w:tabs>
          <w:tab w:val="num" w:pos="1440"/>
        </w:tabs>
        <w:ind w:left="1440" w:hanging="360"/>
      </w:pPr>
      <w:rPr>
        <w:rFonts w:ascii="Symbol" w:hAnsi="Symbol" w:cs="Symbol" w:hint="default"/>
        <w:lang w:val="fr-FR"/>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cs="Wingdings" w:hint="default"/>
      </w:rPr>
    </w:lvl>
    <w:lvl w:ilvl="3">
      <w:start w:val="1"/>
      <w:numFmt w:val="bullet"/>
      <w:lvlText w:val=""/>
      <w:lvlJc w:val="left"/>
      <w:pPr>
        <w:tabs>
          <w:tab w:val="num" w:pos="3600"/>
        </w:tabs>
        <w:ind w:left="3600" w:hanging="360"/>
      </w:pPr>
      <w:rPr>
        <w:rFonts w:ascii="Symbol" w:hAnsi="Symbol" w:cs="Symbol" w:hint="default"/>
        <w:lang w:val="fr-FR"/>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cs="Wingdings" w:hint="default"/>
      </w:rPr>
    </w:lvl>
    <w:lvl w:ilvl="6">
      <w:start w:val="1"/>
      <w:numFmt w:val="bullet"/>
      <w:lvlText w:val=""/>
      <w:lvlJc w:val="left"/>
      <w:pPr>
        <w:tabs>
          <w:tab w:val="num" w:pos="5760"/>
        </w:tabs>
        <w:ind w:left="5760" w:hanging="360"/>
      </w:pPr>
      <w:rPr>
        <w:rFonts w:ascii="Symbol" w:hAnsi="Symbol" w:cs="Symbol" w:hint="default"/>
        <w:lang w:val="fr-FR"/>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cs="Wingdings" w:hint="default"/>
      </w:rPr>
    </w:lvl>
  </w:abstractNum>
  <w:abstractNum w:abstractNumId="2" w15:restartNumberingAfterBreak="0">
    <w:nsid w:val="00000003"/>
    <w:multiLevelType w:val="multilevel"/>
    <w:tmpl w:val="00000003"/>
    <w:name w:val="WW8Num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00000004"/>
    <w:multiLevelType w:val="multilevel"/>
    <w:tmpl w:val="00000004"/>
    <w:name w:val="WW8Num3"/>
    <w:lvl w:ilvl="0">
      <w:start w:val="1"/>
      <w:numFmt w:val="bullet"/>
      <w:lvlText w:val=""/>
      <w:lvlJc w:val="left"/>
      <w:pPr>
        <w:tabs>
          <w:tab w:val="num" w:pos="5040"/>
        </w:tabs>
        <w:ind w:left="5040" w:hanging="360"/>
      </w:pPr>
      <w:rPr>
        <w:rFonts w:ascii="Liberation Serif" w:hAnsi="Liberation Serif"/>
      </w:rPr>
    </w:lvl>
    <w:lvl w:ilvl="1">
      <w:start w:val="1"/>
      <w:numFmt w:val="bullet"/>
      <w:lvlText w:val="o"/>
      <w:lvlJc w:val="left"/>
      <w:pPr>
        <w:tabs>
          <w:tab w:val="num" w:pos="2880"/>
        </w:tabs>
        <w:ind w:left="2880" w:hanging="360"/>
      </w:pPr>
      <w:rPr>
        <w:rFonts w:ascii="Courier New" w:hAnsi="Courier New" w:cs="Courier New" w:hint="default"/>
      </w:rPr>
    </w:lvl>
    <w:lvl w:ilvl="2">
      <w:start w:val="1"/>
      <w:numFmt w:val="bullet"/>
      <w:lvlText w:val=""/>
      <w:lvlJc w:val="left"/>
      <w:pPr>
        <w:tabs>
          <w:tab w:val="num" w:pos="3600"/>
        </w:tabs>
        <w:ind w:left="3600" w:hanging="360"/>
      </w:pPr>
      <w:rPr>
        <w:rFonts w:ascii="Wingdings" w:hAnsi="Wingdings" w:cs="Wingdings" w:hint="default"/>
      </w:rPr>
    </w:lvl>
    <w:lvl w:ilvl="3">
      <w:start w:val="1"/>
      <w:numFmt w:val="bullet"/>
      <w:lvlText w:val=""/>
      <w:lvlJc w:val="left"/>
      <w:pPr>
        <w:tabs>
          <w:tab w:val="num" w:pos="4320"/>
        </w:tabs>
        <w:ind w:left="4320" w:hanging="360"/>
      </w:pPr>
      <w:rPr>
        <w:rFonts w:ascii="Symbol" w:hAnsi="Symbol" w:cs="Symbol" w:hint="default"/>
      </w:rPr>
    </w:lvl>
    <w:lvl w:ilvl="4">
      <w:start w:val="1"/>
      <w:numFmt w:val="bullet"/>
      <w:lvlText w:val="o"/>
      <w:lvlJc w:val="left"/>
      <w:pPr>
        <w:tabs>
          <w:tab w:val="num" w:pos="5040"/>
        </w:tabs>
        <w:ind w:left="5040" w:hanging="360"/>
      </w:pPr>
      <w:rPr>
        <w:rFonts w:ascii="Courier New" w:hAnsi="Courier New" w:cs="Courier New" w:hint="default"/>
      </w:rPr>
    </w:lvl>
    <w:lvl w:ilvl="5">
      <w:start w:val="1"/>
      <w:numFmt w:val="bullet"/>
      <w:lvlText w:val=""/>
      <w:lvlJc w:val="left"/>
      <w:pPr>
        <w:tabs>
          <w:tab w:val="num" w:pos="5760"/>
        </w:tabs>
        <w:ind w:left="5760" w:hanging="360"/>
      </w:pPr>
      <w:rPr>
        <w:rFonts w:ascii="Wingdings" w:hAnsi="Wingdings" w:cs="Wingdings" w:hint="default"/>
      </w:rPr>
    </w:lvl>
    <w:lvl w:ilvl="6">
      <w:start w:val="1"/>
      <w:numFmt w:val="bullet"/>
      <w:lvlText w:val=""/>
      <w:lvlJc w:val="left"/>
      <w:pPr>
        <w:tabs>
          <w:tab w:val="num" w:pos="6480"/>
        </w:tabs>
        <w:ind w:left="6480" w:hanging="360"/>
      </w:pPr>
      <w:rPr>
        <w:rFonts w:ascii="Symbol" w:hAnsi="Symbol" w:cs="Symbol" w:hint="default"/>
      </w:rPr>
    </w:lvl>
    <w:lvl w:ilvl="7">
      <w:start w:val="1"/>
      <w:numFmt w:val="bullet"/>
      <w:lvlText w:val="o"/>
      <w:lvlJc w:val="left"/>
      <w:pPr>
        <w:tabs>
          <w:tab w:val="num" w:pos="7200"/>
        </w:tabs>
        <w:ind w:left="7200" w:hanging="360"/>
      </w:pPr>
      <w:rPr>
        <w:rFonts w:ascii="Courier New" w:hAnsi="Courier New" w:cs="Courier New" w:hint="default"/>
      </w:rPr>
    </w:lvl>
    <w:lvl w:ilvl="8">
      <w:start w:val="1"/>
      <w:numFmt w:val="bullet"/>
      <w:lvlText w:val=""/>
      <w:lvlJc w:val="left"/>
      <w:pPr>
        <w:tabs>
          <w:tab w:val="num" w:pos="7920"/>
        </w:tabs>
        <w:ind w:left="7920" w:hanging="360"/>
      </w:pPr>
      <w:rPr>
        <w:rFonts w:ascii="Wingdings" w:hAnsi="Wingdings" w:cs="Wingdings" w:hint="default"/>
      </w:rPr>
    </w:lvl>
  </w:abstractNum>
  <w:abstractNum w:abstractNumId="4" w15:restartNumberingAfterBreak="0">
    <w:nsid w:val="00000005"/>
    <w:multiLevelType w:val="multilevel"/>
    <w:tmpl w:val="00000005"/>
    <w:name w:val="WW8Num4"/>
    <w:lvl w:ilvl="0">
      <w:start w:val="2"/>
      <w:numFmt w:val="bullet"/>
      <w:lvlText w:val="-"/>
      <w:lvlJc w:val="left"/>
      <w:pPr>
        <w:tabs>
          <w:tab w:val="num" w:pos="1080"/>
        </w:tabs>
        <w:ind w:left="1080" w:hanging="360"/>
      </w:pPr>
      <w:rPr>
        <w:rFonts w:ascii="Times New Roman" w:hAnsi="Times New Roman" w:cs="Times New Roman"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5" w15:restartNumberingAfterBreak="0">
    <w:nsid w:val="00000006"/>
    <w:multiLevelType w:val="multilevel"/>
    <w:tmpl w:val="00000006"/>
    <w:name w:val="WW8Num5"/>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6" w15:restartNumberingAfterBreak="0">
    <w:nsid w:val="00000007"/>
    <w:multiLevelType w:val="multilevel"/>
    <w:tmpl w:val="00000007"/>
    <w:name w:val="WW8Num6"/>
    <w:lvl w:ilvl="0">
      <w:start w:val="1"/>
      <w:numFmt w:val="bullet"/>
      <w:lvlText w:val=""/>
      <w:lvlJc w:val="left"/>
      <w:pPr>
        <w:tabs>
          <w:tab w:val="num" w:pos="720"/>
        </w:tabs>
        <w:ind w:left="720" w:hanging="360"/>
      </w:pPr>
      <w:rPr>
        <w:rFonts w:ascii="Symbol" w:hAnsi="Symbol" w:cs="Symbol" w:hint="default"/>
        <w:lang w:val="pt-BR"/>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lang w:val="pt-BR"/>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lang w:val="pt-BR"/>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00000008"/>
    <w:multiLevelType w:val="multilevel"/>
    <w:tmpl w:val="00000008"/>
    <w:name w:val="WW8Num7"/>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8" w15:restartNumberingAfterBreak="0">
    <w:nsid w:val="00000009"/>
    <w:multiLevelType w:val="multilevel"/>
    <w:tmpl w:val="00000009"/>
    <w:name w:val="WW8Num8"/>
    <w:lvl w:ilvl="0">
      <w:start w:val="1"/>
      <w:numFmt w:val="bullet"/>
      <w:lvlText w:val=""/>
      <w:lvlJc w:val="left"/>
      <w:pPr>
        <w:tabs>
          <w:tab w:val="num" w:pos="4860"/>
        </w:tabs>
        <w:ind w:left="4860" w:hanging="360"/>
      </w:pPr>
      <w:rPr>
        <w:rFonts w:ascii="Liberation Serif" w:hAnsi="Liberation Serif"/>
      </w:rPr>
    </w:lvl>
    <w:lvl w:ilvl="1">
      <w:start w:val="1"/>
      <w:numFmt w:val="bullet"/>
      <w:lvlText w:val=""/>
      <w:lvlJc w:val="left"/>
      <w:pPr>
        <w:tabs>
          <w:tab w:val="num" w:pos="2160"/>
        </w:tabs>
        <w:ind w:left="2160" w:hanging="360"/>
      </w:pPr>
      <w:rPr>
        <w:rFonts w:ascii="Liberation Serif" w:hAnsi="Liberation Serif"/>
      </w:rPr>
    </w:lvl>
    <w:lvl w:ilvl="2">
      <w:start w:val="1"/>
      <w:numFmt w:val="bullet"/>
      <w:lvlText w:val=""/>
      <w:lvlJc w:val="left"/>
      <w:pPr>
        <w:tabs>
          <w:tab w:val="num" w:pos="2880"/>
        </w:tabs>
        <w:ind w:left="2880" w:hanging="360"/>
      </w:pPr>
      <w:rPr>
        <w:rFonts w:ascii="Wingdings" w:hAnsi="Wingdings" w:cs="Wingdings" w:hint="default"/>
      </w:rPr>
    </w:lvl>
    <w:lvl w:ilvl="3">
      <w:start w:val="1"/>
      <w:numFmt w:val="bullet"/>
      <w:lvlText w:val=""/>
      <w:lvlJc w:val="left"/>
      <w:pPr>
        <w:tabs>
          <w:tab w:val="num" w:pos="3600"/>
        </w:tabs>
        <w:ind w:left="3600" w:hanging="360"/>
      </w:pPr>
      <w:rPr>
        <w:rFonts w:ascii="Symbol" w:hAnsi="Symbol" w:cs="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cs="Wingdings" w:hint="default"/>
      </w:rPr>
    </w:lvl>
    <w:lvl w:ilvl="6">
      <w:start w:val="1"/>
      <w:numFmt w:val="bullet"/>
      <w:lvlText w:val=""/>
      <w:lvlJc w:val="left"/>
      <w:pPr>
        <w:tabs>
          <w:tab w:val="num" w:pos="5760"/>
        </w:tabs>
        <w:ind w:left="5760" w:hanging="360"/>
      </w:pPr>
      <w:rPr>
        <w:rFonts w:ascii="Symbol" w:hAnsi="Symbol" w:cs="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cs="Wingdings" w:hint="default"/>
      </w:rPr>
    </w:lvl>
  </w:abstractNum>
  <w:abstractNum w:abstractNumId="9" w15:restartNumberingAfterBreak="0">
    <w:nsid w:val="0000000A"/>
    <w:multiLevelType w:val="multilevel"/>
    <w:tmpl w:val="0000000A"/>
    <w:name w:val="WW8Num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0" w15:restartNumberingAfterBreak="0">
    <w:nsid w:val="337C678E"/>
    <w:multiLevelType w:val="hybridMultilevel"/>
    <w:tmpl w:val="E1FC40C0"/>
    <w:lvl w:ilvl="0" w:tplc="04090001">
      <w:start w:val="1"/>
      <w:numFmt w:val="bullet"/>
      <w:lvlText w:val=""/>
      <w:lvlJc w:val="left"/>
      <w:pPr>
        <w:ind w:left="1433" w:hanging="360"/>
      </w:pPr>
      <w:rPr>
        <w:rFonts w:ascii="Symbol" w:hAnsi="Symbol" w:hint="default"/>
      </w:rPr>
    </w:lvl>
    <w:lvl w:ilvl="1" w:tplc="04090003" w:tentative="1">
      <w:start w:val="1"/>
      <w:numFmt w:val="bullet"/>
      <w:lvlText w:val="o"/>
      <w:lvlJc w:val="left"/>
      <w:pPr>
        <w:ind w:left="2153" w:hanging="360"/>
      </w:pPr>
      <w:rPr>
        <w:rFonts w:ascii="Courier New" w:hAnsi="Courier New" w:cs="Courier New" w:hint="default"/>
      </w:rPr>
    </w:lvl>
    <w:lvl w:ilvl="2" w:tplc="04090005" w:tentative="1">
      <w:start w:val="1"/>
      <w:numFmt w:val="bullet"/>
      <w:lvlText w:val=""/>
      <w:lvlJc w:val="left"/>
      <w:pPr>
        <w:ind w:left="2873" w:hanging="360"/>
      </w:pPr>
      <w:rPr>
        <w:rFonts w:ascii="Wingdings" w:hAnsi="Wingdings" w:hint="default"/>
      </w:rPr>
    </w:lvl>
    <w:lvl w:ilvl="3" w:tplc="04090001" w:tentative="1">
      <w:start w:val="1"/>
      <w:numFmt w:val="bullet"/>
      <w:lvlText w:val=""/>
      <w:lvlJc w:val="left"/>
      <w:pPr>
        <w:ind w:left="3593" w:hanging="360"/>
      </w:pPr>
      <w:rPr>
        <w:rFonts w:ascii="Symbol" w:hAnsi="Symbol" w:hint="default"/>
      </w:rPr>
    </w:lvl>
    <w:lvl w:ilvl="4" w:tplc="04090003" w:tentative="1">
      <w:start w:val="1"/>
      <w:numFmt w:val="bullet"/>
      <w:lvlText w:val="o"/>
      <w:lvlJc w:val="left"/>
      <w:pPr>
        <w:ind w:left="4313" w:hanging="360"/>
      </w:pPr>
      <w:rPr>
        <w:rFonts w:ascii="Courier New" w:hAnsi="Courier New" w:cs="Courier New" w:hint="default"/>
      </w:rPr>
    </w:lvl>
    <w:lvl w:ilvl="5" w:tplc="04090005" w:tentative="1">
      <w:start w:val="1"/>
      <w:numFmt w:val="bullet"/>
      <w:lvlText w:val=""/>
      <w:lvlJc w:val="left"/>
      <w:pPr>
        <w:ind w:left="5033" w:hanging="360"/>
      </w:pPr>
      <w:rPr>
        <w:rFonts w:ascii="Wingdings" w:hAnsi="Wingdings" w:hint="default"/>
      </w:rPr>
    </w:lvl>
    <w:lvl w:ilvl="6" w:tplc="04090001" w:tentative="1">
      <w:start w:val="1"/>
      <w:numFmt w:val="bullet"/>
      <w:lvlText w:val=""/>
      <w:lvlJc w:val="left"/>
      <w:pPr>
        <w:ind w:left="5753" w:hanging="360"/>
      </w:pPr>
      <w:rPr>
        <w:rFonts w:ascii="Symbol" w:hAnsi="Symbol" w:hint="default"/>
      </w:rPr>
    </w:lvl>
    <w:lvl w:ilvl="7" w:tplc="04090003" w:tentative="1">
      <w:start w:val="1"/>
      <w:numFmt w:val="bullet"/>
      <w:lvlText w:val="o"/>
      <w:lvlJc w:val="left"/>
      <w:pPr>
        <w:ind w:left="6473" w:hanging="360"/>
      </w:pPr>
      <w:rPr>
        <w:rFonts w:ascii="Courier New" w:hAnsi="Courier New" w:cs="Courier New" w:hint="default"/>
      </w:rPr>
    </w:lvl>
    <w:lvl w:ilvl="8" w:tplc="04090005" w:tentative="1">
      <w:start w:val="1"/>
      <w:numFmt w:val="bullet"/>
      <w:lvlText w:val=""/>
      <w:lvlJc w:val="left"/>
      <w:pPr>
        <w:ind w:left="7193" w:hanging="360"/>
      </w:pPr>
      <w:rPr>
        <w:rFonts w:ascii="Wingdings" w:hAnsi="Wingdings" w:hint="default"/>
      </w:rPr>
    </w:lvl>
  </w:abstractNum>
  <w:abstractNum w:abstractNumId="11" w15:restartNumberingAfterBreak="0">
    <w:nsid w:val="741F191E"/>
    <w:multiLevelType w:val="hybridMultilevel"/>
    <w:tmpl w:val="889C3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73B"/>
    <w:rsid w:val="00007E03"/>
    <w:rsid w:val="00081BCA"/>
    <w:rsid w:val="000E5173"/>
    <w:rsid w:val="00125D0E"/>
    <w:rsid w:val="0015321B"/>
    <w:rsid w:val="001B01E5"/>
    <w:rsid w:val="001B2C82"/>
    <w:rsid w:val="00214F3D"/>
    <w:rsid w:val="002808E4"/>
    <w:rsid w:val="002D10D5"/>
    <w:rsid w:val="0030496A"/>
    <w:rsid w:val="003505D7"/>
    <w:rsid w:val="00353CED"/>
    <w:rsid w:val="003C73A2"/>
    <w:rsid w:val="004651B7"/>
    <w:rsid w:val="00475FA4"/>
    <w:rsid w:val="004F3C45"/>
    <w:rsid w:val="004F5429"/>
    <w:rsid w:val="005170A7"/>
    <w:rsid w:val="00525A97"/>
    <w:rsid w:val="0056073B"/>
    <w:rsid w:val="005674E7"/>
    <w:rsid w:val="00573017"/>
    <w:rsid w:val="005A411B"/>
    <w:rsid w:val="0062629A"/>
    <w:rsid w:val="00667D9E"/>
    <w:rsid w:val="007867B6"/>
    <w:rsid w:val="008230AB"/>
    <w:rsid w:val="009825C9"/>
    <w:rsid w:val="00A1519B"/>
    <w:rsid w:val="00A54E6C"/>
    <w:rsid w:val="00A560C3"/>
    <w:rsid w:val="00A80B9D"/>
    <w:rsid w:val="00AA4DE4"/>
    <w:rsid w:val="00AB0939"/>
    <w:rsid w:val="00B3551F"/>
    <w:rsid w:val="00B5785B"/>
    <w:rsid w:val="00B750A1"/>
    <w:rsid w:val="00BB5919"/>
    <w:rsid w:val="00BC44C7"/>
    <w:rsid w:val="00C2255B"/>
    <w:rsid w:val="00CC2B4F"/>
    <w:rsid w:val="00E630A2"/>
    <w:rsid w:val="00E85F05"/>
    <w:rsid w:val="00F161DB"/>
    <w:rsid w:val="00F7282C"/>
    <w:rsid w:val="00FD7EE9"/>
    <w:rsid w:val="00FE3FF0"/>
    <w:rsid w:val="00FF37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14:docId w14:val="5BEEC295"/>
  <w15:chartTrackingRefBased/>
  <w15:docId w15:val="{73F64E92-EDFB-4EEB-B8A2-B7AC634A3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rPr>
      <w:color w:val="000000"/>
      <w:sz w:val="26"/>
      <w:szCs w:val="26"/>
      <w:lang w:eastAsia="zh-CN"/>
    </w:rPr>
  </w:style>
  <w:style w:type="paragraph" w:styleId="Heading1">
    <w:name w:val="heading 1"/>
    <w:basedOn w:val="Normal"/>
    <w:next w:val="Normal"/>
    <w:qFormat/>
    <w:pPr>
      <w:keepNext/>
      <w:numPr>
        <w:numId w:val="1"/>
      </w:numPr>
      <w:spacing w:before="240" w:after="120"/>
      <w:jc w:val="center"/>
      <w:outlineLvl w:val="0"/>
    </w:pPr>
    <w:rPr>
      <w:b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cs="Symbol" w:hint="default"/>
      <w:lang w:val="fr-FR"/>
    </w:rPr>
  </w:style>
  <w:style w:type="character" w:customStyle="1" w:styleId="WW8Num1z1">
    <w:name w:val="WW8Num1z1"/>
    <w:rPr>
      <w:rFonts w:ascii="Courier New" w:hAnsi="Courier New" w:cs="Courier New" w:hint="default"/>
    </w:rPr>
  </w:style>
  <w:style w:type="character" w:customStyle="1" w:styleId="WW8Num1z2">
    <w:name w:val="WW8Num1z2"/>
    <w:rPr>
      <w:rFonts w:ascii="Wingdings" w:hAnsi="Wingdings" w:cs="Wingdings" w:hint="default"/>
    </w:rPr>
  </w:style>
  <w:style w:type="character" w:customStyle="1" w:styleId="WW8Num2z0">
    <w:name w:val="WW8Num2z0"/>
    <w:rPr>
      <w:rFonts w:ascii="Symbol" w:hAnsi="Symbol" w:cs="Symbol" w:hint="default"/>
    </w:rPr>
  </w:style>
  <w:style w:type="character" w:customStyle="1" w:styleId="WW8Num2z2">
    <w:name w:val="WW8Num2z2"/>
    <w:rPr>
      <w:rFonts w:ascii="Wingdings" w:hAnsi="Wingdings" w:cs="Wingdings" w:hint="default"/>
    </w:rPr>
  </w:style>
  <w:style w:type="character" w:customStyle="1" w:styleId="WW8Num2z4">
    <w:name w:val="WW8Num2z4"/>
    <w:rPr>
      <w:rFonts w:ascii="Courier New" w:hAnsi="Courier New" w:cs="Courier New" w:hint="default"/>
    </w:rPr>
  </w:style>
  <w:style w:type="character" w:customStyle="1" w:styleId="WW8Num3z0">
    <w:name w:val="WW8Num3z0"/>
    <w:rPr>
      <w:color w:val="auto"/>
    </w:rPr>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WW8Num3z3">
    <w:name w:val="WW8Num3z3"/>
    <w:rPr>
      <w:rFonts w:ascii="Symbol" w:hAnsi="Symbol" w:cs="Symbol" w:hint="default"/>
    </w:rPr>
  </w:style>
  <w:style w:type="character" w:customStyle="1" w:styleId="WW8Num4z0">
    <w:name w:val="WW8Num4z0"/>
    <w:rPr>
      <w:rFonts w:ascii="Times New Roman" w:eastAsia="Times New Roman" w:hAnsi="Times New Roman" w:cs="Times New Roman" w:hint="default"/>
    </w:rPr>
  </w:style>
  <w:style w:type="character" w:customStyle="1" w:styleId="WW8Num4z1">
    <w:name w:val="WW8Num4z1"/>
    <w:rPr>
      <w:rFonts w:ascii="Courier New" w:hAnsi="Courier New" w:cs="Courier New" w:hint="default"/>
    </w:rPr>
  </w:style>
  <w:style w:type="character" w:customStyle="1" w:styleId="WW8Num4z2">
    <w:name w:val="WW8Num4z2"/>
    <w:rPr>
      <w:rFonts w:ascii="Wingdings" w:hAnsi="Wingdings" w:cs="Wingdings" w:hint="default"/>
    </w:rPr>
  </w:style>
  <w:style w:type="character" w:customStyle="1" w:styleId="WW8Num4z3">
    <w:name w:val="WW8Num4z3"/>
    <w:rPr>
      <w:rFonts w:ascii="Symbol" w:hAnsi="Symbol" w:cs="Symbol" w:hint="default"/>
    </w:rPr>
  </w:style>
  <w:style w:type="character" w:customStyle="1" w:styleId="WW8Num5z0">
    <w:name w:val="WW8Num5z0"/>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2">
    <w:name w:val="WW8Num5z2"/>
    <w:rPr>
      <w:rFonts w:ascii="Wingdings" w:hAnsi="Wingdings" w:cs="Wingdings" w:hint="default"/>
    </w:rPr>
  </w:style>
  <w:style w:type="character" w:customStyle="1" w:styleId="WW8Num6z0">
    <w:name w:val="WW8Num6z0"/>
    <w:rPr>
      <w:rFonts w:ascii="Symbol" w:hAnsi="Symbol" w:cs="Symbol" w:hint="default"/>
      <w:lang w:val="pt-BR"/>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8Num7z0">
    <w:name w:val="WW8Num7z0"/>
    <w:rPr>
      <w:rFonts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color w:val="auto"/>
    </w:rPr>
  </w:style>
  <w:style w:type="character" w:customStyle="1" w:styleId="WW8Num8z2">
    <w:name w:val="WW8Num8z2"/>
    <w:rPr>
      <w:rFonts w:ascii="Wingdings" w:hAnsi="Wingdings" w:cs="Wingdings" w:hint="default"/>
    </w:rPr>
  </w:style>
  <w:style w:type="character" w:customStyle="1" w:styleId="WW8Num8z3">
    <w:name w:val="WW8Num8z3"/>
    <w:rPr>
      <w:rFonts w:ascii="Symbol" w:hAnsi="Symbol" w:cs="Symbol" w:hint="default"/>
    </w:rPr>
  </w:style>
  <w:style w:type="character" w:customStyle="1" w:styleId="WW8Num8z4">
    <w:name w:val="WW8Num8z4"/>
    <w:rPr>
      <w:rFonts w:ascii="Courier New" w:hAnsi="Courier New" w:cs="Courier New" w:hint="default"/>
    </w:rPr>
  </w:style>
  <w:style w:type="character" w:customStyle="1" w:styleId="WW8Num9z0">
    <w:name w:val="WW8Num9z0"/>
    <w:rPr>
      <w:rFonts w:ascii="Symbol" w:hAnsi="Symbol" w:cs="Symbol" w:hint="default"/>
    </w:rPr>
  </w:style>
  <w:style w:type="character" w:customStyle="1" w:styleId="WW8Num9z2">
    <w:name w:val="WW8Num9z2"/>
    <w:rPr>
      <w:rFonts w:ascii="Wingdings" w:hAnsi="Wingdings" w:cs="Wingdings" w:hint="default"/>
    </w:rPr>
  </w:style>
  <w:style w:type="character" w:customStyle="1" w:styleId="WW8Num9z4">
    <w:name w:val="WW8Num9z4"/>
    <w:rPr>
      <w:rFonts w:ascii="Courier New" w:hAnsi="Courier New" w:cs="Courier New" w:hint="default"/>
    </w:rPr>
  </w:style>
  <w:style w:type="character" w:styleId="PageNumber">
    <w:name w:val="page number"/>
    <w:basedOn w:val="DefaultParagraphFont"/>
  </w:style>
  <w:style w:type="character" w:styleId="Hyperlink">
    <w:name w:val="Hyperlink"/>
    <w:rPr>
      <w:color w:val="0000FF"/>
      <w:u w:val="single"/>
    </w:rPr>
  </w:style>
  <w:style w:type="character" w:styleId="FollowedHyperlink">
    <w:name w:val="FollowedHyperlink"/>
    <w:rPr>
      <w:color w:val="800080"/>
      <w:u w:val="single"/>
    </w:rPr>
  </w:style>
  <w:style w:type="character" w:customStyle="1" w:styleId="Heading1Char">
    <w:name w:val="Heading 1 Char"/>
    <w:rPr>
      <w:rFonts w:eastAsia="MS Mincho" w:cs="Arial"/>
      <w:b/>
      <w:bCs/>
      <w:kern w:val="2"/>
      <w:sz w:val="36"/>
      <w:szCs w:val="36"/>
      <w:lang w:val="en-US" w:eastAsia="ja-JP" w:bidi="ar-SA"/>
    </w:rPr>
  </w:style>
  <w:style w:type="paragraph" w:customStyle="1" w:styleId="Heading">
    <w:name w:val="Heading"/>
    <w:basedOn w:val="Normal"/>
    <w:next w:val="BodyTex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pPr>
      <w:suppressLineNumbers/>
    </w:pPr>
    <w:rPr>
      <w:rFonts w:cs="Lohit Devanagari"/>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xl80">
    <w:name w:val="xl80"/>
    <w:basedOn w:val="Normal"/>
    <w:pPr>
      <w:pBdr>
        <w:top w:val="single" w:sz="4" w:space="0" w:color="000000"/>
        <w:left w:val="single" w:sz="4" w:space="0" w:color="000000"/>
        <w:bottom w:val="single" w:sz="4" w:space="0" w:color="000000"/>
        <w:right w:val="single" w:sz="4" w:space="0" w:color="000000"/>
      </w:pBdr>
      <w:spacing w:before="280" w:after="280"/>
      <w:jc w:val="center"/>
      <w:textAlignment w:val="center"/>
    </w:pPr>
    <w:rPr>
      <w:color w:val="FF0000"/>
    </w:rPr>
  </w:style>
  <w:style w:type="paragraph" w:customStyle="1" w:styleId="xl92">
    <w:name w:val="xl92"/>
    <w:basedOn w:val="Normal"/>
    <w:pPr>
      <w:pBdr>
        <w:top w:val="none" w:sz="0" w:space="0" w:color="000000"/>
        <w:left w:val="single" w:sz="4" w:space="0" w:color="000000"/>
        <w:bottom w:val="single" w:sz="4" w:space="0" w:color="000000"/>
        <w:right w:val="single" w:sz="4" w:space="0" w:color="000000"/>
      </w:pBdr>
      <w:shd w:val="clear" w:color="auto" w:fill="FFFFFF"/>
      <w:spacing w:before="280" w:after="280"/>
      <w:jc w:val="center"/>
      <w:textAlignment w:val="center"/>
    </w:pPr>
    <w:rPr>
      <w:color w:val="auto"/>
    </w:rPr>
  </w:style>
  <w:style w:type="paragraph" w:customStyle="1" w:styleId="xl68">
    <w:name w:val="xl68"/>
    <w:basedOn w:val="Normal"/>
    <w:pPr>
      <w:pBdr>
        <w:top w:val="single" w:sz="4" w:space="0" w:color="000000"/>
        <w:left w:val="single" w:sz="4" w:space="0" w:color="000000"/>
        <w:bottom w:val="none" w:sz="0" w:space="0" w:color="000000"/>
        <w:right w:val="none" w:sz="0" w:space="0" w:color="000000"/>
      </w:pBdr>
      <w:spacing w:before="280" w:after="280"/>
      <w:jc w:val="center"/>
      <w:textAlignment w:val="center"/>
    </w:pPr>
    <w:rPr>
      <w:color w:val="auto"/>
    </w:rPr>
  </w:style>
  <w:style w:type="paragraph" w:customStyle="1" w:styleId="xl70">
    <w:name w:val="xl70"/>
    <w:basedOn w:val="Normal"/>
    <w:pPr>
      <w:pBdr>
        <w:top w:val="none" w:sz="0" w:space="0" w:color="000000"/>
        <w:left w:val="single" w:sz="4" w:space="0" w:color="000000"/>
        <w:bottom w:val="single" w:sz="4" w:space="0" w:color="000000"/>
        <w:right w:val="single" w:sz="4" w:space="0" w:color="000000"/>
      </w:pBdr>
      <w:spacing w:before="280" w:after="280"/>
      <w:jc w:val="center"/>
      <w:textAlignment w:val="center"/>
    </w:pPr>
    <w:rPr>
      <w:color w:val="auto"/>
    </w:rPr>
  </w:style>
  <w:style w:type="paragraph" w:customStyle="1" w:styleId="xl96">
    <w:name w:val="xl96"/>
    <w:basedOn w:val="Normal"/>
    <w:pPr>
      <w:pBdr>
        <w:top w:val="single" w:sz="4" w:space="0" w:color="000000"/>
        <w:left w:val="single" w:sz="4" w:space="0" w:color="000000"/>
        <w:bottom w:val="single" w:sz="4" w:space="0" w:color="000000"/>
        <w:right w:val="single" w:sz="4" w:space="0" w:color="000000"/>
      </w:pBdr>
      <w:shd w:val="clear" w:color="auto" w:fill="FFFFFF"/>
      <w:spacing w:before="280" w:after="280"/>
      <w:jc w:val="center"/>
      <w:textAlignment w:val="center"/>
    </w:pPr>
    <w:rPr>
      <w:color w:val="auto"/>
    </w:rPr>
  </w:style>
  <w:style w:type="paragraph" w:customStyle="1" w:styleId="xl81">
    <w:name w:val="xl81"/>
    <w:basedOn w:val="Normal"/>
    <w:pPr>
      <w:pBdr>
        <w:top w:val="single" w:sz="4" w:space="0" w:color="000000"/>
        <w:left w:val="single" w:sz="4" w:space="0" w:color="000000"/>
        <w:bottom w:val="single" w:sz="4" w:space="0" w:color="000000"/>
        <w:right w:val="single" w:sz="4" w:space="0" w:color="000000"/>
      </w:pBdr>
      <w:spacing w:before="280" w:after="280"/>
      <w:jc w:val="center"/>
      <w:textAlignment w:val="center"/>
    </w:pPr>
    <w:rPr>
      <w:color w:val="auto"/>
    </w:rPr>
  </w:style>
  <w:style w:type="paragraph" w:customStyle="1" w:styleId="font18">
    <w:name w:val="font18"/>
    <w:basedOn w:val="Normal"/>
    <w:pPr>
      <w:spacing w:before="280" w:after="280"/>
    </w:pPr>
    <w:rPr>
      <w:rFonts w:ascii="Tahoma" w:hAnsi="Tahoma" w:cs="Tahoma"/>
      <w:sz w:val="18"/>
      <w:szCs w:val="18"/>
    </w:rPr>
  </w:style>
  <w:style w:type="paragraph" w:customStyle="1" w:styleId="xl76">
    <w:name w:val="xl76"/>
    <w:basedOn w:val="Normal"/>
    <w:pPr>
      <w:pBdr>
        <w:top w:val="single" w:sz="4" w:space="0" w:color="000000"/>
        <w:left w:val="single" w:sz="4" w:space="0" w:color="000000"/>
        <w:bottom w:val="single" w:sz="4" w:space="0" w:color="000000"/>
        <w:right w:val="single" w:sz="4" w:space="0" w:color="000000"/>
      </w:pBdr>
      <w:spacing w:before="280" w:after="280"/>
      <w:jc w:val="center"/>
      <w:textAlignment w:val="center"/>
    </w:pPr>
    <w:rPr>
      <w:color w:val="auto"/>
    </w:rPr>
  </w:style>
  <w:style w:type="paragraph" w:customStyle="1" w:styleId="xl98">
    <w:name w:val="xl98"/>
    <w:basedOn w:val="Normal"/>
    <w:pPr>
      <w:pBdr>
        <w:top w:val="single" w:sz="4" w:space="0" w:color="000000"/>
        <w:left w:val="single" w:sz="4" w:space="0" w:color="000000"/>
        <w:bottom w:val="single" w:sz="4" w:space="0" w:color="000000"/>
        <w:right w:val="single" w:sz="4" w:space="0" w:color="000000"/>
      </w:pBdr>
      <w:shd w:val="clear" w:color="auto" w:fill="FFFFFF"/>
      <w:spacing w:before="280" w:after="280"/>
      <w:jc w:val="center"/>
      <w:textAlignment w:val="center"/>
    </w:pPr>
    <w:rPr>
      <w:color w:val="auto"/>
    </w:rPr>
  </w:style>
  <w:style w:type="paragraph" w:customStyle="1" w:styleId="font9">
    <w:name w:val="font9"/>
    <w:basedOn w:val="Normal"/>
    <w:pPr>
      <w:spacing w:before="280" w:after="280"/>
    </w:pPr>
    <w:rPr>
      <w:color w:val="auto"/>
    </w:rPr>
  </w:style>
  <w:style w:type="paragraph" w:customStyle="1" w:styleId="xl75">
    <w:name w:val="xl75"/>
    <w:basedOn w:val="Normal"/>
    <w:pPr>
      <w:pBdr>
        <w:top w:val="single" w:sz="4" w:space="0" w:color="000000"/>
        <w:left w:val="single" w:sz="4" w:space="0" w:color="000000"/>
        <w:bottom w:val="single" w:sz="4" w:space="0" w:color="000000"/>
        <w:right w:val="single" w:sz="4" w:space="0" w:color="000000"/>
      </w:pBdr>
      <w:spacing w:before="280" w:after="280"/>
      <w:jc w:val="center"/>
      <w:textAlignment w:val="center"/>
    </w:pPr>
    <w:rPr>
      <w:color w:val="auto"/>
    </w:rPr>
  </w:style>
  <w:style w:type="paragraph" w:customStyle="1" w:styleId="xl82">
    <w:name w:val="xl82"/>
    <w:basedOn w:val="Normal"/>
    <w:pPr>
      <w:pBdr>
        <w:top w:val="single" w:sz="4" w:space="0" w:color="000000"/>
        <w:left w:val="none" w:sz="0" w:space="0" w:color="000000"/>
        <w:bottom w:val="single" w:sz="4" w:space="0" w:color="000000"/>
        <w:right w:val="single" w:sz="4" w:space="0" w:color="000000"/>
      </w:pBdr>
      <w:shd w:val="clear" w:color="auto" w:fill="FFFFFF"/>
      <w:spacing w:before="280" w:after="280"/>
      <w:jc w:val="center"/>
      <w:textAlignment w:val="center"/>
    </w:pPr>
    <w:rPr>
      <w:color w:val="auto"/>
    </w:rPr>
  </w:style>
  <w:style w:type="paragraph" w:customStyle="1" w:styleId="xl66">
    <w:name w:val="xl66"/>
    <w:basedOn w:val="Normal"/>
    <w:pPr>
      <w:pBdr>
        <w:top w:val="single" w:sz="4" w:space="0" w:color="000000"/>
        <w:left w:val="none" w:sz="0" w:space="0" w:color="000000"/>
        <w:bottom w:val="none" w:sz="0" w:space="0" w:color="000000"/>
        <w:right w:val="none" w:sz="0" w:space="0" w:color="000000"/>
      </w:pBdr>
      <w:spacing w:before="280" w:after="280"/>
      <w:jc w:val="center"/>
      <w:textAlignment w:val="center"/>
    </w:pPr>
    <w:rPr>
      <w:color w:val="auto"/>
    </w:rPr>
  </w:style>
  <w:style w:type="paragraph" w:customStyle="1" w:styleId="xl72">
    <w:name w:val="xl72"/>
    <w:basedOn w:val="Normal"/>
    <w:pPr>
      <w:pBdr>
        <w:top w:val="none" w:sz="0" w:space="0" w:color="000000"/>
        <w:left w:val="single" w:sz="4" w:space="0" w:color="000000"/>
        <w:bottom w:val="single" w:sz="4" w:space="0" w:color="000000"/>
        <w:right w:val="single" w:sz="4" w:space="0" w:color="000000"/>
      </w:pBdr>
      <w:spacing w:before="280" w:after="280"/>
      <w:jc w:val="center"/>
      <w:textAlignment w:val="center"/>
    </w:pPr>
    <w:rPr>
      <w:color w:val="auto"/>
    </w:rPr>
  </w:style>
  <w:style w:type="paragraph" w:customStyle="1" w:styleId="xl95">
    <w:name w:val="xl95"/>
    <w:basedOn w:val="Normal"/>
    <w:pPr>
      <w:pBdr>
        <w:top w:val="single" w:sz="4" w:space="0" w:color="000000"/>
        <w:left w:val="single" w:sz="4" w:space="0" w:color="000000"/>
        <w:bottom w:val="single" w:sz="4" w:space="0" w:color="000000"/>
        <w:right w:val="single" w:sz="4" w:space="0" w:color="000000"/>
      </w:pBdr>
      <w:shd w:val="clear" w:color="auto" w:fill="FFFFFF"/>
      <w:spacing w:before="280" w:after="280"/>
      <w:jc w:val="center"/>
      <w:textAlignment w:val="center"/>
    </w:pPr>
    <w:rPr>
      <w:color w:val="auto"/>
    </w:rPr>
  </w:style>
  <w:style w:type="paragraph" w:customStyle="1" w:styleId="font12">
    <w:name w:val="font12"/>
    <w:basedOn w:val="Normal"/>
    <w:pPr>
      <w:spacing w:before="280" w:after="280"/>
    </w:pPr>
    <w:rPr>
      <w:rFonts w:ascii="Symbol" w:hAnsi="Symbol" w:cs="Symbol"/>
      <w:sz w:val="20"/>
      <w:szCs w:val="20"/>
    </w:rPr>
  </w:style>
  <w:style w:type="paragraph" w:customStyle="1" w:styleId="xl69">
    <w:name w:val="xl69"/>
    <w:basedOn w:val="Normal"/>
    <w:pPr>
      <w:pBdr>
        <w:top w:val="single" w:sz="4" w:space="0" w:color="000000"/>
        <w:left w:val="none" w:sz="0" w:space="0" w:color="000000"/>
        <w:bottom w:val="none" w:sz="0" w:space="0" w:color="000000"/>
        <w:right w:val="single" w:sz="4" w:space="0" w:color="000000"/>
      </w:pBdr>
      <w:spacing w:before="280" w:after="280"/>
      <w:jc w:val="center"/>
      <w:textAlignment w:val="center"/>
    </w:pPr>
    <w:rPr>
      <w:color w:val="auto"/>
    </w:rPr>
  </w:style>
  <w:style w:type="paragraph" w:customStyle="1" w:styleId="xl78">
    <w:name w:val="xl78"/>
    <w:basedOn w:val="Normal"/>
    <w:pPr>
      <w:pBdr>
        <w:top w:val="single" w:sz="4" w:space="0" w:color="000000"/>
        <w:left w:val="single" w:sz="4" w:space="0" w:color="000000"/>
        <w:bottom w:val="single" w:sz="4" w:space="0" w:color="000000"/>
        <w:right w:val="single" w:sz="4" w:space="0" w:color="000000"/>
      </w:pBdr>
      <w:spacing w:before="280" w:after="280"/>
      <w:jc w:val="center"/>
      <w:textAlignment w:val="center"/>
    </w:pPr>
    <w:rPr>
      <w:color w:val="auto"/>
    </w:rPr>
  </w:style>
  <w:style w:type="paragraph" w:customStyle="1" w:styleId="font16">
    <w:name w:val="font16"/>
    <w:basedOn w:val="Normal"/>
    <w:pPr>
      <w:spacing w:before="280" w:after="280"/>
    </w:pPr>
    <w:rPr>
      <w:color w:val="FF0000"/>
    </w:rPr>
  </w:style>
  <w:style w:type="paragraph" w:customStyle="1" w:styleId="xl74">
    <w:name w:val="xl74"/>
    <w:basedOn w:val="Normal"/>
    <w:pPr>
      <w:pBdr>
        <w:top w:val="single" w:sz="4" w:space="0" w:color="000000"/>
        <w:left w:val="single" w:sz="4" w:space="0" w:color="000000"/>
        <w:bottom w:val="single" w:sz="4" w:space="0" w:color="000000"/>
        <w:right w:val="single" w:sz="4" w:space="0" w:color="000000"/>
      </w:pBdr>
      <w:spacing w:before="280" w:after="280"/>
      <w:jc w:val="center"/>
      <w:textAlignment w:val="center"/>
    </w:pPr>
    <w:rPr>
      <w:color w:val="auto"/>
    </w:rPr>
  </w:style>
  <w:style w:type="paragraph" w:customStyle="1" w:styleId="xl79">
    <w:name w:val="xl79"/>
    <w:basedOn w:val="Normal"/>
    <w:pPr>
      <w:pBdr>
        <w:top w:val="single" w:sz="4" w:space="0" w:color="000000"/>
        <w:left w:val="single" w:sz="4" w:space="0" w:color="000000"/>
        <w:bottom w:val="single" w:sz="4" w:space="0" w:color="000000"/>
        <w:right w:val="single" w:sz="4" w:space="0" w:color="000000"/>
      </w:pBdr>
      <w:spacing w:before="280" w:after="280"/>
      <w:jc w:val="center"/>
      <w:textAlignment w:val="center"/>
    </w:pPr>
    <w:rPr>
      <w:color w:val="auto"/>
    </w:rPr>
  </w:style>
  <w:style w:type="paragraph" w:customStyle="1" w:styleId="xl90">
    <w:name w:val="xl90"/>
    <w:basedOn w:val="Normal"/>
    <w:pPr>
      <w:pBdr>
        <w:top w:val="single" w:sz="4" w:space="0" w:color="000000"/>
        <w:left w:val="single" w:sz="4" w:space="0" w:color="000000"/>
        <w:bottom w:val="none" w:sz="0" w:space="0" w:color="000000"/>
        <w:right w:val="single" w:sz="4" w:space="0" w:color="000000"/>
      </w:pBdr>
      <w:shd w:val="clear" w:color="auto" w:fill="FFFFFF"/>
      <w:spacing w:before="280" w:after="280"/>
      <w:jc w:val="center"/>
      <w:textAlignment w:val="center"/>
    </w:pPr>
    <w:rPr>
      <w:color w:val="auto"/>
    </w:rPr>
  </w:style>
  <w:style w:type="paragraph" w:customStyle="1" w:styleId="font7">
    <w:name w:val="font7"/>
    <w:basedOn w:val="Normal"/>
    <w:pPr>
      <w:spacing w:before="280" w:after="280"/>
    </w:pPr>
    <w:rPr>
      <w:rFonts w:ascii="VNI-Times" w:hAnsi="VNI-Times" w:cs="VNI-Times"/>
      <w:b/>
      <w:bCs/>
      <w:sz w:val="16"/>
      <w:szCs w:val="16"/>
    </w:rPr>
  </w:style>
  <w:style w:type="paragraph" w:customStyle="1" w:styleId="xl73">
    <w:name w:val="xl73"/>
    <w:basedOn w:val="Normal"/>
    <w:pPr>
      <w:pBdr>
        <w:top w:val="single" w:sz="4" w:space="0" w:color="000000"/>
        <w:left w:val="single" w:sz="4" w:space="0" w:color="000000"/>
        <w:bottom w:val="single" w:sz="4" w:space="0" w:color="000000"/>
        <w:right w:val="single" w:sz="4" w:space="0" w:color="000000"/>
      </w:pBdr>
      <w:spacing w:before="280" w:after="280"/>
      <w:jc w:val="center"/>
      <w:textAlignment w:val="center"/>
    </w:pPr>
    <w:rPr>
      <w:color w:val="auto"/>
    </w:rPr>
  </w:style>
  <w:style w:type="paragraph" w:customStyle="1" w:styleId="font8">
    <w:name w:val="font8"/>
    <w:basedOn w:val="Normal"/>
    <w:pPr>
      <w:spacing w:before="280" w:after="280"/>
    </w:pPr>
    <w:rPr>
      <w:rFonts w:ascii="Tahoma" w:hAnsi="Tahoma" w:cs="Tahoma"/>
      <w:sz w:val="16"/>
      <w:szCs w:val="16"/>
    </w:rPr>
  </w:style>
  <w:style w:type="paragraph" w:customStyle="1" w:styleId="xl87">
    <w:name w:val="xl87"/>
    <w:basedOn w:val="Normal"/>
    <w:pPr>
      <w:pBdr>
        <w:top w:val="single" w:sz="4" w:space="0" w:color="000000"/>
        <w:left w:val="single" w:sz="4" w:space="0" w:color="000000"/>
        <w:bottom w:val="single" w:sz="4" w:space="0" w:color="000000"/>
        <w:right w:val="single" w:sz="4" w:space="0" w:color="000000"/>
      </w:pBdr>
      <w:spacing w:before="280" w:after="280"/>
      <w:jc w:val="center"/>
    </w:pPr>
    <w:rPr>
      <w:color w:val="auto"/>
    </w:rPr>
  </w:style>
  <w:style w:type="paragraph" w:customStyle="1" w:styleId="font6">
    <w:name w:val="font6"/>
    <w:basedOn w:val="Normal"/>
    <w:pPr>
      <w:spacing w:before="280" w:after="280"/>
    </w:pPr>
    <w:rPr>
      <w:rFonts w:ascii="VNI-Times" w:hAnsi="VNI-Times" w:cs="VNI-Times"/>
      <w:sz w:val="18"/>
      <w:szCs w:val="18"/>
    </w:rPr>
  </w:style>
  <w:style w:type="paragraph" w:customStyle="1" w:styleId="font15">
    <w:name w:val="font15"/>
    <w:basedOn w:val="Normal"/>
    <w:pPr>
      <w:spacing w:before="280" w:after="280"/>
    </w:pPr>
    <w:rPr>
      <w:rFonts w:ascii="Tahoma" w:hAnsi="Tahoma" w:cs="Tahoma"/>
      <w:sz w:val="18"/>
      <w:szCs w:val="18"/>
    </w:rPr>
  </w:style>
  <w:style w:type="paragraph" w:customStyle="1" w:styleId="xl84">
    <w:name w:val="xl84"/>
    <w:basedOn w:val="Normal"/>
    <w:pPr>
      <w:pBdr>
        <w:top w:val="single" w:sz="4" w:space="0" w:color="000000"/>
        <w:left w:val="single" w:sz="4" w:space="0" w:color="000000"/>
        <w:bottom w:val="single" w:sz="4" w:space="0" w:color="000000"/>
        <w:right w:val="single" w:sz="4" w:space="0" w:color="000000"/>
      </w:pBdr>
      <w:shd w:val="clear" w:color="auto" w:fill="FFFFFF"/>
      <w:spacing w:before="280" w:after="280"/>
      <w:jc w:val="center"/>
      <w:textAlignment w:val="center"/>
    </w:pPr>
    <w:rPr>
      <w:color w:val="auto"/>
    </w:rPr>
  </w:style>
  <w:style w:type="paragraph" w:customStyle="1" w:styleId="font14">
    <w:name w:val="font14"/>
    <w:basedOn w:val="Normal"/>
    <w:pPr>
      <w:spacing w:before="280" w:after="280"/>
    </w:pPr>
    <w:rPr>
      <w:color w:val="FF0000"/>
    </w:rPr>
  </w:style>
  <w:style w:type="paragraph" w:customStyle="1" w:styleId="font13">
    <w:name w:val="font13"/>
    <w:basedOn w:val="Normal"/>
    <w:pPr>
      <w:spacing w:before="280" w:after="280"/>
    </w:pPr>
    <w:rPr>
      <w:rFonts w:ascii="Tahoma" w:hAnsi="Tahoma" w:cs="Tahoma"/>
      <w:sz w:val="20"/>
      <w:szCs w:val="20"/>
    </w:rPr>
  </w:style>
  <w:style w:type="paragraph" w:customStyle="1" w:styleId="xl93">
    <w:name w:val="xl93"/>
    <w:basedOn w:val="Normal"/>
    <w:pPr>
      <w:pBdr>
        <w:top w:val="single" w:sz="4" w:space="0" w:color="000000"/>
        <w:left w:val="single" w:sz="4" w:space="0" w:color="000000"/>
        <w:bottom w:val="single" w:sz="4" w:space="0" w:color="000000"/>
        <w:right w:val="single" w:sz="4" w:space="0" w:color="000000"/>
      </w:pBdr>
      <w:shd w:val="clear" w:color="auto" w:fill="FFFFFF"/>
      <w:spacing w:before="280" w:after="280"/>
      <w:jc w:val="center"/>
      <w:textAlignment w:val="center"/>
    </w:pPr>
    <w:rPr>
      <w:color w:val="auto"/>
    </w:rPr>
  </w:style>
  <w:style w:type="paragraph" w:customStyle="1" w:styleId="xl83">
    <w:name w:val="xl83"/>
    <w:basedOn w:val="Normal"/>
    <w:pPr>
      <w:pBdr>
        <w:top w:val="single" w:sz="4" w:space="0" w:color="000000"/>
        <w:left w:val="single" w:sz="4" w:space="0" w:color="000000"/>
        <w:bottom w:val="single" w:sz="4" w:space="0" w:color="000000"/>
        <w:right w:val="single" w:sz="4" w:space="0" w:color="000000"/>
      </w:pBdr>
      <w:shd w:val="clear" w:color="auto" w:fill="FFFFFF"/>
      <w:spacing w:before="280" w:after="280"/>
      <w:jc w:val="center"/>
      <w:textAlignment w:val="center"/>
    </w:pPr>
    <w:rPr>
      <w:color w:val="auto"/>
    </w:rPr>
  </w:style>
  <w:style w:type="paragraph" w:customStyle="1" w:styleId="xl88">
    <w:name w:val="xl88"/>
    <w:basedOn w:val="Normal"/>
    <w:pPr>
      <w:pBdr>
        <w:top w:val="none" w:sz="0" w:space="0" w:color="000000"/>
        <w:left w:val="none" w:sz="0" w:space="0" w:color="000000"/>
        <w:bottom w:val="single" w:sz="4" w:space="0" w:color="000000"/>
        <w:right w:val="single" w:sz="4" w:space="0" w:color="000000"/>
      </w:pBdr>
      <w:spacing w:before="280" w:after="280"/>
      <w:jc w:val="center"/>
      <w:textAlignment w:val="center"/>
    </w:pPr>
    <w:rPr>
      <w:color w:val="auto"/>
    </w:rPr>
  </w:style>
  <w:style w:type="paragraph" w:customStyle="1" w:styleId="xl71">
    <w:name w:val="xl71"/>
    <w:basedOn w:val="Normal"/>
    <w:pPr>
      <w:pBdr>
        <w:top w:val="none" w:sz="0" w:space="0" w:color="000000"/>
        <w:left w:val="none" w:sz="0" w:space="0" w:color="000000"/>
        <w:bottom w:val="single" w:sz="4" w:space="0" w:color="000000"/>
        <w:right w:val="none" w:sz="0" w:space="0" w:color="000000"/>
      </w:pBdr>
      <w:spacing w:before="280" w:after="280"/>
      <w:jc w:val="center"/>
      <w:textAlignment w:val="center"/>
    </w:pPr>
    <w:rPr>
      <w:color w:val="auto"/>
    </w:rPr>
  </w:style>
  <w:style w:type="paragraph" w:customStyle="1" w:styleId="xl85">
    <w:name w:val="xl85"/>
    <w:basedOn w:val="Normal"/>
    <w:pPr>
      <w:pBdr>
        <w:top w:val="none" w:sz="0" w:space="0" w:color="000000"/>
        <w:left w:val="single" w:sz="4" w:space="0" w:color="000000"/>
        <w:bottom w:val="none" w:sz="0" w:space="0" w:color="000000"/>
        <w:right w:val="single" w:sz="4" w:space="0" w:color="000000"/>
      </w:pBdr>
      <w:spacing w:before="280" w:after="280"/>
      <w:jc w:val="center"/>
    </w:pPr>
    <w:rPr>
      <w:color w:val="auto"/>
    </w:rPr>
  </w:style>
  <w:style w:type="paragraph" w:customStyle="1" w:styleId="font17">
    <w:name w:val="font17"/>
    <w:basedOn w:val="Normal"/>
    <w:pPr>
      <w:spacing w:before="280" w:after="280"/>
    </w:pPr>
    <w:rPr>
      <w:color w:val="auto"/>
    </w:rPr>
  </w:style>
  <w:style w:type="paragraph" w:customStyle="1" w:styleId="font10">
    <w:name w:val="font10"/>
    <w:basedOn w:val="Normal"/>
    <w:pPr>
      <w:spacing w:before="280" w:after="280"/>
    </w:pPr>
    <w:rPr>
      <w:color w:val="auto"/>
    </w:rPr>
  </w:style>
  <w:style w:type="paragraph" w:customStyle="1" w:styleId="xl77">
    <w:name w:val="xl77"/>
    <w:basedOn w:val="Normal"/>
    <w:pPr>
      <w:pBdr>
        <w:top w:val="single" w:sz="4" w:space="0" w:color="000000"/>
        <w:left w:val="single" w:sz="4" w:space="0" w:color="000000"/>
        <w:bottom w:val="single" w:sz="4" w:space="0" w:color="000000"/>
        <w:right w:val="single" w:sz="4" w:space="0" w:color="000000"/>
      </w:pBdr>
      <w:spacing w:before="280" w:after="280"/>
      <w:jc w:val="center"/>
      <w:textAlignment w:val="center"/>
    </w:pPr>
    <w:rPr>
      <w:color w:val="auto"/>
    </w:rPr>
  </w:style>
  <w:style w:type="paragraph" w:customStyle="1" w:styleId="xl67">
    <w:name w:val="xl67"/>
    <w:basedOn w:val="Normal"/>
    <w:pPr>
      <w:pBdr>
        <w:top w:val="single" w:sz="4" w:space="0" w:color="000000"/>
        <w:left w:val="single" w:sz="4" w:space="0" w:color="000000"/>
        <w:bottom w:val="none" w:sz="0" w:space="0" w:color="000000"/>
        <w:right w:val="single" w:sz="4" w:space="0" w:color="000000"/>
      </w:pBdr>
      <w:spacing w:before="280" w:after="280"/>
      <w:jc w:val="center"/>
      <w:textAlignment w:val="center"/>
    </w:pPr>
    <w:rPr>
      <w:color w:val="auto"/>
    </w:rPr>
  </w:style>
  <w:style w:type="paragraph" w:customStyle="1" w:styleId="xl94">
    <w:name w:val="xl94"/>
    <w:basedOn w:val="Normal"/>
    <w:pPr>
      <w:pBdr>
        <w:top w:val="single" w:sz="4" w:space="0" w:color="000000"/>
        <w:left w:val="single" w:sz="4" w:space="0" w:color="000000"/>
        <w:bottom w:val="single" w:sz="4" w:space="0" w:color="000000"/>
        <w:right w:val="single" w:sz="4" w:space="0" w:color="000000"/>
      </w:pBdr>
      <w:shd w:val="clear" w:color="auto" w:fill="FFFFFF"/>
      <w:spacing w:before="280" w:after="280"/>
      <w:jc w:val="center"/>
      <w:textAlignment w:val="center"/>
    </w:pPr>
    <w:rPr>
      <w:color w:val="auto"/>
    </w:rPr>
  </w:style>
  <w:style w:type="paragraph" w:customStyle="1" w:styleId="font11">
    <w:name w:val="font11"/>
    <w:basedOn w:val="Normal"/>
    <w:pPr>
      <w:spacing w:before="280" w:after="280"/>
    </w:pPr>
    <w:rPr>
      <w:color w:val="auto"/>
    </w:rPr>
  </w:style>
  <w:style w:type="paragraph" w:customStyle="1" w:styleId="xl65">
    <w:name w:val="xl65"/>
    <w:basedOn w:val="Normal"/>
    <w:pPr>
      <w:pBdr>
        <w:top w:val="single" w:sz="4" w:space="0" w:color="000000"/>
        <w:left w:val="single" w:sz="4" w:space="0" w:color="000000"/>
        <w:bottom w:val="none" w:sz="0" w:space="0" w:color="000000"/>
        <w:right w:val="single" w:sz="4" w:space="0" w:color="000000"/>
      </w:pBdr>
      <w:spacing w:before="280" w:after="280"/>
      <w:jc w:val="center"/>
      <w:textAlignment w:val="center"/>
    </w:pPr>
    <w:rPr>
      <w:color w:val="auto"/>
    </w:rPr>
  </w:style>
  <w:style w:type="paragraph" w:customStyle="1" w:styleId="font5">
    <w:name w:val="font5"/>
    <w:basedOn w:val="Normal"/>
    <w:pPr>
      <w:spacing w:before="280" w:after="280"/>
    </w:pPr>
    <w:rPr>
      <w:rFonts w:ascii="VNI-Times" w:hAnsi="VNI-Times" w:cs="VNI-Times"/>
      <w:sz w:val="16"/>
      <w:szCs w:val="16"/>
    </w:rPr>
  </w:style>
  <w:style w:type="paragraph" w:customStyle="1" w:styleId="font19">
    <w:name w:val="font19"/>
    <w:basedOn w:val="Normal"/>
    <w:pPr>
      <w:spacing w:before="280" w:after="280"/>
    </w:pPr>
    <w:rPr>
      <w:rFonts w:ascii="Tahoma" w:hAnsi="Tahoma" w:cs="Tahoma"/>
      <w:sz w:val="20"/>
      <w:szCs w:val="20"/>
    </w:rPr>
  </w:style>
  <w:style w:type="paragraph" w:customStyle="1" w:styleId="xl86">
    <w:name w:val="xl86"/>
    <w:basedOn w:val="Normal"/>
    <w:pPr>
      <w:pBdr>
        <w:top w:val="none" w:sz="0" w:space="0" w:color="000000"/>
        <w:left w:val="single" w:sz="4" w:space="0" w:color="000000"/>
        <w:bottom w:val="single" w:sz="4" w:space="0" w:color="000000"/>
        <w:right w:val="single" w:sz="4" w:space="0" w:color="000000"/>
      </w:pBdr>
      <w:spacing w:before="280" w:after="280"/>
      <w:jc w:val="center"/>
    </w:pPr>
    <w:rPr>
      <w:color w:val="auto"/>
    </w:rPr>
  </w:style>
  <w:style w:type="paragraph" w:customStyle="1" w:styleId="font20">
    <w:name w:val="font20"/>
    <w:basedOn w:val="Normal"/>
    <w:pPr>
      <w:spacing w:before="280" w:after="280"/>
    </w:pPr>
    <w:rPr>
      <w:rFonts w:ascii="Tahoma" w:hAnsi="Tahoma" w:cs="Tahoma"/>
      <w:i/>
      <w:iCs/>
      <w:sz w:val="20"/>
      <w:szCs w:val="20"/>
      <w:u w:val="single"/>
    </w:rPr>
  </w:style>
  <w:style w:type="paragraph" w:styleId="ListParagraph">
    <w:name w:val="List Paragraph"/>
    <w:basedOn w:val="Normal"/>
    <w:qFormat/>
    <w:pPr>
      <w:ind w:left="720"/>
      <w:contextualSpacing/>
    </w:pPr>
    <w:rPr>
      <w:color w:val="auto"/>
    </w:rPr>
  </w:style>
  <w:style w:type="paragraph" w:customStyle="1" w:styleId="xl97">
    <w:name w:val="xl97"/>
    <w:basedOn w:val="Normal"/>
    <w:pPr>
      <w:pBdr>
        <w:top w:val="single" w:sz="4" w:space="0" w:color="000000"/>
        <w:left w:val="single" w:sz="4" w:space="0" w:color="000000"/>
        <w:bottom w:val="single" w:sz="4" w:space="0" w:color="000000"/>
        <w:right w:val="single" w:sz="4" w:space="0" w:color="000000"/>
      </w:pBdr>
      <w:shd w:val="clear" w:color="auto" w:fill="FFFFFF"/>
      <w:spacing w:before="280" w:after="280"/>
      <w:jc w:val="center"/>
      <w:textAlignment w:val="center"/>
    </w:pPr>
    <w:rPr>
      <w:color w:val="FF0000"/>
    </w:rPr>
  </w:style>
  <w:style w:type="paragraph" w:customStyle="1" w:styleId="xl91">
    <w:name w:val="xl91"/>
    <w:basedOn w:val="Normal"/>
    <w:pPr>
      <w:pBdr>
        <w:top w:val="none" w:sz="0" w:space="0" w:color="000000"/>
        <w:left w:val="single" w:sz="4" w:space="0" w:color="000000"/>
        <w:bottom w:val="none" w:sz="0" w:space="0" w:color="000000"/>
        <w:right w:val="single" w:sz="4" w:space="0" w:color="000000"/>
      </w:pBdr>
      <w:shd w:val="clear" w:color="auto" w:fill="FFFFFF"/>
      <w:spacing w:before="280" w:after="280"/>
      <w:jc w:val="center"/>
      <w:textAlignment w:val="center"/>
    </w:pPr>
    <w:rPr>
      <w:color w:val="auto"/>
    </w:rPr>
  </w:style>
  <w:style w:type="paragraph" w:customStyle="1" w:styleId="xl89">
    <w:name w:val="xl89"/>
    <w:basedOn w:val="Normal"/>
    <w:pPr>
      <w:pBdr>
        <w:top w:val="single" w:sz="4" w:space="0" w:color="000000"/>
        <w:left w:val="none" w:sz="0" w:space="0" w:color="000000"/>
        <w:bottom w:val="none" w:sz="0" w:space="0" w:color="000000"/>
        <w:right w:val="single" w:sz="4" w:space="0" w:color="000000"/>
      </w:pBdr>
      <w:spacing w:before="280" w:after="280"/>
      <w:jc w:val="center"/>
      <w:textAlignment w:val="center"/>
    </w:pPr>
    <w:rPr>
      <w:color w:val="auto"/>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NormalWeb">
    <w:name w:val="Normal (Web)"/>
    <w:basedOn w:val="Normal"/>
    <w:uiPriority w:val="99"/>
    <w:semiHidden/>
    <w:unhideWhenUsed/>
    <w:rsid w:val="002D10D5"/>
    <w:pPr>
      <w:suppressAutoHyphens w:val="0"/>
      <w:spacing w:before="100" w:beforeAutospacing="1" w:after="100" w:afterAutospacing="1"/>
    </w:pPr>
    <w:rPr>
      <w:rFonts w:eastAsiaTheme="minorEastAsia"/>
      <w:color w:val="auto"/>
      <w:sz w:val="24"/>
      <w:szCs w:val="24"/>
      <w:lang w:eastAsia="en-US"/>
    </w:rPr>
  </w:style>
  <w:style w:type="table" w:styleId="GridTable4-Accent5">
    <w:name w:val="Grid Table 4 Accent 5"/>
    <w:basedOn w:val="TableNormal"/>
    <w:uiPriority w:val="49"/>
    <w:rsid w:val="002D10D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PlainTable1">
    <w:name w:val="Plain Table 1"/>
    <w:basedOn w:val="TableNormal"/>
    <w:uiPriority w:val="41"/>
    <w:rsid w:val="00475F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867B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3-Accent1">
    <w:name w:val="List Table 3 Accent 1"/>
    <w:basedOn w:val="TableNormal"/>
    <w:uiPriority w:val="48"/>
    <w:rsid w:val="003C73A2"/>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497388">
      <w:bodyDiv w:val="1"/>
      <w:marLeft w:val="0"/>
      <w:marRight w:val="0"/>
      <w:marTop w:val="0"/>
      <w:marBottom w:val="0"/>
      <w:divBdr>
        <w:top w:val="none" w:sz="0" w:space="0" w:color="auto"/>
        <w:left w:val="none" w:sz="0" w:space="0" w:color="auto"/>
        <w:bottom w:val="none" w:sz="0" w:space="0" w:color="auto"/>
        <w:right w:val="none" w:sz="0" w:space="0" w:color="auto"/>
      </w:divBdr>
    </w:div>
    <w:div w:id="726729406">
      <w:bodyDiv w:val="1"/>
      <w:marLeft w:val="0"/>
      <w:marRight w:val="0"/>
      <w:marTop w:val="0"/>
      <w:marBottom w:val="0"/>
      <w:divBdr>
        <w:top w:val="none" w:sz="0" w:space="0" w:color="auto"/>
        <w:left w:val="none" w:sz="0" w:space="0" w:color="auto"/>
        <w:bottom w:val="none" w:sz="0" w:space="0" w:color="auto"/>
        <w:right w:val="none" w:sz="0" w:space="0" w:color="auto"/>
      </w:divBdr>
    </w:div>
    <w:div w:id="900561753">
      <w:bodyDiv w:val="1"/>
      <w:marLeft w:val="0"/>
      <w:marRight w:val="0"/>
      <w:marTop w:val="0"/>
      <w:marBottom w:val="0"/>
      <w:divBdr>
        <w:top w:val="none" w:sz="0" w:space="0" w:color="auto"/>
        <w:left w:val="none" w:sz="0" w:space="0" w:color="auto"/>
        <w:bottom w:val="none" w:sz="0" w:space="0" w:color="auto"/>
        <w:right w:val="none" w:sz="0" w:space="0" w:color="auto"/>
      </w:divBdr>
    </w:div>
    <w:div w:id="1032533696">
      <w:bodyDiv w:val="1"/>
      <w:marLeft w:val="0"/>
      <w:marRight w:val="0"/>
      <w:marTop w:val="0"/>
      <w:marBottom w:val="0"/>
      <w:divBdr>
        <w:top w:val="none" w:sz="0" w:space="0" w:color="auto"/>
        <w:left w:val="none" w:sz="0" w:space="0" w:color="auto"/>
        <w:bottom w:val="none" w:sz="0" w:space="0" w:color="auto"/>
        <w:right w:val="none" w:sz="0" w:space="0" w:color="auto"/>
      </w:divBdr>
    </w:div>
    <w:div w:id="1345135337">
      <w:bodyDiv w:val="1"/>
      <w:marLeft w:val="0"/>
      <w:marRight w:val="0"/>
      <w:marTop w:val="0"/>
      <w:marBottom w:val="0"/>
      <w:divBdr>
        <w:top w:val="none" w:sz="0" w:space="0" w:color="auto"/>
        <w:left w:val="none" w:sz="0" w:space="0" w:color="auto"/>
        <w:bottom w:val="none" w:sz="0" w:space="0" w:color="auto"/>
        <w:right w:val="none" w:sz="0" w:space="0" w:color="auto"/>
      </w:divBdr>
    </w:div>
    <w:div w:id="1451125235">
      <w:bodyDiv w:val="1"/>
      <w:marLeft w:val="0"/>
      <w:marRight w:val="0"/>
      <w:marTop w:val="0"/>
      <w:marBottom w:val="0"/>
      <w:divBdr>
        <w:top w:val="none" w:sz="0" w:space="0" w:color="auto"/>
        <w:left w:val="none" w:sz="0" w:space="0" w:color="auto"/>
        <w:bottom w:val="none" w:sz="0" w:space="0" w:color="auto"/>
        <w:right w:val="none" w:sz="0" w:space="0" w:color="auto"/>
      </w:divBdr>
    </w:div>
    <w:div w:id="1846674004">
      <w:bodyDiv w:val="1"/>
      <w:marLeft w:val="0"/>
      <w:marRight w:val="0"/>
      <w:marTop w:val="0"/>
      <w:marBottom w:val="0"/>
      <w:divBdr>
        <w:top w:val="none" w:sz="0" w:space="0" w:color="auto"/>
        <w:left w:val="none" w:sz="0" w:space="0" w:color="auto"/>
        <w:bottom w:val="none" w:sz="0" w:space="0" w:color="auto"/>
        <w:right w:val="none" w:sz="0" w:space="0" w:color="auto"/>
      </w:divBdr>
    </w:div>
    <w:div w:id="1973822332">
      <w:bodyDiv w:val="1"/>
      <w:marLeft w:val="0"/>
      <w:marRight w:val="0"/>
      <w:marTop w:val="0"/>
      <w:marBottom w:val="0"/>
      <w:divBdr>
        <w:top w:val="none" w:sz="0" w:space="0" w:color="auto"/>
        <w:left w:val="none" w:sz="0" w:space="0" w:color="auto"/>
        <w:bottom w:val="none" w:sz="0" w:space="0" w:color="auto"/>
        <w:right w:val="none" w:sz="0" w:space="0" w:color="auto"/>
      </w:divBdr>
    </w:div>
    <w:div w:id="2042896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wm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oleObject" Target="embeddings/Microsoft_Excel_97-2003_Worksheet.xls"/><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2.emf"/><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1</Pages>
  <Words>5408</Words>
  <Characters>30828</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Cao Minh Thành</cp:lastModifiedBy>
  <cp:revision>36</cp:revision>
  <cp:lastPrinted>1995-11-21T10:41:00Z</cp:lastPrinted>
  <dcterms:created xsi:type="dcterms:W3CDTF">2019-08-03T13:36:00Z</dcterms:created>
  <dcterms:modified xsi:type="dcterms:W3CDTF">2019-08-19T16:19:00Z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1033-10.2.0.5871</vt:lpwstr>
  </property>
  <property fmtid="{D5CDD505-2E9C-101B-9397-08002B2CF9AE}" pid="3" name="MTWinEqns">
    <vt:bool>true</vt:bool>
  </property>
</Properties>
</file>